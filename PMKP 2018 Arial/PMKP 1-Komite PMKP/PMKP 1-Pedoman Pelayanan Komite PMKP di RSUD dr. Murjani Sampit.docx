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0B07" w:rsidRPr="007939E2" w:rsidRDefault="00740B07" w:rsidP="00A60035">
      <w:pPr>
        <w:pStyle w:val="NoSpacing"/>
        <w:spacing w:line="360" w:lineRule="auto"/>
        <w:jc w:val="center"/>
        <w:rPr>
          <w:rFonts w:ascii="Arial" w:hAnsi="Arial" w:cs="Arial"/>
          <w:lang w:val="en-ID"/>
        </w:rPr>
      </w:pPr>
      <w:r w:rsidRPr="007939E2">
        <w:rPr>
          <w:rFonts w:ascii="Arial" w:hAnsi="Arial" w:cs="Arial"/>
        </w:rPr>
        <w:t xml:space="preserve">PEDOMAN </w:t>
      </w:r>
      <w:r w:rsidR="00080C0A" w:rsidRPr="007939E2">
        <w:rPr>
          <w:rFonts w:ascii="Arial" w:hAnsi="Arial" w:cs="Arial"/>
          <w:lang w:val="en-ID"/>
        </w:rPr>
        <w:t>PELAYANAN KOMITE PMKP</w:t>
      </w:r>
    </w:p>
    <w:p w:rsidR="00740B07" w:rsidRPr="007939E2" w:rsidRDefault="00740B07" w:rsidP="00A60035">
      <w:pPr>
        <w:pStyle w:val="NoSpacing"/>
        <w:spacing w:line="360" w:lineRule="auto"/>
        <w:jc w:val="center"/>
        <w:rPr>
          <w:rFonts w:ascii="Arial" w:hAnsi="Arial" w:cs="Arial"/>
        </w:rPr>
      </w:pPr>
      <w:r w:rsidRPr="007939E2">
        <w:rPr>
          <w:rFonts w:ascii="Arial" w:hAnsi="Arial" w:cs="Arial"/>
        </w:rPr>
        <w:t xml:space="preserve">DI </w:t>
      </w:r>
      <w:r w:rsidR="00EC1703" w:rsidRPr="007939E2">
        <w:rPr>
          <w:rFonts w:ascii="Arial" w:hAnsi="Arial" w:cs="Arial"/>
        </w:rPr>
        <w:t>RSUD dr</w:t>
      </w:r>
      <w:r w:rsidRPr="007939E2">
        <w:rPr>
          <w:rFonts w:ascii="Arial" w:hAnsi="Arial" w:cs="Arial"/>
        </w:rPr>
        <w:t>. MURJANI SAMPIT</w:t>
      </w:r>
    </w:p>
    <w:p w:rsidR="00F55851" w:rsidRPr="007939E2" w:rsidRDefault="00F55851" w:rsidP="00A60035">
      <w:pPr>
        <w:pStyle w:val="NoSpacing"/>
        <w:spacing w:line="360" w:lineRule="auto"/>
        <w:jc w:val="center"/>
        <w:rPr>
          <w:rFonts w:ascii="Arial" w:hAnsi="Arial" w:cs="Arial"/>
        </w:rPr>
      </w:pPr>
    </w:p>
    <w:p w:rsidR="00F55851" w:rsidRPr="007939E2" w:rsidRDefault="00F55851" w:rsidP="00A60035">
      <w:pPr>
        <w:spacing w:line="360" w:lineRule="auto"/>
        <w:ind w:left="426"/>
        <w:jc w:val="center"/>
        <w:rPr>
          <w:rFonts w:ascii="Arial" w:hAnsi="Arial" w:cs="Arial"/>
          <w:sz w:val="22"/>
          <w:szCs w:val="22"/>
        </w:rPr>
      </w:pPr>
    </w:p>
    <w:p w:rsidR="00F55851" w:rsidRPr="007939E2" w:rsidRDefault="00740B07" w:rsidP="00A60035">
      <w:pPr>
        <w:spacing w:line="360" w:lineRule="auto"/>
        <w:ind w:left="426"/>
        <w:jc w:val="center"/>
        <w:rPr>
          <w:rFonts w:ascii="Arial" w:hAnsi="Arial" w:cs="Arial"/>
          <w:sz w:val="22"/>
          <w:szCs w:val="22"/>
        </w:rPr>
      </w:pPr>
      <w:r w:rsidRPr="007939E2">
        <w:rPr>
          <w:rFonts w:ascii="Arial" w:hAnsi="Arial" w:cs="Arial"/>
          <w:sz w:val="22"/>
          <w:szCs w:val="22"/>
        </w:rPr>
        <w:t xml:space="preserve">NOMOR  :  </w:t>
      </w:r>
      <w:r w:rsidR="00BE2B38">
        <w:rPr>
          <w:rFonts w:ascii="Arial" w:hAnsi="Arial" w:cs="Arial"/>
          <w:sz w:val="22"/>
          <w:szCs w:val="22"/>
        </w:rPr>
        <w:t>001</w:t>
      </w:r>
      <w:r w:rsidRPr="007939E2">
        <w:rPr>
          <w:rFonts w:ascii="Arial" w:hAnsi="Arial" w:cs="Arial"/>
          <w:sz w:val="22"/>
          <w:szCs w:val="22"/>
        </w:rPr>
        <w:t xml:space="preserve"> /</w:t>
      </w:r>
      <w:r w:rsidRPr="007939E2">
        <w:rPr>
          <w:rFonts w:ascii="Arial" w:hAnsi="Arial" w:cs="Arial"/>
          <w:sz w:val="22"/>
          <w:szCs w:val="22"/>
          <w:lang w:val="id-ID"/>
        </w:rPr>
        <w:t>PDM</w:t>
      </w:r>
      <w:r w:rsidR="00414F14" w:rsidRPr="007939E2">
        <w:rPr>
          <w:rFonts w:ascii="Arial" w:hAnsi="Arial" w:cs="Arial"/>
          <w:sz w:val="22"/>
          <w:szCs w:val="22"/>
        </w:rPr>
        <w:t>/KPMKP</w:t>
      </w:r>
      <w:r w:rsidR="007939E2">
        <w:rPr>
          <w:rFonts w:ascii="Arial" w:hAnsi="Arial" w:cs="Arial"/>
          <w:sz w:val="22"/>
          <w:szCs w:val="22"/>
        </w:rPr>
        <w:t>/P09</w:t>
      </w:r>
      <w:r w:rsidR="00F55851" w:rsidRPr="007939E2">
        <w:rPr>
          <w:rFonts w:ascii="Arial" w:hAnsi="Arial" w:cs="Arial"/>
          <w:sz w:val="22"/>
          <w:szCs w:val="22"/>
        </w:rPr>
        <w:t xml:space="preserve">/RSUD-DM/I/2018          </w:t>
      </w: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rPr>
      </w:pPr>
    </w:p>
    <w:p w:rsidR="00F55851" w:rsidRPr="007939E2" w:rsidRDefault="00F55851" w:rsidP="00A60035">
      <w:pPr>
        <w:spacing w:line="360" w:lineRule="auto"/>
        <w:jc w:val="center"/>
        <w:rPr>
          <w:rFonts w:ascii="Arial" w:hAnsi="Arial" w:cs="Arial"/>
          <w:sz w:val="22"/>
          <w:szCs w:val="22"/>
          <w:lang w:val="en-ID"/>
        </w:rPr>
      </w:pPr>
      <w:r w:rsidRPr="007939E2">
        <w:rPr>
          <w:rFonts w:ascii="Arial" w:hAnsi="Arial" w:cs="Arial"/>
          <w:sz w:val="22"/>
          <w:szCs w:val="22"/>
        </w:rPr>
        <w:br w:type="page"/>
      </w:r>
      <w:r w:rsidR="001E54DD" w:rsidRPr="007939E2">
        <w:rPr>
          <w:rFonts w:ascii="Arial" w:hAnsi="Arial" w:cs="Arial"/>
          <w:noProof/>
          <w:sz w:val="22"/>
          <w:szCs w:val="22"/>
        </w:rPr>
        <w:lastRenderedPageBreak/>
        <w:t>KEPUTUSAN</w:t>
      </w:r>
      <w:r w:rsidRPr="007939E2">
        <w:rPr>
          <w:rFonts w:ascii="Arial" w:hAnsi="Arial" w:cs="Arial"/>
          <w:noProof/>
          <w:sz w:val="22"/>
          <w:szCs w:val="22"/>
        </w:rPr>
        <w:t xml:space="preserve"> </w:t>
      </w:r>
      <w:r w:rsidRPr="007939E2">
        <w:rPr>
          <w:rFonts w:ascii="Arial" w:hAnsi="Arial" w:cs="Arial"/>
          <w:sz w:val="22"/>
          <w:szCs w:val="22"/>
        </w:rPr>
        <w:t>DIREKTUR</w:t>
      </w:r>
      <w:r w:rsidRPr="007939E2">
        <w:rPr>
          <w:rFonts w:ascii="Arial" w:hAnsi="Arial" w:cs="Arial"/>
          <w:sz w:val="22"/>
          <w:szCs w:val="22"/>
          <w:lang w:val="en-GB"/>
        </w:rPr>
        <w:t xml:space="preserve"> </w:t>
      </w:r>
      <w:r w:rsidRPr="007939E2">
        <w:rPr>
          <w:rFonts w:ascii="Arial" w:hAnsi="Arial" w:cs="Arial"/>
          <w:sz w:val="22"/>
          <w:szCs w:val="22"/>
        </w:rPr>
        <w:t>RS</w:t>
      </w:r>
      <w:r w:rsidRPr="007939E2">
        <w:rPr>
          <w:rFonts w:ascii="Arial" w:hAnsi="Arial" w:cs="Arial"/>
          <w:sz w:val="22"/>
          <w:szCs w:val="22"/>
          <w:lang w:val="en-ID"/>
        </w:rPr>
        <w:t>UD</w:t>
      </w:r>
      <w:r w:rsidRPr="007939E2">
        <w:rPr>
          <w:rFonts w:ascii="Arial" w:hAnsi="Arial" w:cs="Arial"/>
          <w:sz w:val="22"/>
          <w:szCs w:val="22"/>
        </w:rPr>
        <w:t xml:space="preserve"> </w:t>
      </w:r>
      <w:r w:rsidRPr="007939E2">
        <w:rPr>
          <w:rFonts w:ascii="Arial" w:hAnsi="Arial" w:cs="Arial"/>
          <w:sz w:val="22"/>
          <w:szCs w:val="22"/>
          <w:lang w:val="en-ID"/>
        </w:rPr>
        <w:t>dr. MURJANI</w:t>
      </w:r>
      <w:r w:rsidRPr="007939E2">
        <w:rPr>
          <w:rFonts w:ascii="Arial" w:hAnsi="Arial" w:cs="Arial"/>
          <w:sz w:val="22"/>
          <w:szCs w:val="22"/>
        </w:rPr>
        <w:t xml:space="preserve"> </w:t>
      </w:r>
      <w:r w:rsidRPr="007939E2">
        <w:rPr>
          <w:rFonts w:ascii="Arial" w:hAnsi="Arial" w:cs="Arial"/>
          <w:sz w:val="22"/>
          <w:szCs w:val="22"/>
          <w:lang w:val="en-ID"/>
        </w:rPr>
        <w:t>SAMPIT</w:t>
      </w:r>
    </w:p>
    <w:p w:rsidR="00F55851" w:rsidRPr="007939E2" w:rsidRDefault="00740B07" w:rsidP="00A60035">
      <w:pPr>
        <w:spacing w:line="360" w:lineRule="auto"/>
        <w:jc w:val="center"/>
        <w:rPr>
          <w:rFonts w:ascii="Arial" w:hAnsi="Arial" w:cs="Arial"/>
          <w:sz w:val="22"/>
          <w:szCs w:val="22"/>
        </w:rPr>
      </w:pPr>
      <w:r w:rsidRPr="007939E2">
        <w:rPr>
          <w:rFonts w:ascii="Arial" w:hAnsi="Arial" w:cs="Arial"/>
          <w:sz w:val="22"/>
          <w:szCs w:val="22"/>
        </w:rPr>
        <w:t xml:space="preserve">NOMOR : </w:t>
      </w:r>
      <w:r w:rsidR="00BE2B38">
        <w:rPr>
          <w:rFonts w:ascii="Arial" w:hAnsi="Arial" w:cs="Arial"/>
          <w:sz w:val="22"/>
          <w:szCs w:val="22"/>
        </w:rPr>
        <w:t>001</w:t>
      </w:r>
      <w:r w:rsidRPr="007939E2">
        <w:rPr>
          <w:rFonts w:ascii="Arial" w:hAnsi="Arial" w:cs="Arial"/>
          <w:sz w:val="22"/>
          <w:szCs w:val="22"/>
        </w:rPr>
        <w:t>/</w:t>
      </w:r>
      <w:r w:rsidRPr="007939E2">
        <w:rPr>
          <w:rFonts w:ascii="Arial" w:hAnsi="Arial" w:cs="Arial"/>
          <w:sz w:val="22"/>
          <w:szCs w:val="22"/>
          <w:lang w:val="id-ID"/>
        </w:rPr>
        <w:t>PDM</w:t>
      </w:r>
      <w:r w:rsidR="00CC4D3F" w:rsidRPr="007939E2">
        <w:rPr>
          <w:rFonts w:ascii="Arial" w:hAnsi="Arial" w:cs="Arial"/>
          <w:sz w:val="22"/>
          <w:szCs w:val="22"/>
        </w:rPr>
        <w:t>/KPMKP</w:t>
      </w:r>
      <w:r w:rsidR="00F7068A">
        <w:rPr>
          <w:rFonts w:ascii="Arial" w:hAnsi="Arial" w:cs="Arial"/>
          <w:sz w:val="22"/>
          <w:szCs w:val="22"/>
        </w:rPr>
        <w:t>/P09</w:t>
      </w:r>
      <w:r w:rsidR="00F55851" w:rsidRPr="007939E2">
        <w:rPr>
          <w:rFonts w:ascii="Arial" w:hAnsi="Arial" w:cs="Arial"/>
          <w:sz w:val="22"/>
          <w:szCs w:val="22"/>
        </w:rPr>
        <w:t>/RSUD-DM/I/2018</w:t>
      </w:r>
    </w:p>
    <w:p w:rsidR="00F55851" w:rsidRPr="007939E2" w:rsidRDefault="00F55851" w:rsidP="00A60035">
      <w:pPr>
        <w:spacing w:line="360" w:lineRule="auto"/>
        <w:jc w:val="center"/>
        <w:rPr>
          <w:rFonts w:ascii="Arial" w:hAnsi="Arial" w:cs="Arial"/>
          <w:sz w:val="22"/>
          <w:szCs w:val="22"/>
        </w:rPr>
      </w:pPr>
      <w:r w:rsidRPr="007939E2">
        <w:rPr>
          <w:rFonts w:ascii="Arial" w:hAnsi="Arial" w:cs="Arial"/>
          <w:sz w:val="22"/>
          <w:szCs w:val="22"/>
        </w:rPr>
        <w:t>tentang</w:t>
      </w:r>
    </w:p>
    <w:p w:rsidR="00740B07" w:rsidRPr="007939E2" w:rsidRDefault="00080C0A" w:rsidP="00A60035">
      <w:pPr>
        <w:pStyle w:val="NoSpacing"/>
        <w:spacing w:line="360" w:lineRule="auto"/>
        <w:jc w:val="center"/>
        <w:rPr>
          <w:rFonts w:ascii="Arial" w:hAnsi="Arial" w:cs="Arial"/>
          <w:lang w:val="en-ID"/>
        </w:rPr>
      </w:pPr>
      <w:r w:rsidRPr="007939E2">
        <w:rPr>
          <w:rFonts w:ascii="Arial" w:hAnsi="Arial" w:cs="Arial"/>
        </w:rPr>
        <w:t>PEDOMAN P</w:t>
      </w:r>
      <w:r w:rsidRPr="007939E2">
        <w:rPr>
          <w:rFonts w:ascii="Arial" w:hAnsi="Arial" w:cs="Arial"/>
          <w:lang w:val="en-ID"/>
        </w:rPr>
        <w:t>ELAYANAN KOMITE PMKP</w:t>
      </w:r>
    </w:p>
    <w:p w:rsidR="00740B07" w:rsidRPr="007939E2" w:rsidRDefault="00740B07" w:rsidP="00A60035">
      <w:pPr>
        <w:pStyle w:val="NoSpacing"/>
        <w:spacing w:line="360" w:lineRule="auto"/>
        <w:jc w:val="center"/>
        <w:rPr>
          <w:rFonts w:ascii="Arial" w:hAnsi="Arial" w:cs="Arial"/>
        </w:rPr>
      </w:pPr>
      <w:r w:rsidRPr="007939E2">
        <w:rPr>
          <w:rFonts w:ascii="Arial" w:hAnsi="Arial" w:cs="Arial"/>
        </w:rPr>
        <w:t xml:space="preserve">DI </w:t>
      </w:r>
      <w:r w:rsidR="00EC1703" w:rsidRPr="007939E2">
        <w:rPr>
          <w:rFonts w:ascii="Arial" w:hAnsi="Arial" w:cs="Arial"/>
        </w:rPr>
        <w:t>RSUD dr</w:t>
      </w:r>
      <w:r w:rsidRPr="007939E2">
        <w:rPr>
          <w:rFonts w:ascii="Arial" w:hAnsi="Arial" w:cs="Arial"/>
        </w:rPr>
        <w:t>. MURJANI SAMPIT</w:t>
      </w:r>
    </w:p>
    <w:p w:rsidR="00F55851" w:rsidRPr="007939E2" w:rsidRDefault="00F55851" w:rsidP="00A60035">
      <w:pPr>
        <w:pStyle w:val="NoSpacing"/>
        <w:spacing w:line="360" w:lineRule="auto"/>
        <w:jc w:val="center"/>
        <w:rPr>
          <w:rFonts w:ascii="Arial" w:hAnsi="Arial" w:cs="Arial"/>
        </w:rPr>
      </w:pPr>
    </w:p>
    <w:p w:rsidR="00F55851" w:rsidRPr="007939E2" w:rsidRDefault="00F55851" w:rsidP="00A60035">
      <w:pPr>
        <w:spacing w:line="360" w:lineRule="auto"/>
        <w:rPr>
          <w:rFonts w:ascii="Arial" w:hAnsi="Arial" w:cs="Arial"/>
          <w:sz w:val="22"/>
          <w:szCs w:val="22"/>
        </w:rPr>
      </w:pPr>
    </w:p>
    <w:tbl>
      <w:tblPr>
        <w:tblW w:w="89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523"/>
        <w:gridCol w:w="2570"/>
        <w:gridCol w:w="1722"/>
        <w:gridCol w:w="1738"/>
        <w:gridCol w:w="1381"/>
      </w:tblGrid>
      <w:tr w:rsidR="00F55851" w:rsidRPr="007939E2" w:rsidTr="00EC3C0F">
        <w:tc>
          <w:tcPr>
            <w:tcW w:w="1523" w:type="dxa"/>
            <w:shd w:val="clear" w:color="auto" w:fill="auto"/>
          </w:tcPr>
          <w:p w:rsidR="00F55851" w:rsidRPr="007939E2" w:rsidRDefault="00F55851" w:rsidP="00F7068A">
            <w:pPr>
              <w:spacing w:before="120" w:line="360" w:lineRule="auto"/>
              <w:jc w:val="center"/>
              <w:rPr>
                <w:rFonts w:ascii="Arial" w:hAnsi="Arial" w:cs="Arial"/>
                <w:bCs/>
                <w:sz w:val="22"/>
                <w:szCs w:val="22"/>
                <w:lang w:val="sv-SE"/>
              </w:rPr>
            </w:pPr>
            <w:r w:rsidRPr="007939E2">
              <w:rPr>
                <w:rFonts w:ascii="Arial" w:hAnsi="Arial" w:cs="Arial"/>
                <w:bCs/>
                <w:sz w:val="22"/>
                <w:szCs w:val="22"/>
                <w:lang w:val="sv-SE"/>
              </w:rPr>
              <w:t>Tindakan</w:t>
            </w:r>
          </w:p>
        </w:tc>
        <w:tc>
          <w:tcPr>
            <w:tcW w:w="2570" w:type="dxa"/>
            <w:shd w:val="clear" w:color="auto" w:fill="auto"/>
          </w:tcPr>
          <w:p w:rsidR="00F55851" w:rsidRPr="007939E2" w:rsidRDefault="00F55851" w:rsidP="00F7068A">
            <w:pPr>
              <w:pStyle w:val="TOC1"/>
              <w:spacing w:before="120" w:line="360" w:lineRule="auto"/>
              <w:jc w:val="center"/>
              <w:rPr>
                <w:rFonts w:ascii="Arial" w:hAnsi="Arial" w:cs="Arial"/>
                <w:sz w:val="22"/>
                <w:szCs w:val="22"/>
                <w:lang w:val="sv-SE"/>
              </w:rPr>
            </w:pPr>
            <w:r w:rsidRPr="007939E2">
              <w:rPr>
                <w:rFonts w:ascii="Arial" w:hAnsi="Arial" w:cs="Arial"/>
                <w:sz w:val="22"/>
                <w:szCs w:val="22"/>
                <w:lang w:val="sv-SE"/>
              </w:rPr>
              <w:t>Nama</w:t>
            </w:r>
          </w:p>
        </w:tc>
        <w:tc>
          <w:tcPr>
            <w:tcW w:w="1722" w:type="dxa"/>
            <w:shd w:val="clear" w:color="auto" w:fill="auto"/>
          </w:tcPr>
          <w:p w:rsidR="00F55851" w:rsidRPr="007939E2" w:rsidRDefault="00F55851" w:rsidP="00F7068A">
            <w:pPr>
              <w:spacing w:before="120" w:line="360" w:lineRule="auto"/>
              <w:jc w:val="center"/>
              <w:rPr>
                <w:rFonts w:ascii="Arial" w:hAnsi="Arial" w:cs="Arial"/>
                <w:sz w:val="22"/>
                <w:szCs w:val="22"/>
                <w:lang w:val="sv-SE"/>
              </w:rPr>
            </w:pPr>
            <w:r w:rsidRPr="007939E2">
              <w:rPr>
                <w:rFonts w:ascii="Arial" w:hAnsi="Arial" w:cs="Arial"/>
                <w:sz w:val="22"/>
                <w:szCs w:val="22"/>
                <w:lang w:val="sv-SE"/>
              </w:rPr>
              <w:t>Jabatan</w:t>
            </w:r>
          </w:p>
        </w:tc>
        <w:tc>
          <w:tcPr>
            <w:tcW w:w="1738" w:type="dxa"/>
            <w:shd w:val="clear" w:color="auto" w:fill="auto"/>
          </w:tcPr>
          <w:p w:rsidR="00F55851" w:rsidRPr="007939E2" w:rsidRDefault="00F7068A" w:rsidP="00F7068A">
            <w:pPr>
              <w:pStyle w:val="Header"/>
              <w:spacing w:before="120" w:line="360" w:lineRule="auto"/>
              <w:jc w:val="center"/>
              <w:rPr>
                <w:rFonts w:ascii="Arial" w:hAnsi="Arial" w:cs="Arial"/>
                <w:sz w:val="22"/>
                <w:szCs w:val="22"/>
                <w:lang w:val="sv-SE"/>
              </w:rPr>
            </w:pPr>
            <w:r>
              <w:rPr>
                <w:rFonts w:ascii="Arial" w:hAnsi="Arial" w:cs="Arial"/>
                <w:sz w:val="22"/>
                <w:szCs w:val="22"/>
                <w:lang w:val="sv-SE"/>
              </w:rPr>
              <w:t>Tanda T</w:t>
            </w:r>
            <w:r w:rsidR="00F55851" w:rsidRPr="007939E2">
              <w:rPr>
                <w:rFonts w:ascii="Arial" w:hAnsi="Arial" w:cs="Arial"/>
                <w:sz w:val="22"/>
                <w:szCs w:val="22"/>
                <w:lang w:val="sv-SE"/>
              </w:rPr>
              <w:t>angan</w:t>
            </w:r>
          </w:p>
        </w:tc>
        <w:tc>
          <w:tcPr>
            <w:tcW w:w="1381" w:type="dxa"/>
            <w:shd w:val="clear" w:color="auto" w:fill="auto"/>
          </w:tcPr>
          <w:p w:rsidR="00F55851" w:rsidRPr="007939E2" w:rsidRDefault="00F55851" w:rsidP="00F7068A">
            <w:pPr>
              <w:pStyle w:val="Header"/>
              <w:spacing w:before="120" w:line="360" w:lineRule="auto"/>
              <w:jc w:val="center"/>
              <w:rPr>
                <w:rFonts w:ascii="Arial" w:hAnsi="Arial" w:cs="Arial"/>
                <w:sz w:val="22"/>
                <w:szCs w:val="22"/>
                <w:lang w:val="sv-SE"/>
              </w:rPr>
            </w:pPr>
            <w:r w:rsidRPr="007939E2">
              <w:rPr>
                <w:rFonts w:ascii="Arial" w:hAnsi="Arial" w:cs="Arial"/>
                <w:sz w:val="22"/>
                <w:szCs w:val="22"/>
                <w:lang w:val="sv-SE"/>
              </w:rPr>
              <w:t>Tanggal</w:t>
            </w:r>
          </w:p>
        </w:tc>
      </w:tr>
      <w:tr w:rsidR="00F55851" w:rsidRPr="007939E2" w:rsidTr="00EC3C0F">
        <w:trPr>
          <w:trHeight w:val="1176"/>
        </w:trPr>
        <w:tc>
          <w:tcPr>
            <w:tcW w:w="1523" w:type="dxa"/>
            <w:shd w:val="clear" w:color="auto" w:fill="auto"/>
            <w:vAlign w:val="center"/>
          </w:tcPr>
          <w:p w:rsidR="00F55851" w:rsidRPr="007939E2" w:rsidRDefault="00F55851" w:rsidP="00A60035">
            <w:pPr>
              <w:spacing w:line="360" w:lineRule="auto"/>
              <w:rPr>
                <w:rFonts w:ascii="Arial" w:hAnsi="Arial" w:cs="Arial"/>
                <w:bCs/>
                <w:sz w:val="22"/>
                <w:szCs w:val="22"/>
                <w:lang w:val="sv-SE"/>
              </w:rPr>
            </w:pPr>
            <w:r w:rsidRPr="007939E2">
              <w:rPr>
                <w:rFonts w:ascii="Arial" w:hAnsi="Arial" w:cs="Arial"/>
                <w:bCs/>
                <w:sz w:val="22"/>
                <w:szCs w:val="22"/>
                <w:lang w:val="sv-SE"/>
              </w:rPr>
              <w:t>Disiapkan</w:t>
            </w:r>
          </w:p>
        </w:tc>
        <w:tc>
          <w:tcPr>
            <w:tcW w:w="2570" w:type="dxa"/>
            <w:shd w:val="clear" w:color="auto" w:fill="auto"/>
            <w:vAlign w:val="center"/>
          </w:tcPr>
          <w:p w:rsidR="00F55851" w:rsidRPr="007939E2" w:rsidRDefault="00F55851" w:rsidP="00A60035">
            <w:pPr>
              <w:spacing w:line="360" w:lineRule="auto"/>
              <w:rPr>
                <w:rFonts w:ascii="Arial" w:hAnsi="Arial" w:cs="Arial"/>
                <w:sz w:val="22"/>
                <w:szCs w:val="22"/>
                <w:lang w:val="sv-SE"/>
              </w:rPr>
            </w:pPr>
          </w:p>
        </w:tc>
        <w:tc>
          <w:tcPr>
            <w:tcW w:w="1722" w:type="dxa"/>
            <w:shd w:val="clear" w:color="auto" w:fill="auto"/>
            <w:vAlign w:val="center"/>
          </w:tcPr>
          <w:p w:rsidR="00F55851" w:rsidRPr="007939E2" w:rsidRDefault="00A60B15" w:rsidP="00A60035">
            <w:pPr>
              <w:spacing w:line="360" w:lineRule="auto"/>
              <w:rPr>
                <w:rFonts w:ascii="Arial" w:hAnsi="Arial" w:cs="Arial"/>
                <w:sz w:val="22"/>
                <w:szCs w:val="22"/>
              </w:rPr>
            </w:pPr>
            <w:r w:rsidRPr="007939E2">
              <w:rPr>
                <w:rFonts w:ascii="Arial" w:hAnsi="Arial" w:cs="Arial"/>
                <w:sz w:val="22"/>
                <w:szCs w:val="22"/>
                <w:lang w:val="sv-SE"/>
              </w:rPr>
              <w:t>Ketua Komite PMKP</w:t>
            </w:r>
          </w:p>
        </w:tc>
        <w:tc>
          <w:tcPr>
            <w:tcW w:w="1738" w:type="dxa"/>
            <w:shd w:val="clear" w:color="auto" w:fill="auto"/>
            <w:vAlign w:val="center"/>
          </w:tcPr>
          <w:p w:rsidR="00F55851" w:rsidRPr="007939E2" w:rsidRDefault="00F55851" w:rsidP="00A60035">
            <w:pPr>
              <w:spacing w:line="360" w:lineRule="auto"/>
              <w:rPr>
                <w:rFonts w:ascii="Arial" w:hAnsi="Arial" w:cs="Arial"/>
                <w:sz w:val="22"/>
                <w:szCs w:val="22"/>
                <w:lang w:val="sv-SE"/>
              </w:rPr>
            </w:pPr>
          </w:p>
          <w:p w:rsidR="00F55851" w:rsidRPr="007939E2" w:rsidRDefault="00F55851" w:rsidP="00A60035">
            <w:pPr>
              <w:spacing w:line="360" w:lineRule="auto"/>
              <w:rPr>
                <w:rFonts w:ascii="Arial" w:hAnsi="Arial" w:cs="Arial"/>
                <w:sz w:val="22"/>
                <w:szCs w:val="22"/>
                <w:lang w:val="sv-SE"/>
              </w:rPr>
            </w:pPr>
          </w:p>
        </w:tc>
        <w:tc>
          <w:tcPr>
            <w:tcW w:w="1381" w:type="dxa"/>
            <w:shd w:val="clear" w:color="auto" w:fill="auto"/>
            <w:vAlign w:val="center"/>
          </w:tcPr>
          <w:p w:rsidR="00F55851" w:rsidRPr="007939E2" w:rsidRDefault="00F55851" w:rsidP="00A60035">
            <w:pPr>
              <w:spacing w:line="360" w:lineRule="auto"/>
              <w:rPr>
                <w:rFonts w:ascii="Arial" w:hAnsi="Arial" w:cs="Arial"/>
                <w:sz w:val="22"/>
                <w:szCs w:val="22"/>
                <w:lang w:val="sv-SE"/>
              </w:rPr>
            </w:pPr>
          </w:p>
        </w:tc>
      </w:tr>
      <w:tr w:rsidR="00F55851" w:rsidRPr="007939E2" w:rsidTr="00EC3C0F">
        <w:trPr>
          <w:trHeight w:val="1264"/>
        </w:trPr>
        <w:tc>
          <w:tcPr>
            <w:tcW w:w="1523" w:type="dxa"/>
            <w:shd w:val="clear" w:color="auto" w:fill="auto"/>
            <w:vAlign w:val="center"/>
          </w:tcPr>
          <w:p w:rsidR="00F55851" w:rsidRPr="007939E2" w:rsidRDefault="00F55851" w:rsidP="00A60035">
            <w:pPr>
              <w:spacing w:line="360" w:lineRule="auto"/>
              <w:rPr>
                <w:rFonts w:ascii="Arial" w:hAnsi="Arial" w:cs="Arial"/>
                <w:bCs/>
                <w:sz w:val="22"/>
                <w:szCs w:val="22"/>
                <w:lang w:val="sv-SE"/>
              </w:rPr>
            </w:pPr>
            <w:r w:rsidRPr="007939E2">
              <w:rPr>
                <w:rFonts w:ascii="Arial" w:hAnsi="Arial" w:cs="Arial"/>
                <w:bCs/>
                <w:sz w:val="22"/>
                <w:szCs w:val="22"/>
                <w:lang w:val="sv-SE"/>
              </w:rPr>
              <w:t>Diperiksa</w:t>
            </w:r>
          </w:p>
        </w:tc>
        <w:tc>
          <w:tcPr>
            <w:tcW w:w="2570" w:type="dxa"/>
            <w:shd w:val="clear" w:color="auto" w:fill="auto"/>
            <w:vAlign w:val="center"/>
          </w:tcPr>
          <w:p w:rsidR="00F55851" w:rsidRPr="007939E2" w:rsidRDefault="00F55851" w:rsidP="00A60035">
            <w:pPr>
              <w:spacing w:line="360" w:lineRule="auto"/>
              <w:rPr>
                <w:rFonts w:ascii="Arial" w:hAnsi="Arial" w:cs="Arial"/>
                <w:sz w:val="22"/>
                <w:szCs w:val="22"/>
                <w:lang w:val="sv-SE"/>
              </w:rPr>
            </w:pPr>
          </w:p>
        </w:tc>
        <w:tc>
          <w:tcPr>
            <w:tcW w:w="1722" w:type="dxa"/>
            <w:shd w:val="clear" w:color="auto" w:fill="auto"/>
            <w:vAlign w:val="center"/>
          </w:tcPr>
          <w:p w:rsidR="00F55851" w:rsidRPr="007939E2" w:rsidRDefault="00F55851" w:rsidP="00A60035">
            <w:pPr>
              <w:spacing w:line="360" w:lineRule="auto"/>
              <w:rPr>
                <w:rFonts w:ascii="Arial" w:hAnsi="Arial" w:cs="Arial"/>
                <w:sz w:val="22"/>
                <w:szCs w:val="22"/>
              </w:rPr>
            </w:pPr>
            <w:r w:rsidRPr="007939E2">
              <w:rPr>
                <w:rFonts w:ascii="Arial" w:hAnsi="Arial" w:cs="Arial"/>
                <w:sz w:val="22"/>
                <w:szCs w:val="22"/>
                <w:lang w:val="sv-SE"/>
              </w:rPr>
              <w:t>Wakil Direktur Pelayanan</w:t>
            </w:r>
          </w:p>
        </w:tc>
        <w:tc>
          <w:tcPr>
            <w:tcW w:w="1738" w:type="dxa"/>
            <w:shd w:val="clear" w:color="auto" w:fill="auto"/>
            <w:vAlign w:val="center"/>
          </w:tcPr>
          <w:p w:rsidR="00F55851" w:rsidRPr="007939E2" w:rsidRDefault="00F55851" w:rsidP="00A60035">
            <w:pPr>
              <w:spacing w:line="360" w:lineRule="auto"/>
              <w:rPr>
                <w:rFonts w:ascii="Arial" w:hAnsi="Arial" w:cs="Arial"/>
                <w:sz w:val="22"/>
                <w:szCs w:val="22"/>
                <w:lang w:val="sv-SE"/>
              </w:rPr>
            </w:pPr>
          </w:p>
          <w:p w:rsidR="00F55851" w:rsidRPr="007939E2" w:rsidRDefault="00F55851" w:rsidP="00A60035">
            <w:pPr>
              <w:spacing w:line="360" w:lineRule="auto"/>
              <w:rPr>
                <w:rFonts w:ascii="Arial" w:hAnsi="Arial" w:cs="Arial"/>
                <w:sz w:val="22"/>
                <w:szCs w:val="22"/>
                <w:lang w:val="sv-SE"/>
              </w:rPr>
            </w:pPr>
          </w:p>
        </w:tc>
        <w:tc>
          <w:tcPr>
            <w:tcW w:w="1381" w:type="dxa"/>
            <w:shd w:val="clear" w:color="auto" w:fill="auto"/>
            <w:vAlign w:val="center"/>
          </w:tcPr>
          <w:p w:rsidR="00F55851" w:rsidRPr="007939E2" w:rsidRDefault="00F55851" w:rsidP="00A60035">
            <w:pPr>
              <w:spacing w:line="360" w:lineRule="auto"/>
              <w:rPr>
                <w:rFonts w:ascii="Arial" w:hAnsi="Arial" w:cs="Arial"/>
                <w:sz w:val="22"/>
                <w:szCs w:val="22"/>
                <w:lang w:val="sv-SE"/>
              </w:rPr>
            </w:pPr>
          </w:p>
        </w:tc>
      </w:tr>
      <w:tr w:rsidR="00F55851" w:rsidRPr="007939E2" w:rsidTr="00EC3C0F">
        <w:trPr>
          <w:trHeight w:val="1268"/>
        </w:trPr>
        <w:tc>
          <w:tcPr>
            <w:tcW w:w="1523" w:type="dxa"/>
            <w:shd w:val="clear" w:color="auto" w:fill="auto"/>
            <w:vAlign w:val="center"/>
          </w:tcPr>
          <w:p w:rsidR="00F55851" w:rsidRPr="007939E2" w:rsidRDefault="00F55851" w:rsidP="00A60035">
            <w:pPr>
              <w:spacing w:line="360" w:lineRule="auto"/>
              <w:rPr>
                <w:rFonts w:ascii="Arial" w:hAnsi="Arial" w:cs="Arial"/>
                <w:bCs/>
                <w:sz w:val="22"/>
                <w:szCs w:val="22"/>
              </w:rPr>
            </w:pPr>
            <w:r w:rsidRPr="007939E2">
              <w:rPr>
                <w:rFonts w:ascii="Arial" w:hAnsi="Arial" w:cs="Arial"/>
                <w:bCs/>
                <w:sz w:val="22"/>
                <w:szCs w:val="22"/>
              </w:rPr>
              <w:t>Disetujui</w:t>
            </w:r>
          </w:p>
        </w:tc>
        <w:tc>
          <w:tcPr>
            <w:tcW w:w="2570" w:type="dxa"/>
            <w:shd w:val="clear" w:color="auto" w:fill="auto"/>
            <w:vAlign w:val="center"/>
          </w:tcPr>
          <w:p w:rsidR="00F55851" w:rsidRPr="007939E2" w:rsidRDefault="00F55851" w:rsidP="00A60035">
            <w:pPr>
              <w:spacing w:line="360" w:lineRule="auto"/>
              <w:rPr>
                <w:rFonts w:ascii="Arial" w:hAnsi="Arial" w:cs="Arial"/>
                <w:bCs/>
                <w:sz w:val="22"/>
                <w:szCs w:val="22"/>
              </w:rPr>
            </w:pPr>
          </w:p>
        </w:tc>
        <w:tc>
          <w:tcPr>
            <w:tcW w:w="1722" w:type="dxa"/>
            <w:shd w:val="clear" w:color="auto" w:fill="auto"/>
            <w:vAlign w:val="center"/>
          </w:tcPr>
          <w:p w:rsidR="00F55851" w:rsidRPr="007939E2" w:rsidRDefault="00F55851" w:rsidP="00A60035">
            <w:pPr>
              <w:spacing w:line="360" w:lineRule="auto"/>
              <w:rPr>
                <w:rFonts w:ascii="Arial" w:hAnsi="Arial" w:cs="Arial"/>
                <w:bCs/>
                <w:sz w:val="22"/>
                <w:szCs w:val="22"/>
              </w:rPr>
            </w:pPr>
            <w:r w:rsidRPr="007939E2">
              <w:rPr>
                <w:rFonts w:ascii="Arial" w:hAnsi="Arial" w:cs="Arial"/>
                <w:bCs/>
                <w:sz w:val="22"/>
                <w:szCs w:val="22"/>
              </w:rPr>
              <w:t xml:space="preserve">Direktur </w:t>
            </w:r>
          </w:p>
        </w:tc>
        <w:tc>
          <w:tcPr>
            <w:tcW w:w="1738" w:type="dxa"/>
            <w:shd w:val="clear" w:color="auto" w:fill="auto"/>
            <w:vAlign w:val="center"/>
          </w:tcPr>
          <w:p w:rsidR="00F55851" w:rsidRPr="007939E2" w:rsidRDefault="00F55851" w:rsidP="00A60035">
            <w:pPr>
              <w:spacing w:line="360" w:lineRule="auto"/>
              <w:rPr>
                <w:rFonts w:ascii="Arial" w:hAnsi="Arial" w:cs="Arial"/>
                <w:bCs/>
                <w:sz w:val="22"/>
                <w:szCs w:val="22"/>
              </w:rPr>
            </w:pPr>
          </w:p>
          <w:p w:rsidR="00F55851" w:rsidRPr="007939E2" w:rsidRDefault="00F55851" w:rsidP="00A60035">
            <w:pPr>
              <w:spacing w:line="360" w:lineRule="auto"/>
              <w:rPr>
                <w:rFonts w:ascii="Arial" w:hAnsi="Arial" w:cs="Arial"/>
                <w:bCs/>
                <w:sz w:val="22"/>
                <w:szCs w:val="22"/>
              </w:rPr>
            </w:pPr>
          </w:p>
        </w:tc>
        <w:tc>
          <w:tcPr>
            <w:tcW w:w="1381" w:type="dxa"/>
            <w:shd w:val="clear" w:color="auto" w:fill="auto"/>
            <w:vAlign w:val="center"/>
          </w:tcPr>
          <w:p w:rsidR="00F55851" w:rsidRPr="007939E2" w:rsidRDefault="00F55851" w:rsidP="00A60035">
            <w:pPr>
              <w:spacing w:line="360" w:lineRule="auto"/>
              <w:rPr>
                <w:rFonts w:ascii="Arial" w:hAnsi="Arial" w:cs="Arial"/>
                <w:bCs/>
                <w:sz w:val="22"/>
                <w:szCs w:val="22"/>
              </w:rPr>
            </w:pPr>
          </w:p>
        </w:tc>
      </w:tr>
    </w:tbl>
    <w:p w:rsidR="00F7068A" w:rsidRDefault="00F55851" w:rsidP="00F7068A">
      <w:pPr>
        <w:spacing w:line="360" w:lineRule="auto"/>
        <w:jc w:val="center"/>
        <w:rPr>
          <w:rFonts w:ascii="Arial" w:hAnsi="Arial" w:cs="Arial"/>
          <w:sz w:val="22"/>
          <w:szCs w:val="22"/>
        </w:rPr>
      </w:pPr>
      <w:r w:rsidRPr="007939E2">
        <w:rPr>
          <w:rFonts w:ascii="Arial" w:hAnsi="Arial" w:cs="Arial"/>
          <w:sz w:val="22"/>
          <w:szCs w:val="22"/>
        </w:rPr>
        <w:br w:type="page"/>
      </w:r>
      <w:r w:rsidR="00F7068A">
        <w:rPr>
          <w:noProof/>
        </w:rPr>
        <w:lastRenderedPageBreak/>
        <w:drawing>
          <wp:inline distT="0" distB="0" distL="0" distR="0" wp14:anchorId="536C01D5" wp14:editId="718F2969">
            <wp:extent cx="5676265" cy="10331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l="25702" t="38026" r="29613" b="47562"/>
                    <a:stretch>
                      <a:fillRect/>
                    </a:stretch>
                  </pic:blipFill>
                  <pic:spPr bwMode="auto">
                    <a:xfrm>
                      <a:off x="0" y="0"/>
                      <a:ext cx="5676265" cy="1033145"/>
                    </a:xfrm>
                    <a:prstGeom prst="rect">
                      <a:avLst/>
                    </a:prstGeom>
                    <a:noFill/>
                    <a:ln>
                      <a:noFill/>
                    </a:ln>
                  </pic:spPr>
                </pic:pic>
              </a:graphicData>
            </a:graphic>
          </wp:inline>
        </w:drawing>
      </w:r>
    </w:p>
    <w:p w:rsidR="00F55851" w:rsidRPr="007939E2" w:rsidRDefault="00F7068A" w:rsidP="00F7068A">
      <w:pPr>
        <w:spacing w:line="360" w:lineRule="auto"/>
        <w:jc w:val="center"/>
        <w:rPr>
          <w:rFonts w:ascii="Arial" w:hAnsi="Arial" w:cs="Arial"/>
          <w:sz w:val="22"/>
          <w:szCs w:val="22"/>
        </w:rPr>
      </w:pPr>
      <w:r w:rsidRPr="007939E2">
        <w:rPr>
          <w:rFonts w:ascii="Arial" w:hAnsi="Arial" w:cs="Arial"/>
        </w:rPr>
        <w:t xml:space="preserve"> </w:t>
      </w:r>
    </w:p>
    <w:p w:rsidR="00F55851" w:rsidRPr="007939E2" w:rsidRDefault="001E54DD" w:rsidP="00A60035">
      <w:pPr>
        <w:pStyle w:val="NoSpacing"/>
        <w:spacing w:line="360" w:lineRule="auto"/>
        <w:jc w:val="center"/>
        <w:rPr>
          <w:rFonts w:ascii="Arial" w:hAnsi="Arial" w:cs="Arial"/>
        </w:rPr>
      </w:pPr>
      <w:r w:rsidRPr="007939E2">
        <w:rPr>
          <w:rFonts w:ascii="Arial" w:hAnsi="Arial" w:cs="Arial"/>
        </w:rPr>
        <w:t>KE</w:t>
      </w:r>
      <w:r w:rsidRPr="007939E2">
        <w:rPr>
          <w:rFonts w:ascii="Arial" w:hAnsi="Arial" w:cs="Arial"/>
          <w:lang w:val="en-ID"/>
        </w:rPr>
        <w:t>PUTUSAN</w:t>
      </w:r>
      <w:r w:rsidR="002F23C2" w:rsidRPr="007939E2">
        <w:rPr>
          <w:rFonts w:ascii="Arial" w:hAnsi="Arial" w:cs="Arial"/>
        </w:rPr>
        <w:t xml:space="preserve"> DIREKTUR RSUD dr</w:t>
      </w:r>
      <w:r w:rsidR="00F55851" w:rsidRPr="007939E2">
        <w:rPr>
          <w:rFonts w:ascii="Arial" w:hAnsi="Arial" w:cs="Arial"/>
        </w:rPr>
        <w:t>. MURJANI SAMPIT</w:t>
      </w:r>
    </w:p>
    <w:p w:rsidR="00F55851" w:rsidRPr="007939E2" w:rsidRDefault="00F55851" w:rsidP="00A60035">
      <w:pPr>
        <w:pStyle w:val="NoSpacing"/>
        <w:spacing w:line="360" w:lineRule="auto"/>
        <w:jc w:val="center"/>
        <w:rPr>
          <w:rFonts w:ascii="Arial" w:hAnsi="Arial" w:cs="Arial"/>
        </w:rPr>
      </w:pPr>
      <w:r w:rsidRPr="007939E2">
        <w:rPr>
          <w:rFonts w:ascii="Arial" w:hAnsi="Arial" w:cs="Arial"/>
        </w:rPr>
        <w:t xml:space="preserve">NOMOR :  </w:t>
      </w:r>
      <w:r w:rsidR="00BE2B38">
        <w:rPr>
          <w:rFonts w:ascii="Arial" w:hAnsi="Arial" w:cs="Arial"/>
          <w:lang w:val="en-US"/>
        </w:rPr>
        <w:t>001</w:t>
      </w:r>
      <w:r w:rsidRPr="007939E2">
        <w:rPr>
          <w:rFonts w:ascii="Arial" w:hAnsi="Arial" w:cs="Arial"/>
        </w:rPr>
        <w:t xml:space="preserve">  </w:t>
      </w:r>
      <w:r w:rsidR="00740B07" w:rsidRPr="007939E2">
        <w:rPr>
          <w:rFonts w:ascii="Arial" w:hAnsi="Arial" w:cs="Arial"/>
        </w:rPr>
        <w:t>/PDM</w:t>
      </w:r>
      <w:r w:rsidR="00CC4D3F" w:rsidRPr="007939E2">
        <w:rPr>
          <w:rFonts w:ascii="Arial" w:hAnsi="Arial" w:cs="Arial"/>
        </w:rPr>
        <w:t>/K</w:t>
      </w:r>
      <w:r w:rsidR="00CC4D3F" w:rsidRPr="007939E2">
        <w:rPr>
          <w:rFonts w:ascii="Arial" w:hAnsi="Arial" w:cs="Arial"/>
          <w:lang w:val="en-ID"/>
        </w:rPr>
        <w:t>PMKP</w:t>
      </w:r>
      <w:r w:rsidRPr="007939E2">
        <w:rPr>
          <w:rFonts w:ascii="Arial" w:hAnsi="Arial" w:cs="Arial"/>
        </w:rPr>
        <w:t xml:space="preserve">/RSUD-DM/I/2018  </w:t>
      </w:r>
    </w:p>
    <w:p w:rsidR="00F55851" w:rsidRPr="007939E2" w:rsidRDefault="00F55851" w:rsidP="00A60035">
      <w:pPr>
        <w:pStyle w:val="NoSpacing"/>
        <w:spacing w:line="360" w:lineRule="auto"/>
        <w:jc w:val="center"/>
        <w:rPr>
          <w:rFonts w:ascii="Arial" w:hAnsi="Arial" w:cs="Arial"/>
        </w:rPr>
      </w:pPr>
      <w:r w:rsidRPr="007939E2">
        <w:rPr>
          <w:rFonts w:ascii="Arial" w:hAnsi="Arial" w:cs="Arial"/>
        </w:rPr>
        <w:t>tentang</w:t>
      </w:r>
    </w:p>
    <w:p w:rsidR="00740B07" w:rsidRPr="007939E2" w:rsidRDefault="00080C0A" w:rsidP="00A60035">
      <w:pPr>
        <w:pStyle w:val="NoSpacing"/>
        <w:spacing w:line="360" w:lineRule="auto"/>
        <w:jc w:val="center"/>
        <w:rPr>
          <w:rFonts w:ascii="Arial" w:hAnsi="Arial" w:cs="Arial"/>
          <w:lang w:val="en-ID"/>
        </w:rPr>
      </w:pPr>
      <w:r w:rsidRPr="007939E2">
        <w:rPr>
          <w:rFonts w:ascii="Arial" w:hAnsi="Arial" w:cs="Arial"/>
        </w:rPr>
        <w:t>PEDOMAN PE</w:t>
      </w:r>
      <w:r w:rsidRPr="007939E2">
        <w:rPr>
          <w:rFonts w:ascii="Arial" w:hAnsi="Arial" w:cs="Arial"/>
          <w:lang w:val="en-ID"/>
        </w:rPr>
        <w:t>LAYANAN KOMITE PMKP</w:t>
      </w:r>
    </w:p>
    <w:p w:rsidR="00740B07" w:rsidRPr="007939E2" w:rsidRDefault="00EC1703" w:rsidP="00A60035">
      <w:pPr>
        <w:pStyle w:val="NoSpacing"/>
        <w:spacing w:line="360" w:lineRule="auto"/>
        <w:jc w:val="center"/>
        <w:rPr>
          <w:rFonts w:ascii="Arial" w:hAnsi="Arial" w:cs="Arial"/>
        </w:rPr>
      </w:pPr>
      <w:r w:rsidRPr="007939E2">
        <w:rPr>
          <w:rFonts w:ascii="Arial" w:hAnsi="Arial" w:cs="Arial"/>
        </w:rPr>
        <w:t>DI RSUD dr</w:t>
      </w:r>
      <w:r w:rsidR="00740B07" w:rsidRPr="007939E2">
        <w:rPr>
          <w:rFonts w:ascii="Arial" w:hAnsi="Arial" w:cs="Arial"/>
        </w:rPr>
        <w:t>. MURJANI SAMPIT</w:t>
      </w:r>
    </w:p>
    <w:p w:rsidR="00F55851" w:rsidRPr="007939E2" w:rsidRDefault="00F55851" w:rsidP="00A60035">
      <w:pPr>
        <w:pStyle w:val="NoSpacing"/>
        <w:spacing w:line="360" w:lineRule="auto"/>
        <w:jc w:val="center"/>
        <w:rPr>
          <w:rFonts w:ascii="Arial" w:hAnsi="Arial" w:cs="Arial"/>
        </w:rPr>
      </w:pPr>
    </w:p>
    <w:p w:rsidR="00F55851" w:rsidRPr="007939E2" w:rsidRDefault="00F55851" w:rsidP="00A60035">
      <w:pPr>
        <w:pStyle w:val="NoSpacing"/>
        <w:spacing w:line="360" w:lineRule="auto"/>
        <w:jc w:val="center"/>
        <w:rPr>
          <w:rFonts w:ascii="Arial" w:hAnsi="Arial" w:cs="Arial"/>
        </w:rPr>
      </w:pPr>
      <w:r w:rsidRPr="007939E2">
        <w:rPr>
          <w:rFonts w:ascii="Arial" w:hAnsi="Arial" w:cs="Arial"/>
        </w:rPr>
        <w:t>DIREKTUR RSUD dr. MURJANI SAMPIT</w:t>
      </w:r>
    </w:p>
    <w:p w:rsidR="00CE724E" w:rsidRPr="00F7068A" w:rsidRDefault="00CE724E" w:rsidP="00A60035">
      <w:pPr>
        <w:pStyle w:val="NoSpacing"/>
        <w:spacing w:line="360" w:lineRule="auto"/>
        <w:jc w:val="center"/>
        <w:rPr>
          <w:rFonts w:ascii="Arial" w:hAnsi="Arial" w:cs="Arial"/>
          <w:lang w:val="en-ID"/>
        </w:rPr>
      </w:pPr>
    </w:p>
    <w:tbl>
      <w:tblPr>
        <w:tblW w:w="0" w:type="auto"/>
        <w:tblLook w:val="04A0" w:firstRow="1" w:lastRow="0" w:firstColumn="1" w:lastColumn="0" w:noHBand="0" w:noVBand="1"/>
      </w:tblPr>
      <w:tblGrid>
        <w:gridCol w:w="1809"/>
        <w:gridCol w:w="284"/>
        <w:gridCol w:w="522"/>
        <w:gridCol w:w="6565"/>
      </w:tblGrid>
      <w:tr w:rsidR="00CE724E" w:rsidRPr="007939E2" w:rsidTr="006C240A">
        <w:trPr>
          <w:trHeight w:val="1135"/>
        </w:trPr>
        <w:tc>
          <w:tcPr>
            <w:tcW w:w="1809" w:type="dxa"/>
          </w:tcPr>
          <w:p w:rsidR="00CE724E" w:rsidRPr="007939E2" w:rsidRDefault="00CE724E" w:rsidP="00A60035">
            <w:pPr>
              <w:pStyle w:val="NoSpacing"/>
              <w:spacing w:line="360" w:lineRule="auto"/>
              <w:jc w:val="center"/>
              <w:rPr>
                <w:rFonts w:ascii="Arial" w:hAnsi="Arial" w:cs="Arial"/>
              </w:rPr>
            </w:pPr>
            <w:r w:rsidRPr="007939E2">
              <w:rPr>
                <w:rFonts w:ascii="Arial" w:hAnsi="Arial" w:cs="Arial"/>
              </w:rPr>
              <w:t>MENIMBANG</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MENGINGAT</w:t>
            </w:r>
          </w:p>
        </w:tc>
        <w:tc>
          <w:tcPr>
            <w:tcW w:w="284" w:type="dxa"/>
          </w:tcPr>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p>
          <w:p w:rsidR="00A60035" w:rsidRPr="007939E2" w:rsidRDefault="00A60035"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tc>
        <w:tc>
          <w:tcPr>
            <w:tcW w:w="522" w:type="dxa"/>
          </w:tcPr>
          <w:p w:rsidR="00CE724E" w:rsidRPr="007939E2" w:rsidRDefault="00F7068A" w:rsidP="00A60035">
            <w:pPr>
              <w:pStyle w:val="NoSpacing"/>
              <w:spacing w:line="360" w:lineRule="auto"/>
              <w:jc w:val="center"/>
              <w:rPr>
                <w:rFonts w:ascii="Arial" w:hAnsi="Arial" w:cs="Arial"/>
              </w:rPr>
            </w:pPr>
            <w:r>
              <w:rPr>
                <w:rFonts w:ascii="Arial" w:hAnsi="Arial" w:cs="Arial"/>
                <w:lang w:val="en-ID"/>
              </w:rPr>
              <w:t>a</w:t>
            </w:r>
            <w:r w:rsidR="00CE724E" w:rsidRPr="007939E2">
              <w:rPr>
                <w:rFonts w:ascii="Arial" w:hAnsi="Arial" w:cs="Arial"/>
              </w:rPr>
              <w:t>.</w:t>
            </w:r>
          </w:p>
          <w:p w:rsidR="00CE724E" w:rsidRPr="007939E2" w:rsidRDefault="00CE724E" w:rsidP="00A60035">
            <w:pPr>
              <w:pStyle w:val="NoSpacing"/>
              <w:spacing w:line="360" w:lineRule="auto"/>
              <w:jc w:val="center"/>
              <w:rPr>
                <w:rFonts w:ascii="Arial" w:hAnsi="Arial" w:cs="Arial"/>
                <w:lang w:val="en-SG"/>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C68B1" w:rsidRPr="007939E2" w:rsidRDefault="00CC68B1" w:rsidP="00A60035">
            <w:pPr>
              <w:pStyle w:val="NoSpacing"/>
              <w:spacing w:line="360" w:lineRule="auto"/>
              <w:jc w:val="center"/>
              <w:rPr>
                <w:rFonts w:ascii="Arial" w:hAnsi="Arial" w:cs="Arial"/>
              </w:rPr>
            </w:pPr>
          </w:p>
          <w:p w:rsidR="00CE724E" w:rsidRPr="007939E2" w:rsidRDefault="00F7068A" w:rsidP="00A60035">
            <w:pPr>
              <w:pStyle w:val="NoSpacing"/>
              <w:spacing w:line="360" w:lineRule="auto"/>
              <w:jc w:val="center"/>
              <w:rPr>
                <w:rFonts w:ascii="Arial" w:hAnsi="Arial" w:cs="Arial"/>
              </w:rPr>
            </w:pPr>
            <w:r>
              <w:rPr>
                <w:rFonts w:ascii="Arial" w:hAnsi="Arial" w:cs="Arial"/>
                <w:lang w:val="en-ID"/>
              </w:rPr>
              <w:t>b</w:t>
            </w:r>
            <w:r w:rsidR="00CE724E" w:rsidRPr="007939E2">
              <w:rPr>
                <w:rFonts w:ascii="Arial" w:hAnsi="Arial" w:cs="Arial"/>
              </w:rPr>
              <w:t>.</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F7068A" w:rsidP="00A60035">
            <w:pPr>
              <w:pStyle w:val="NoSpacing"/>
              <w:spacing w:line="360" w:lineRule="auto"/>
              <w:jc w:val="center"/>
              <w:rPr>
                <w:rFonts w:ascii="Arial" w:hAnsi="Arial" w:cs="Arial"/>
              </w:rPr>
            </w:pPr>
            <w:r>
              <w:rPr>
                <w:rFonts w:ascii="Arial" w:hAnsi="Arial" w:cs="Arial"/>
                <w:lang w:val="en-ID"/>
              </w:rPr>
              <w:t>c</w:t>
            </w:r>
            <w:r w:rsidR="00CE724E" w:rsidRPr="007939E2">
              <w:rPr>
                <w:rFonts w:ascii="Arial" w:hAnsi="Arial" w:cs="Arial"/>
              </w:rPr>
              <w:t>.</w:t>
            </w:r>
          </w:p>
          <w:p w:rsidR="00CE724E" w:rsidRPr="007939E2" w:rsidRDefault="00CE724E" w:rsidP="00A60035">
            <w:pPr>
              <w:pStyle w:val="NoSpacing"/>
              <w:spacing w:line="360" w:lineRule="auto"/>
              <w:jc w:val="center"/>
              <w:rPr>
                <w:rFonts w:ascii="Arial" w:hAnsi="Arial" w:cs="Arial"/>
              </w:rPr>
            </w:pPr>
          </w:p>
          <w:p w:rsidR="00140201" w:rsidRPr="007939E2" w:rsidRDefault="00140201" w:rsidP="00A60035">
            <w:pPr>
              <w:pStyle w:val="NoSpacing"/>
              <w:spacing w:line="360" w:lineRule="auto"/>
              <w:jc w:val="center"/>
              <w:rPr>
                <w:rFonts w:ascii="Arial" w:hAnsi="Arial" w:cs="Arial"/>
              </w:rPr>
            </w:pPr>
          </w:p>
          <w:p w:rsidR="00A60035" w:rsidRPr="007939E2" w:rsidRDefault="00A60035" w:rsidP="00CC68B1">
            <w:pPr>
              <w:pStyle w:val="NoSpacing"/>
              <w:spacing w:line="360" w:lineRule="auto"/>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1.</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2.</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3.</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4.</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5.</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6.</w:t>
            </w:r>
          </w:p>
          <w:p w:rsidR="00CE724E" w:rsidRPr="007939E2" w:rsidRDefault="00CE724E" w:rsidP="00A60035">
            <w:pPr>
              <w:pStyle w:val="NoSpacing"/>
              <w:spacing w:line="360" w:lineRule="auto"/>
              <w:jc w:val="center"/>
              <w:rPr>
                <w:rFonts w:ascii="Arial" w:hAnsi="Arial" w:cs="Arial"/>
              </w:rPr>
            </w:pPr>
          </w:p>
          <w:p w:rsidR="00CE724E" w:rsidRPr="007939E2" w:rsidRDefault="001E0772" w:rsidP="00A60035">
            <w:pPr>
              <w:pStyle w:val="NoSpacing"/>
              <w:spacing w:line="360" w:lineRule="auto"/>
              <w:jc w:val="center"/>
              <w:rPr>
                <w:rFonts w:ascii="Arial" w:hAnsi="Arial" w:cs="Arial"/>
              </w:rPr>
            </w:pPr>
            <w:r w:rsidRPr="007939E2">
              <w:rPr>
                <w:rFonts w:ascii="Arial" w:hAnsi="Arial" w:cs="Arial"/>
              </w:rPr>
              <w:t>7.</w:t>
            </w:r>
          </w:p>
          <w:p w:rsidR="00CE724E" w:rsidRPr="007939E2" w:rsidRDefault="00CE724E" w:rsidP="00A60035">
            <w:pPr>
              <w:pStyle w:val="NoSpacing"/>
              <w:spacing w:line="360" w:lineRule="auto"/>
              <w:jc w:val="center"/>
              <w:rPr>
                <w:rFonts w:ascii="Arial" w:hAnsi="Arial" w:cs="Arial"/>
                <w:lang w:val="en-ID"/>
              </w:rPr>
            </w:pPr>
          </w:p>
          <w:p w:rsidR="00F7068A" w:rsidRDefault="00F7068A" w:rsidP="00A60035">
            <w:pPr>
              <w:pStyle w:val="NoSpacing"/>
              <w:spacing w:line="360" w:lineRule="auto"/>
              <w:jc w:val="center"/>
              <w:rPr>
                <w:rFonts w:ascii="Arial" w:hAnsi="Arial" w:cs="Arial"/>
                <w:lang w:val="en-ID"/>
              </w:rPr>
            </w:pPr>
          </w:p>
          <w:p w:rsidR="00BE2B38" w:rsidRDefault="00BE2B38" w:rsidP="00A60035">
            <w:pPr>
              <w:pStyle w:val="NoSpacing"/>
              <w:spacing w:line="360" w:lineRule="auto"/>
              <w:jc w:val="center"/>
              <w:rPr>
                <w:rFonts w:ascii="Arial" w:hAnsi="Arial" w:cs="Arial"/>
                <w:lang w:val="en-ID"/>
              </w:rPr>
            </w:pPr>
          </w:p>
          <w:p w:rsidR="004A7C81" w:rsidRPr="007939E2" w:rsidRDefault="004A7C81" w:rsidP="00A60035">
            <w:pPr>
              <w:pStyle w:val="NoSpacing"/>
              <w:spacing w:line="360" w:lineRule="auto"/>
              <w:jc w:val="center"/>
              <w:rPr>
                <w:rFonts w:ascii="Arial" w:hAnsi="Arial" w:cs="Arial"/>
                <w:lang w:val="en-ID"/>
              </w:rPr>
            </w:pPr>
            <w:r w:rsidRPr="007939E2">
              <w:rPr>
                <w:rFonts w:ascii="Arial" w:hAnsi="Arial" w:cs="Arial"/>
                <w:lang w:val="en-ID"/>
              </w:rPr>
              <w:lastRenderedPageBreak/>
              <w:t>8.</w:t>
            </w:r>
          </w:p>
          <w:p w:rsidR="00A60B15" w:rsidRPr="007939E2" w:rsidRDefault="00A60B15" w:rsidP="00A60035">
            <w:pPr>
              <w:pStyle w:val="NoSpacing"/>
              <w:spacing w:line="360" w:lineRule="auto"/>
              <w:jc w:val="center"/>
              <w:rPr>
                <w:rFonts w:ascii="Arial" w:hAnsi="Arial" w:cs="Arial"/>
                <w:lang w:val="en-ID"/>
              </w:rPr>
            </w:pPr>
          </w:p>
          <w:p w:rsidR="00A60B15" w:rsidRPr="007939E2" w:rsidRDefault="00A60B15" w:rsidP="00A60035">
            <w:pPr>
              <w:pStyle w:val="NoSpacing"/>
              <w:spacing w:line="360" w:lineRule="auto"/>
              <w:jc w:val="center"/>
              <w:rPr>
                <w:rFonts w:ascii="Arial" w:hAnsi="Arial" w:cs="Arial"/>
                <w:lang w:val="en-ID"/>
              </w:rPr>
            </w:pPr>
          </w:p>
          <w:p w:rsidR="00A60B15" w:rsidRPr="007939E2" w:rsidRDefault="00A60B15" w:rsidP="00A60035">
            <w:pPr>
              <w:pStyle w:val="NoSpacing"/>
              <w:spacing w:line="360" w:lineRule="auto"/>
              <w:jc w:val="center"/>
              <w:rPr>
                <w:rFonts w:ascii="Arial" w:hAnsi="Arial" w:cs="Arial"/>
                <w:lang w:val="en-ID"/>
              </w:rPr>
            </w:pPr>
            <w:r w:rsidRPr="007939E2">
              <w:rPr>
                <w:rFonts w:ascii="Arial" w:hAnsi="Arial" w:cs="Arial"/>
                <w:lang w:val="en-ID"/>
              </w:rPr>
              <w:t>9.</w:t>
            </w:r>
          </w:p>
          <w:p w:rsidR="00A60B15" w:rsidRPr="007939E2" w:rsidRDefault="00A60B15" w:rsidP="00A60035">
            <w:pPr>
              <w:pStyle w:val="NoSpacing"/>
              <w:spacing w:line="360" w:lineRule="auto"/>
              <w:jc w:val="center"/>
              <w:rPr>
                <w:rFonts w:ascii="Arial" w:hAnsi="Arial" w:cs="Arial"/>
                <w:lang w:val="en-ID"/>
              </w:rPr>
            </w:pPr>
          </w:p>
          <w:p w:rsidR="00A60B15" w:rsidRPr="007939E2" w:rsidRDefault="00A60B15" w:rsidP="00A60035">
            <w:pPr>
              <w:pStyle w:val="NoSpacing"/>
              <w:spacing w:line="360" w:lineRule="auto"/>
              <w:jc w:val="center"/>
              <w:rPr>
                <w:rFonts w:ascii="Arial" w:hAnsi="Arial" w:cs="Arial"/>
                <w:lang w:val="en-ID"/>
              </w:rPr>
            </w:pPr>
            <w:r w:rsidRPr="007939E2">
              <w:rPr>
                <w:rFonts w:ascii="Arial" w:hAnsi="Arial" w:cs="Arial"/>
                <w:lang w:val="en-ID"/>
              </w:rPr>
              <w:t>10.</w:t>
            </w:r>
          </w:p>
        </w:tc>
        <w:tc>
          <w:tcPr>
            <w:tcW w:w="6565" w:type="dxa"/>
          </w:tcPr>
          <w:p w:rsidR="00CE724E" w:rsidRPr="007939E2" w:rsidRDefault="00204DDE" w:rsidP="00A60035">
            <w:pPr>
              <w:pStyle w:val="NoSpacing"/>
              <w:spacing w:line="360" w:lineRule="auto"/>
              <w:jc w:val="both"/>
              <w:rPr>
                <w:rFonts w:ascii="Arial" w:hAnsi="Arial" w:cs="Arial"/>
                <w:w w:val="102"/>
              </w:rPr>
            </w:pPr>
            <w:r w:rsidRPr="007939E2">
              <w:rPr>
                <w:rFonts w:ascii="Arial" w:hAnsi="Arial" w:cs="Arial"/>
              </w:rPr>
              <w:lastRenderedPageBreak/>
              <w:t>b</w:t>
            </w:r>
            <w:r w:rsidR="00CE724E" w:rsidRPr="007939E2">
              <w:rPr>
                <w:rFonts w:ascii="Arial" w:hAnsi="Arial" w:cs="Arial"/>
              </w:rPr>
              <w:t>a</w:t>
            </w:r>
            <w:r w:rsidR="00CE724E" w:rsidRPr="007939E2">
              <w:rPr>
                <w:rFonts w:ascii="Arial" w:hAnsi="Arial" w:cs="Arial"/>
                <w:spacing w:val="-1"/>
              </w:rPr>
              <w:t>h</w:t>
            </w:r>
            <w:r w:rsidR="00CE724E" w:rsidRPr="007939E2">
              <w:rPr>
                <w:rFonts w:ascii="Arial" w:hAnsi="Arial" w:cs="Arial"/>
              </w:rPr>
              <w:t xml:space="preserve">wa </w:t>
            </w:r>
            <w:r w:rsidR="00140201" w:rsidRPr="007939E2">
              <w:rPr>
                <w:rFonts w:ascii="Arial" w:hAnsi="Arial" w:cs="Arial"/>
              </w:rPr>
              <w:t xml:space="preserve">peningkatan mutu </w:t>
            </w:r>
            <w:r w:rsidR="001E0772" w:rsidRPr="007939E2">
              <w:rPr>
                <w:rFonts w:ascii="Arial" w:hAnsi="Arial" w:cs="Arial"/>
              </w:rPr>
              <w:t xml:space="preserve">dan keselamatan pasien </w:t>
            </w:r>
            <w:r w:rsidR="00140201" w:rsidRPr="007939E2">
              <w:rPr>
                <w:rFonts w:ascii="Arial" w:hAnsi="Arial" w:cs="Arial"/>
              </w:rPr>
              <w:t>adalah program yang disusun secara objektif dan sistematik untuk memantau serta menilai mutu serta kewajaran asuhan terhadap pasien, menggunakan peluang untuk meningkatkan asuhan pasien dan memecahkan masalah-masalah yang terungkap</w:t>
            </w:r>
            <w:r w:rsidR="00CE724E" w:rsidRPr="007939E2">
              <w:rPr>
                <w:rFonts w:ascii="Arial" w:hAnsi="Arial" w:cs="Arial"/>
                <w:w w:val="102"/>
              </w:rPr>
              <w:t>;</w:t>
            </w:r>
          </w:p>
          <w:p w:rsidR="00CE724E" w:rsidRPr="007939E2" w:rsidRDefault="00204DDE" w:rsidP="00A60035">
            <w:pPr>
              <w:pStyle w:val="NoSpacing"/>
              <w:spacing w:line="360" w:lineRule="auto"/>
              <w:jc w:val="both"/>
              <w:rPr>
                <w:rFonts w:ascii="Arial" w:hAnsi="Arial" w:cs="Arial"/>
                <w:w w:val="102"/>
                <w:lang w:val="en-SG"/>
              </w:rPr>
            </w:pPr>
            <w:r w:rsidRPr="007939E2">
              <w:rPr>
                <w:rFonts w:ascii="Arial" w:hAnsi="Arial" w:cs="Arial"/>
              </w:rPr>
              <w:t>b</w:t>
            </w:r>
            <w:r w:rsidR="00CE724E" w:rsidRPr="007939E2">
              <w:rPr>
                <w:rFonts w:ascii="Arial" w:hAnsi="Arial" w:cs="Arial"/>
              </w:rPr>
              <w:t>a</w:t>
            </w:r>
            <w:r w:rsidR="00CE724E" w:rsidRPr="007939E2">
              <w:rPr>
                <w:rFonts w:ascii="Arial" w:hAnsi="Arial" w:cs="Arial"/>
                <w:spacing w:val="-1"/>
              </w:rPr>
              <w:t>h</w:t>
            </w:r>
            <w:r w:rsidR="00CE724E" w:rsidRPr="007939E2">
              <w:rPr>
                <w:rFonts w:ascii="Arial" w:hAnsi="Arial" w:cs="Arial"/>
              </w:rPr>
              <w:t xml:space="preserve">wa </w:t>
            </w:r>
            <w:r w:rsidR="00CE724E" w:rsidRPr="007939E2">
              <w:rPr>
                <w:rFonts w:ascii="Arial" w:hAnsi="Arial" w:cs="Arial"/>
                <w:spacing w:val="-2"/>
                <w:lang w:val="en-SG"/>
              </w:rPr>
              <w:t>rumah sakit</w:t>
            </w:r>
            <w:r w:rsidR="00140201" w:rsidRPr="007939E2">
              <w:rPr>
                <w:rFonts w:ascii="Arial" w:hAnsi="Arial" w:cs="Arial"/>
                <w:spacing w:val="-2"/>
              </w:rPr>
              <w:t xml:space="preserve"> harus memenuhi elemen-elemen yang dipersyaratkan dalam standar Peningkatan Mutu dan Keselamatan Pasien</w:t>
            </w:r>
            <w:r w:rsidR="00CE724E" w:rsidRPr="007939E2">
              <w:rPr>
                <w:rFonts w:ascii="Arial" w:hAnsi="Arial" w:cs="Arial"/>
                <w:w w:val="102"/>
              </w:rPr>
              <w:t>;</w:t>
            </w:r>
          </w:p>
          <w:p w:rsidR="00CE724E" w:rsidRPr="007939E2" w:rsidRDefault="00204DDE" w:rsidP="00A60035">
            <w:pPr>
              <w:pStyle w:val="NoSpacing"/>
              <w:spacing w:line="360" w:lineRule="auto"/>
              <w:jc w:val="both"/>
              <w:rPr>
                <w:rFonts w:ascii="Arial" w:hAnsi="Arial" w:cs="Arial"/>
              </w:rPr>
            </w:pPr>
            <w:r w:rsidRPr="007939E2">
              <w:rPr>
                <w:rFonts w:ascii="Arial" w:hAnsi="Arial" w:cs="Arial"/>
                <w:spacing w:val="-1"/>
              </w:rPr>
              <w:t>b</w:t>
            </w:r>
            <w:r w:rsidR="00CE724E" w:rsidRPr="007939E2">
              <w:rPr>
                <w:rFonts w:ascii="Arial" w:hAnsi="Arial" w:cs="Arial"/>
              </w:rPr>
              <w:t>a</w:t>
            </w:r>
            <w:r w:rsidR="00CE724E" w:rsidRPr="007939E2">
              <w:rPr>
                <w:rFonts w:ascii="Arial" w:hAnsi="Arial" w:cs="Arial"/>
                <w:spacing w:val="-1"/>
              </w:rPr>
              <w:t>h</w:t>
            </w:r>
            <w:r w:rsidR="00CE724E" w:rsidRPr="007939E2">
              <w:rPr>
                <w:rFonts w:ascii="Arial" w:hAnsi="Arial" w:cs="Arial"/>
              </w:rPr>
              <w:t xml:space="preserve">wa </w:t>
            </w:r>
            <w:r w:rsidR="00140201" w:rsidRPr="007939E2">
              <w:rPr>
                <w:rFonts w:ascii="Arial" w:hAnsi="Arial" w:cs="Arial"/>
                <w:spacing w:val="-3"/>
              </w:rPr>
              <w:t>berdasarkan pertimbangan di atas perlu ketetapan Direktur</w:t>
            </w:r>
            <w:r w:rsidR="00CE724E" w:rsidRPr="007939E2">
              <w:rPr>
                <w:rFonts w:ascii="Arial" w:hAnsi="Arial" w:cs="Arial"/>
              </w:rPr>
              <w:t xml:space="preserve"> </w:t>
            </w:r>
            <w:r w:rsidR="00140201" w:rsidRPr="007939E2">
              <w:rPr>
                <w:rFonts w:ascii="Arial" w:hAnsi="Arial" w:cs="Arial"/>
                <w:spacing w:val="-1"/>
              </w:rPr>
              <w:t>tentang Pedoman Pe</w:t>
            </w:r>
            <w:r w:rsidR="001E0772" w:rsidRPr="007939E2">
              <w:rPr>
                <w:rFonts w:ascii="Arial" w:hAnsi="Arial" w:cs="Arial"/>
                <w:spacing w:val="-1"/>
              </w:rPr>
              <w:t>ningkatan Mutu dan Keselamatan Pasien</w:t>
            </w:r>
            <w:r w:rsidR="00CE724E" w:rsidRPr="007939E2">
              <w:rPr>
                <w:rFonts w:ascii="Arial" w:hAnsi="Arial" w:cs="Arial"/>
              </w:rPr>
              <w:t xml:space="preserve"> </w:t>
            </w:r>
            <w:r w:rsidR="00CE724E" w:rsidRPr="007939E2">
              <w:rPr>
                <w:rFonts w:ascii="Arial" w:hAnsi="Arial" w:cs="Arial"/>
                <w:spacing w:val="-1"/>
              </w:rPr>
              <w:t>d</w:t>
            </w:r>
            <w:r w:rsidR="00CE724E" w:rsidRPr="007939E2">
              <w:rPr>
                <w:rFonts w:ascii="Arial" w:hAnsi="Arial" w:cs="Arial"/>
              </w:rPr>
              <w:t>i RSUD dr. Murjani Sampit</w:t>
            </w:r>
            <w:r w:rsidR="00CE724E" w:rsidRPr="007939E2">
              <w:rPr>
                <w:rFonts w:ascii="Arial" w:hAnsi="Arial" w:cs="Arial"/>
                <w:w w:val="102"/>
              </w:rPr>
              <w:t>.</w:t>
            </w:r>
          </w:p>
          <w:p w:rsidR="00CE724E" w:rsidRPr="007939E2" w:rsidRDefault="00CE724E" w:rsidP="00A60035">
            <w:pPr>
              <w:pStyle w:val="NoSpacing"/>
              <w:spacing w:line="360" w:lineRule="auto"/>
              <w:jc w:val="both"/>
              <w:rPr>
                <w:rFonts w:ascii="Arial" w:hAnsi="Arial" w:cs="Arial"/>
              </w:rPr>
            </w:pPr>
          </w:p>
          <w:p w:rsidR="00CE724E" w:rsidRPr="007939E2" w:rsidRDefault="00CE724E" w:rsidP="00A60035">
            <w:pPr>
              <w:pStyle w:val="NoSpacing"/>
              <w:spacing w:line="360" w:lineRule="auto"/>
              <w:jc w:val="both"/>
              <w:rPr>
                <w:rFonts w:ascii="Arial" w:hAnsi="Arial" w:cs="Arial"/>
              </w:rPr>
            </w:pPr>
            <w:r w:rsidRPr="007939E2">
              <w:rPr>
                <w:rFonts w:ascii="Arial" w:hAnsi="Arial" w:cs="Arial"/>
              </w:rPr>
              <w:t>Undang-Un</w:t>
            </w:r>
            <w:r w:rsidR="0038323F" w:rsidRPr="007939E2">
              <w:rPr>
                <w:rFonts w:ascii="Arial" w:hAnsi="Arial" w:cs="Arial"/>
              </w:rPr>
              <w:t xml:space="preserve">dang Republik Indonesia Nomor </w:t>
            </w:r>
            <w:r w:rsidR="0038323F" w:rsidRPr="007939E2">
              <w:rPr>
                <w:rFonts w:ascii="Arial" w:hAnsi="Arial" w:cs="Arial"/>
                <w:lang w:val="en-ID"/>
              </w:rPr>
              <w:t>29</w:t>
            </w:r>
            <w:r w:rsidR="00687B28" w:rsidRPr="007939E2">
              <w:rPr>
                <w:rFonts w:ascii="Arial" w:hAnsi="Arial" w:cs="Arial"/>
              </w:rPr>
              <w:t xml:space="preserve"> tahun 200</w:t>
            </w:r>
            <w:r w:rsidR="00687B28" w:rsidRPr="007939E2">
              <w:rPr>
                <w:rFonts w:ascii="Arial" w:hAnsi="Arial" w:cs="Arial"/>
                <w:lang w:val="en-ID"/>
              </w:rPr>
              <w:t>4</w:t>
            </w:r>
            <w:r w:rsidR="0038323F" w:rsidRPr="007939E2">
              <w:rPr>
                <w:rFonts w:ascii="Arial" w:hAnsi="Arial" w:cs="Arial"/>
              </w:rPr>
              <w:t xml:space="preserve"> tentang </w:t>
            </w:r>
            <w:r w:rsidR="0038323F" w:rsidRPr="007939E2">
              <w:rPr>
                <w:rFonts w:ascii="Arial" w:hAnsi="Arial" w:cs="Arial"/>
                <w:lang w:val="en-ID"/>
              </w:rPr>
              <w:t>Praktik Kedokteran</w:t>
            </w:r>
            <w:r w:rsidRPr="007939E2">
              <w:rPr>
                <w:rFonts w:ascii="Arial" w:hAnsi="Arial" w:cs="Arial"/>
              </w:rPr>
              <w:t>;</w:t>
            </w:r>
          </w:p>
          <w:p w:rsidR="00CE724E" w:rsidRPr="007939E2" w:rsidRDefault="00CE724E" w:rsidP="00A60035">
            <w:pPr>
              <w:pStyle w:val="NoSpacing"/>
              <w:spacing w:line="360" w:lineRule="auto"/>
              <w:jc w:val="both"/>
              <w:rPr>
                <w:rFonts w:ascii="Arial" w:hAnsi="Arial" w:cs="Arial"/>
              </w:rPr>
            </w:pPr>
            <w:r w:rsidRPr="007939E2">
              <w:rPr>
                <w:rFonts w:ascii="Arial" w:hAnsi="Arial" w:cs="Arial"/>
                <w:spacing w:val="2"/>
              </w:rPr>
              <w:t>U</w:t>
            </w:r>
            <w:r w:rsidRPr="007939E2">
              <w:rPr>
                <w:rFonts w:ascii="Arial" w:hAnsi="Arial" w:cs="Arial"/>
                <w:spacing w:val="-3"/>
              </w:rPr>
              <w:t>n</w:t>
            </w:r>
            <w:r w:rsidRPr="007939E2">
              <w:rPr>
                <w:rFonts w:ascii="Arial" w:hAnsi="Arial" w:cs="Arial"/>
                <w:spacing w:val="-1"/>
              </w:rPr>
              <w:t>d</w:t>
            </w:r>
            <w:r w:rsidRPr="007939E2">
              <w:rPr>
                <w:rFonts w:ascii="Arial" w:hAnsi="Arial" w:cs="Arial"/>
                <w:spacing w:val="3"/>
              </w:rPr>
              <w:t>a</w:t>
            </w:r>
            <w:r w:rsidRPr="007939E2">
              <w:rPr>
                <w:rFonts w:ascii="Arial" w:hAnsi="Arial" w:cs="Arial"/>
                <w:spacing w:val="-1"/>
              </w:rPr>
              <w:t>n</w:t>
            </w:r>
            <w:r w:rsidRPr="007939E2">
              <w:rPr>
                <w:rFonts w:ascii="Arial" w:hAnsi="Arial" w:cs="Arial"/>
              </w:rPr>
              <w:t>g</w:t>
            </w:r>
            <w:r w:rsidRPr="007939E2">
              <w:rPr>
                <w:rFonts w:ascii="Arial" w:hAnsi="Arial" w:cs="Arial"/>
                <w:spacing w:val="3"/>
              </w:rPr>
              <w:t>-</w:t>
            </w:r>
            <w:r w:rsidRPr="007939E2">
              <w:rPr>
                <w:rFonts w:ascii="Arial" w:hAnsi="Arial" w:cs="Arial"/>
              </w:rPr>
              <w:t>U</w:t>
            </w:r>
            <w:r w:rsidRPr="007939E2">
              <w:rPr>
                <w:rFonts w:ascii="Arial" w:hAnsi="Arial" w:cs="Arial"/>
                <w:spacing w:val="2"/>
              </w:rPr>
              <w:t>n</w:t>
            </w:r>
            <w:r w:rsidRPr="007939E2">
              <w:rPr>
                <w:rFonts w:ascii="Arial" w:hAnsi="Arial" w:cs="Arial"/>
                <w:spacing w:val="-3"/>
              </w:rPr>
              <w:t>d</w:t>
            </w:r>
            <w:r w:rsidRPr="007939E2">
              <w:rPr>
                <w:rFonts w:ascii="Arial" w:hAnsi="Arial" w:cs="Arial"/>
                <w:spacing w:val="3"/>
              </w:rPr>
              <w:t>a</w:t>
            </w:r>
            <w:r w:rsidRPr="007939E2">
              <w:rPr>
                <w:rFonts w:ascii="Arial" w:hAnsi="Arial" w:cs="Arial"/>
                <w:spacing w:val="-3"/>
              </w:rPr>
              <w:t>n</w:t>
            </w:r>
            <w:r w:rsidRPr="007939E2">
              <w:rPr>
                <w:rFonts w:ascii="Arial" w:hAnsi="Arial" w:cs="Arial"/>
              </w:rPr>
              <w:t xml:space="preserve">g </w:t>
            </w:r>
            <w:r w:rsidRPr="007939E2">
              <w:rPr>
                <w:rFonts w:ascii="Arial" w:hAnsi="Arial" w:cs="Arial"/>
                <w:spacing w:val="-2"/>
              </w:rPr>
              <w:t>R</w:t>
            </w:r>
            <w:r w:rsidRPr="007939E2">
              <w:rPr>
                <w:rFonts w:ascii="Arial" w:hAnsi="Arial" w:cs="Arial"/>
                <w:spacing w:val="3"/>
              </w:rPr>
              <w:t>e</w:t>
            </w:r>
            <w:r w:rsidRPr="007939E2">
              <w:rPr>
                <w:rFonts w:ascii="Arial" w:hAnsi="Arial" w:cs="Arial"/>
                <w:spacing w:val="-1"/>
              </w:rPr>
              <w:t>p</w:t>
            </w:r>
            <w:r w:rsidRPr="007939E2">
              <w:rPr>
                <w:rFonts w:ascii="Arial" w:hAnsi="Arial" w:cs="Arial"/>
                <w:spacing w:val="2"/>
              </w:rPr>
              <w:t>ub</w:t>
            </w:r>
            <w:r w:rsidRPr="007939E2">
              <w:rPr>
                <w:rFonts w:ascii="Arial" w:hAnsi="Arial" w:cs="Arial"/>
                <w:spacing w:val="-1"/>
              </w:rPr>
              <w:t>l</w:t>
            </w:r>
            <w:r w:rsidRPr="007939E2">
              <w:rPr>
                <w:rFonts w:ascii="Arial" w:hAnsi="Arial" w:cs="Arial"/>
                <w:spacing w:val="1"/>
              </w:rPr>
              <w:t>i</w:t>
            </w:r>
            <w:r w:rsidRPr="007939E2">
              <w:rPr>
                <w:rFonts w:ascii="Arial" w:hAnsi="Arial" w:cs="Arial"/>
              </w:rPr>
              <w:t xml:space="preserve">k </w:t>
            </w:r>
            <w:r w:rsidRPr="007939E2">
              <w:rPr>
                <w:rFonts w:ascii="Arial" w:hAnsi="Arial" w:cs="Arial"/>
                <w:spacing w:val="1"/>
              </w:rPr>
              <w:t>I</w:t>
            </w:r>
            <w:r w:rsidRPr="007939E2">
              <w:rPr>
                <w:rFonts w:ascii="Arial" w:hAnsi="Arial" w:cs="Arial"/>
                <w:spacing w:val="-1"/>
              </w:rPr>
              <w:t>nd</w:t>
            </w:r>
            <w:r w:rsidRPr="007939E2">
              <w:rPr>
                <w:rFonts w:ascii="Arial" w:hAnsi="Arial" w:cs="Arial"/>
                <w:spacing w:val="1"/>
              </w:rPr>
              <w:t>o</w:t>
            </w:r>
            <w:r w:rsidRPr="007939E2">
              <w:rPr>
                <w:rFonts w:ascii="Arial" w:hAnsi="Arial" w:cs="Arial"/>
                <w:spacing w:val="-1"/>
              </w:rPr>
              <w:t>n</w:t>
            </w:r>
            <w:r w:rsidRPr="007939E2">
              <w:rPr>
                <w:rFonts w:ascii="Arial" w:hAnsi="Arial" w:cs="Arial"/>
                <w:spacing w:val="1"/>
              </w:rPr>
              <w:t>e</w:t>
            </w:r>
            <w:r w:rsidRPr="007939E2">
              <w:rPr>
                <w:rFonts w:ascii="Arial" w:hAnsi="Arial" w:cs="Arial"/>
                <w:spacing w:val="-2"/>
              </w:rPr>
              <w:t>s</w:t>
            </w:r>
            <w:r w:rsidRPr="007939E2">
              <w:rPr>
                <w:rFonts w:ascii="Arial" w:hAnsi="Arial" w:cs="Arial"/>
                <w:spacing w:val="1"/>
              </w:rPr>
              <w:t>i</w:t>
            </w:r>
            <w:r w:rsidRPr="007939E2">
              <w:rPr>
                <w:rFonts w:ascii="Arial" w:hAnsi="Arial" w:cs="Arial"/>
              </w:rPr>
              <w:t xml:space="preserve">a </w:t>
            </w:r>
            <w:r w:rsidRPr="007939E2">
              <w:rPr>
                <w:rFonts w:ascii="Arial" w:hAnsi="Arial" w:cs="Arial"/>
                <w:spacing w:val="1"/>
              </w:rPr>
              <w:t>No</w:t>
            </w:r>
            <w:r w:rsidRPr="007939E2">
              <w:rPr>
                <w:rFonts w:ascii="Arial" w:hAnsi="Arial" w:cs="Arial"/>
                <w:spacing w:val="3"/>
              </w:rPr>
              <w:t>m</w:t>
            </w:r>
            <w:r w:rsidRPr="007939E2">
              <w:rPr>
                <w:rFonts w:ascii="Arial" w:hAnsi="Arial" w:cs="Arial"/>
                <w:spacing w:val="-4"/>
              </w:rPr>
              <w:t>o</w:t>
            </w:r>
            <w:r w:rsidRPr="007939E2">
              <w:rPr>
                <w:rFonts w:ascii="Arial" w:hAnsi="Arial" w:cs="Arial"/>
              </w:rPr>
              <w:t xml:space="preserve">r </w:t>
            </w:r>
            <w:r w:rsidRPr="007939E2">
              <w:rPr>
                <w:rFonts w:ascii="Arial" w:hAnsi="Arial" w:cs="Arial"/>
                <w:spacing w:val="1"/>
              </w:rPr>
              <w:t>3</w:t>
            </w:r>
            <w:r w:rsidRPr="007939E2">
              <w:rPr>
                <w:rFonts w:ascii="Arial" w:hAnsi="Arial" w:cs="Arial"/>
              </w:rPr>
              <w:t xml:space="preserve">6 </w:t>
            </w:r>
            <w:r w:rsidRPr="007939E2">
              <w:rPr>
                <w:rFonts w:ascii="Arial" w:hAnsi="Arial" w:cs="Arial"/>
                <w:spacing w:val="-1"/>
              </w:rPr>
              <w:t>t</w:t>
            </w:r>
            <w:r w:rsidRPr="007939E2">
              <w:rPr>
                <w:rFonts w:ascii="Arial" w:hAnsi="Arial" w:cs="Arial"/>
              </w:rPr>
              <w:t>a</w:t>
            </w:r>
            <w:r w:rsidRPr="007939E2">
              <w:rPr>
                <w:rFonts w:ascii="Arial" w:hAnsi="Arial" w:cs="Arial"/>
                <w:spacing w:val="-1"/>
              </w:rPr>
              <w:t>h</w:t>
            </w:r>
            <w:r w:rsidRPr="007939E2">
              <w:rPr>
                <w:rFonts w:ascii="Arial" w:hAnsi="Arial" w:cs="Arial"/>
                <w:spacing w:val="2"/>
              </w:rPr>
              <w:t>u</w:t>
            </w:r>
            <w:r w:rsidRPr="007939E2">
              <w:rPr>
                <w:rFonts w:ascii="Arial" w:hAnsi="Arial" w:cs="Arial"/>
              </w:rPr>
              <w:t xml:space="preserve">n </w:t>
            </w:r>
            <w:r w:rsidRPr="007939E2">
              <w:rPr>
                <w:rFonts w:ascii="Arial" w:hAnsi="Arial" w:cs="Arial"/>
                <w:spacing w:val="1"/>
                <w:w w:val="102"/>
              </w:rPr>
              <w:t>2</w:t>
            </w:r>
            <w:r w:rsidRPr="007939E2">
              <w:rPr>
                <w:rFonts w:ascii="Arial" w:hAnsi="Arial" w:cs="Arial"/>
                <w:spacing w:val="2"/>
                <w:w w:val="102"/>
              </w:rPr>
              <w:t>0</w:t>
            </w:r>
            <w:r w:rsidRPr="007939E2">
              <w:rPr>
                <w:rFonts w:ascii="Arial" w:hAnsi="Arial" w:cs="Arial"/>
                <w:spacing w:val="1"/>
                <w:w w:val="102"/>
              </w:rPr>
              <w:t>0</w:t>
            </w:r>
            <w:r w:rsidRPr="007939E2">
              <w:rPr>
                <w:rFonts w:ascii="Arial" w:hAnsi="Arial" w:cs="Arial"/>
                <w:w w:val="102"/>
              </w:rPr>
              <w:t xml:space="preserve">9 </w:t>
            </w:r>
            <w:r w:rsidRPr="007939E2">
              <w:rPr>
                <w:rFonts w:ascii="Arial" w:hAnsi="Arial" w:cs="Arial"/>
                <w:spacing w:val="-1"/>
              </w:rPr>
              <w:t>t</w:t>
            </w:r>
            <w:r w:rsidRPr="007939E2">
              <w:rPr>
                <w:rFonts w:ascii="Arial" w:hAnsi="Arial" w:cs="Arial"/>
                <w:spacing w:val="1"/>
              </w:rPr>
              <w:t>e</w:t>
            </w:r>
            <w:r w:rsidRPr="007939E2">
              <w:rPr>
                <w:rFonts w:ascii="Arial" w:hAnsi="Arial" w:cs="Arial"/>
                <w:spacing w:val="-1"/>
              </w:rPr>
              <w:t>nt</w:t>
            </w:r>
            <w:r w:rsidRPr="007939E2">
              <w:rPr>
                <w:rFonts w:ascii="Arial" w:hAnsi="Arial" w:cs="Arial"/>
                <w:spacing w:val="3"/>
              </w:rPr>
              <w:t>a</w:t>
            </w:r>
            <w:r w:rsidRPr="007939E2">
              <w:rPr>
                <w:rFonts w:ascii="Arial" w:hAnsi="Arial" w:cs="Arial"/>
                <w:spacing w:val="-1"/>
              </w:rPr>
              <w:t>n</w:t>
            </w:r>
            <w:r w:rsidRPr="007939E2">
              <w:rPr>
                <w:rFonts w:ascii="Arial" w:hAnsi="Arial" w:cs="Arial"/>
              </w:rPr>
              <w:t xml:space="preserve">g </w:t>
            </w:r>
            <w:r w:rsidRPr="007939E2">
              <w:rPr>
                <w:rFonts w:ascii="Arial" w:hAnsi="Arial" w:cs="Arial"/>
                <w:spacing w:val="1"/>
                <w:w w:val="102"/>
              </w:rPr>
              <w:t>Kes</w:t>
            </w:r>
            <w:r w:rsidRPr="007939E2">
              <w:rPr>
                <w:rFonts w:ascii="Arial" w:hAnsi="Arial" w:cs="Arial"/>
                <w:spacing w:val="3"/>
                <w:w w:val="102"/>
              </w:rPr>
              <w:t>e</w:t>
            </w:r>
            <w:r w:rsidRPr="007939E2">
              <w:rPr>
                <w:rFonts w:ascii="Arial" w:hAnsi="Arial" w:cs="Arial"/>
                <w:spacing w:val="-3"/>
                <w:w w:val="102"/>
              </w:rPr>
              <w:t>h</w:t>
            </w:r>
            <w:r w:rsidRPr="007939E2">
              <w:rPr>
                <w:rFonts w:ascii="Arial" w:hAnsi="Arial" w:cs="Arial"/>
                <w:spacing w:val="3"/>
                <w:w w:val="102"/>
              </w:rPr>
              <w:t>a</w:t>
            </w:r>
            <w:r w:rsidRPr="007939E2">
              <w:rPr>
                <w:rFonts w:ascii="Arial" w:hAnsi="Arial" w:cs="Arial"/>
                <w:spacing w:val="-1"/>
                <w:w w:val="102"/>
              </w:rPr>
              <w:t>t</w:t>
            </w:r>
            <w:r w:rsidRPr="007939E2">
              <w:rPr>
                <w:rFonts w:ascii="Arial" w:hAnsi="Arial" w:cs="Arial"/>
                <w:w w:val="102"/>
              </w:rPr>
              <w:t>an;</w:t>
            </w:r>
          </w:p>
          <w:p w:rsidR="00CE724E" w:rsidRPr="007939E2" w:rsidRDefault="00CE724E" w:rsidP="00A60035">
            <w:pPr>
              <w:pStyle w:val="NoSpacing"/>
              <w:spacing w:line="360" w:lineRule="auto"/>
              <w:jc w:val="both"/>
              <w:rPr>
                <w:rFonts w:ascii="Arial" w:hAnsi="Arial" w:cs="Arial"/>
              </w:rPr>
            </w:pPr>
            <w:r w:rsidRPr="007939E2">
              <w:rPr>
                <w:rFonts w:ascii="Arial" w:hAnsi="Arial" w:cs="Arial"/>
                <w:spacing w:val="2"/>
              </w:rPr>
              <w:t>U</w:t>
            </w:r>
            <w:r w:rsidRPr="007939E2">
              <w:rPr>
                <w:rFonts w:ascii="Arial" w:hAnsi="Arial" w:cs="Arial"/>
                <w:spacing w:val="-3"/>
              </w:rPr>
              <w:t>n</w:t>
            </w:r>
            <w:r w:rsidRPr="007939E2">
              <w:rPr>
                <w:rFonts w:ascii="Arial" w:hAnsi="Arial" w:cs="Arial"/>
                <w:spacing w:val="-1"/>
              </w:rPr>
              <w:t>d</w:t>
            </w:r>
            <w:r w:rsidRPr="007939E2">
              <w:rPr>
                <w:rFonts w:ascii="Arial" w:hAnsi="Arial" w:cs="Arial"/>
                <w:spacing w:val="3"/>
              </w:rPr>
              <w:t>a</w:t>
            </w:r>
            <w:r w:rsidRPr="007939E2">
              <w:rPr>
                <w:rFonts w:ascii="Arial" w:hAnsi="Arial" w:cs="Arial"/>
                <w:spacing w:val="-1"/>
              </w:rPr>
              <w:t>n</w:t>
            </w:r>
            <w:r w:rsidRPr="007939E2">
              <w:rPr>
                <w:rFonts w:ascii="Arial" w:hAnsi="Arial" w:cs="Arial"/>
              </w:rPr>
              <w:t>g</w:t>
            </w:r>
            <w:r w:rsidRPr="007939E2">
              <w:rPr>
                <w:rFonts w:ascii="Arial" w:hAnsi="Arial" w:cs="Arial"/>
                <w:spacing w:val="3"/>
              </w:rPr>
              <w:t>-</w:t>
            </w:r>
            <w:r w:rsidRPr="007939E2">
              <w:rPr>
                <w:rFonts w:ascii="Arial" w:hAnsi="Arial" w:cs="Arial"/>
              </w:rPr>
              <w:t>U</w:t>
            </w:r>
            <w:r w:rsidRPr="007939E2">
              <w:rPr>
                <w:rFonts w:ascii="Arial" w:hAnsi="Arial" w:cs="Arial"/>
                <w:spacing w:val="2"/>
              </w:rPr>
              <w:t>n</w:t>
            </w:r>
            <w:r w:rsidRPr="007939E2">
              <w:rPr>
                <w:rFonts w:ascii="Arial" w:hAnsi="Arial" w:cs="Arial"/>
                <w:spacing w:val="-3"/>
              </w:rPr>
              <w:t>d</w:t>
            </w:r>
            <w:r w:rsidRPr="007939E2">
              <w:rPr>
                <w:rFonts w:ascii="Arial" w:hAnsi="Arial" w:cs="Arial"/>
                <w:spacing w:val="3"/>
              </w:rPr>
              <w:t>a</w:t>
            </w:r>
            <w:r w:rsidRPr="007939E2">
              <w:rPr>
                <w:rFonts w:ascii="Arial" w:hAnsi="Arial" w:cs="Arial"/>
                <w:spacing w:val="-3"/>
              </w:rPr>
              <w:t>n</w:t>
            </w:r>
            <w:r w:rsidR="00A60035" w:rsidRPr="007939E2">
              <w:rPr>
                <w:rFonts w:ascii="Arial" w:hAnsi="Arial" w:cs="Arial"/>
              </w:rPr>
              <w:t>g</w:t>
            </w:r>
            <w:r w:rsidRPr="007939E2">
              <w:rPr>
                <w:rFonts w:ascii="Arial" w:hAnsi="Arial" w:cs="Arial"/>
              </w:rPr>
              <w:t xml:space="preserve"> </w:t>
            </w:r>
            <w:r w:rsidRPr="007939E2">
              <w:rPr>
                <w:rFonts w:ascii="Arial" w:hAnsi="Arial" w:cs="Arial"/>
                <w:spacing w:val="-2"/>
              </w:rPr>
              <w:t>R</w:t>
            </w:r>
            <w:r w:rsidRPr="007939E2">
              <w:rPr>
                <w:rFonts w:ascii="Arial" w:hAnsi="Arial" w:cs="Arial"/>
                <w:spacing w:val="3"/>
              </w:rPr>
              <w:t>e</w:t>
            </w:r>
            <w:r w:rsidRPr="007939E2">
              <w:rPr>
                <w:rFonts w:ascii="Arial" w:hAnsi="Arial" w:cs="Arial"/>
                <w:spacing w:val="-1"/>
              </w:rPr>
              <w:t>p</w:t>
            </w:r>
            <w:r w:rsidRPr="007939E2">
              <w:rPr>
                <w:rFonts w:ascii="Arial" w:hAnsi="Arial" w:cs="Arial"/>
                <w:spacing w:val="2"/>
              </w:rPr>
              <w:t>ub</w:t>
            </w:r>
            <w:r w:rsidRPr="007939E2">
              <w:rPr>
                <w:rFonts w:ascii="Arial" w:hAnsi="Arial" w:cs="Arial"/>
                <w:spacing w:val="-1"/>
              </w:rPr>
              <w:t>l</w:t>
            </w:r>
            <w:r w:rsidRPr="007939E2">
              <w:rPr>
                <w:rFonts w:ascii="Arial" w:hAnsi="Arial" w:cs="Arial"/>
                <w:spacing w:val="1"/>
              </w:rPr>
              <w:t>i</w:t>
            </w:r>
            <w:r w:rsidRPr="007939E2">
              <w:rPr>
                <w:rFonts w:ascii="Arial" w:hAnsi="Arial" w:cs="Arial"/>
              </w:rPr>
              <w:t xml:space="preserve">k </w:t>
            </w:r>
            <w:r w:rsidRPr="007939E2">
              <w:rPr>
                <w:rFonts w:ascii="Arial" w:hAnsi="Arial" w:cs="Arial"/>
                <w:spacing w:val="1"/>
              </w:rPr>
              <w:t>I</w:t>
            </w:r>
            <w:r w:rsidRPr="007939E2">
              <w:rPr>
                <w:rFonts w:ascii="Arial" w:hAnsi="Arial" w:cs="Arial"/>
                <w:spacing w:val="-1"/>
              </w:rPr>
              <w:t>nd</w:t>
            </w:r>
            <w:r w:rsidRPr="007939E2">
              <w:rPr>
                <w:rFonts w:ascii="Arial" w:hAnsi="Arial" w:cs="Arial"/>
                <w:spacing w:val="1"/>
              </w:rPr>
              <w:t>o</w:t>
            </w:r>
            <w:r w:rsidRPr="007939E2">
              <w:rPr>
                <w:rFonts w:ascii="Arial" w:hAnsi="Arial" w:cs="Arial"/>
                <w:spacing w:val="-1"/>
              </w:rPr>
              <w:t>n</w:t>
            </w:r>
            <w:r w:rsidRPr="007939E2">
              <w:rPr>
                <w:rFonts w:ascii="Arial" w:hAnsi="Arial" w:cs="Arial"/>
                <w:spacing w:val="1"/>
              </w:rPr>
              <w:t>e</w:t>
            </w:r>
            <w:r w:rsidRPr="007939E2">
              <w:rPr>
                <w:rFonts w:ascii="Arial" w:hAnsi="Arial" w:cs="Arial"/>
                <w:spacing w:val="-2"/>
              </w:rPr>
              <w:t>s</w:t>
            </w:r>
            <w:r w:rsidRPr="007939E2">
              <w:rPr>
                <w:rFonts w:ascii="Arial" w:hAnsi="Arial" w:cs="Arial"/>
                <w:spacing w:val="1"/>
              </w:rPr>
              <w:t>i</w:t>
            </w:r>
            <w:r w:rsidRPr="007939E2">
              <w:rPr>
                <w:rFonts w:ascii="Arial" w:hAnsi="Arial" w:cs="Arial"/>
              </w:rPr>
              <w:t xml:space="preserve">a </w:t>
            </w:r>
            <w:r w:rsidRPr="007939E2">
              <w:rPr>
                <w:rFonts w:ascii="Arial" w:hAnsi="Arial" w:cs="Arial"/>
                <w:spacing w:val="1"/>
              </w:rPr>
              <w:t>No</w:t>
            </w:r>
            <w:r w:rsidRPr="007939E2">
              <w:rPr>
                <w:rFonts w:ascii="Arial" w:hAnsi="Arial" w:cs="Arial"/>
                <w:spacing w:val="3"/>
              </w:rPr>
              <w:t>m</w:t>
            </w:r>
            <w:r w:rsidRPr="007939E2">
              <w:rPr>
                <w:rFonts w:ascii="Arial" w:hAnsi="Arial" w:cs="Arial"/>
                <w:spacing w:val="-4"/>
              </w:rPr>
              <w:t>o</w:t>
            </w:r>
            <w:r w:rsidRPr="007939E2">
              <w:rPr>
                <w:rFonts w:ascii="Arial" w:hAnsi="Arial" w:cs="Arial"/>
              </w:rPr>
              <w:t xml:space="preserve">r </w:t>
            </w:r>
            <w:r w:rsidR="0038323F" w:rsidRPr="007939E2">
              <w:rPr>
                <w:rFonts w:ascii="Arial" w:hAnsi="Arial" w:cs="Arial"/>
                <w:spacing w:val="1"/>
                <w:lang w:val="en-ID"/>
              </w:rPr>
              <w:t>44</w:t>
            </w:r>
            <w:r w:rsidRPr="007939E2">
              <w:rPr>
                <w:rFonts w:ascii="Arial" w:hAnsi="Arial" w:cs="Arial"/>
              </w:rPr>
              <w:t xml:space="preserve"> </w:t>
            </w:r>
            <w:r w:rsidRPr="007939E2">
              <w:rPr>
                <w:rFonts w:ascii="Arial" w:hAnsi="Arial" w:cs="Arial"/>
                <w:spacing w:val="-1"/>
              </w:rPr>
              <w:t>t</w:t>
            </w:r>
            <w:r w:rsidRPr="007939E2">
              <w:rPr>
                <w:rFonts w:ascii="Arial" w:hAnsi="Arial" w:cs="Arial"/>
              </w:rPr>
              <w:t>a</w:t>
            </w:r>
            <w:r w:rsidRPr="007939E2">
              <w:rPr>
                <w:rFonts w:ascii="Arial" w:hAnsi="Arial" w:cs="Arial"/>
                <w:spacing w:val="-1"/>
              </w:rPr>
              <w:t>h</w:t>
            </w:r>
            <w:r w:rsidRPr="007939E2">
              <w:rPr>
                <w:rFonts w:ascii="Arial" w:hAnsi="Arial" w:cs="Arial"/>
                <w:spacing w:val="2"/>
              </w:rPr>
              <w:t>u</w:t>
            </w:r>
            <w:r w:rsidRPr="007939E2">
              <w:rPr>
                <w:rFonts w:ascii="Arial" w:hAnsi="Arial" w:cs="Arial"/>
              </w:rPr>
              <w:t xml:space="preserve">n </w:t>
            </w:r>
            <w:r w:rsidR="00140201" w:rsidRPr="007939E2">
              <w:rPr>
                <w:rFonts w:ascii="Arial" w:hAnsi="Arial" w:cs="Arial"/>
                <w:spacing w:val="1"/>
                <w:w w:val="102"/>
              </w:rPr>
              <w:t>2009</w:t>
            </w:r>
            <w:r w:rsidRPr="007939E2">
              <w:rPr>
                <w:rFonts w:ascii="Arial" w:hAnsi="Arial" w:cs="Arial"/>
                <w:spacing w:val="-1"/>
              </w:rPr>
              <w:t xml:space="preserve"> t</w:t>
            </w:r>
            <w:r w:rsidRPr="007939E2">
              <w:rPr>
                <w:rFonts w:ascii="Arial" w:hAnsi="Arial" w:cs="Arial"/>
                <w:spacing w:val="1"/>
              </w:rPr>
              <w:t>e</w:t>
            </w:r>
            <w:r w:rsidRPr="007939E2">
              <w:rPr>
                <w:rFonts w:ascii="Arial" w:hAnsi="Arial" w:cs="Arial"/>
                <w:spacing w:val="-1"/>
              </w:rPr>
              <w:t>nt</w:t>
            </w:r>
            <w:r w:rsidRPr="007939E2">
              <w:rPr>
                <w:rFonts w:ascii="Arial" w:hAnsi="Arial" w:cs="Arial"/>
                <w:spacing w:val="3"/>
              </w:rPr>
              <w:t>a</w:t>
            </w:r>
            <w:r w:rsidRPr="007939E2">
              <w:rPr>
                <w:rFonts w:ascii="Arial" w:hAnsi="Arial" w:cs="Arial"/>
                <w:spacing w:val="-1"/>
              </w:rPr>
              <w:t>n</w:t>
            </w:r>
            <w:r w:rsidRPr="007939E2">
              <w:rPr>
                <w:rFonts w:ascii="Arial" w:hAnsi="Arial" w:cs="Arial"/>
              </w:rPr>
              <w:t xml:space="preserve">g </w:t>
            </w:r>
            <w:r w:rsidR="0038323F" w:rsidRPr="007939E2">
              <w:rPr>
                <w:rFonts w:ascii="Arial" w:hAnsi="Arial" w:cs="Arial"/>
                <w:spacing w:val="1"/>
                <w:lang w:val="en-ID"/>
              </w:rPr>
              <w:t>Rumah Sakit</w:t>
            </w:r>
            <w:r w:rsidRPr="007939E2">
              <w:rPr>
                <w:rFonts w:ascii="Arial" w:hAnsi="Arial" w:cs="Arial"/>
                <w:w w:val="102"/>
              </w:rPr>
              <w:t xml:space="preserve">; </w:t>
            </w:r>
          </w:p>
          <w:p w:rsidR="001E0772" w:rsidRPr="007939E2" w:rsidRDefault="001E0772" w:rsidP="00A60035">
            <w:pPr>
              <w:pStyle w:val="NoSpacing"/>
              <w:spacing w:line="360" w:lineRule="auto"/>
              <w:jc w:val="both"/>
              <w:rPr>
                <w:rFonts w:ascii="Arial" w:hAnsi="Arial" w:cs="Arial"/>
              </w:rPr>
            </w:pPr>
            <w:r w:rsidRPr="007939E2">
              <w:rPr>
                <w:rFonts w:ascii="Arial" w:hAnsi="Arial" w:cs="Arial"/>
              </w:rPr>
              <w:t>Peraturan Menteri Kesehatan Republik I</w:t>
            </w:r>
            <w:r w:rsidR="0038323F" w:rsidRPr="007939E2">
              <w:rPr>
                <w:rFonts w:ascii="Arial" w:hAnsi="Arial" w:cs="Arial"/>
              </w:rPr>
              <w:t>ndonesia Nomor 129</w:t>
            </w:r>
            <w:r w:rsidR="0038323F" w:rsidRPr="007939E2">
              <w:rPr>
                <w:rFonts w:ascii="Arial" w:hAnsi="Arial" w:cs="Arial"/>
                <w:lang w:val="en-ID"/>
              </w:rPr>
              <w:t xml:space="preserve"> tahun </w:t>
            </w:r>
            <w:r w:rsidR="0038323F" w:rsidRPr="007939E2">
              <w:rPr>
                <w:rFonts w:ascii="Arial" w:hAnsi="Arial" w:cs="Arial"/>
              </w:rPr>
              <w:t>2008</w:t>
            </w:r>
            <w:r w:rsidRPr="007939E2">
              <w:rPr>
                <w:rFonts w:ascii="Arial" w:hAnsi="Arial" w:cs="Arial"/>
              </w:rPr>
              <w:t xml:space="preserve"> tentang Standar Pelayanan Minimal Rumah Sakit;</w:t>
            </w:r>
          </w:p>
          <w:p w:rsidR="00CE724E" w:rsidRPr="007939E2" w:rsidRDefault="00CE724E" w:rsidP="00A60035">
            <w:pPr>
              <w:pStyle w:val="NoSpacing"/>
              <w:spacing w:line="360" w:lineRule="auto"/>
              <w:jc w:val="both"/>
              <w:rPr>
                <w:rFonts w:ascii="Arial" w:hAnsi="Arial" w:cs="Arial"/>
              </w:rPr>
            </w:pPr>
            <w:r w:rsidRPr="007939E2">
              <w:rPr>
                <w:rFonts w:ascii="Arial" w:hAnsi="Arial" w:cs="Arial"/>
              </w:rPr>
              <w:t xml:space="preserve">Peraturan Menteri Kesehatan Republik Indonesia </w:t>
            </w:r>
            <w:r w:rsidR="0038323F" w:rsidRPr="007939E2">
              <w:rPr>
                <w:rFonts w:ascii="Arial" w:hAnsi="Arial" w:cs="Arial"/>
              </w:rPr>
              <w:t xml:space="preserve">Nomor </w:t>
            </w:r>
            <w:r w:rsidR="0038323F" w:rsidRPr="007939E2">
              <w:rPr>
                <w:rFonts w:ascii="Arial" w:hAnsi="Arial" w:cs="Arial"/>
                <w:lang w:val="en-ID"/>
              </w:rPr>
              <w:t xml:space="preserve">251 tahun </w:t>
            </w:r>
            <w:r w:rsidR="0038323F" w:rsidRPr="007939E2">
              <w:rPr>
                <w:rFonts w:ascii="Arial" w:hAnsi="Arial" w:cs="Arial"/>
              </w:rPr>
              <w:t>201</w:t>
            </w:r>
            <w:r w:rsidR="0038323F" w:rsidRPr="007939E2">
              <w:rPr>
                <w:rFonts w:ascii="Arial" w:hAnsi="Arial" w:cs="Arial"/>
                <w:lang w:val="en-ID"/>
              </w:rPr>
              <w:t>2</w:t>
            </w:r>
            <w:r w:rsidRPr="007939E2">
              <w:rPr>
                <w:rFonts w:ascii="Arial" w:hAnsi="Arial" w:cs="Arial"/>
              </w:rPr>
              <w:t xml:space="preserve"> tentang </w:t>
            </w:r>
            <w:r w:rsidR="0038323F" w:rsidRPr="007939E2">
              <w:rPr>
                <w:rFonts w:ascii="Arial" w:hAnsi="Arial" w:cs="Arial"/>
                <w:lang w:val="en-ID"/>
              </w:rPr>
              <w:t xml:space="preserve">Komite </w:t>
            </w:r>
            <w:r w:rsidRPr="007939E2">
              <w:rPr>
                <w:rFonts w:ascii="Arial" w:hAnsi="Arial" w:cs="Arial"/>
              </w:rPr>
              <w:t>Keselamatan Pasien Rumah Sakit;</w:t>
            </w:r>
          </w:p>
          <w:p w:rsidR="00CE724E" w:rsidRPr="007939E2" w:rsidRDefault="00CE724E" w:rsidP="00A60035">
            <w:pPr>
              <w:pStyle w:val="NoSpacing"/>
              <w:spacing w:line="360" w:lineRule="auto"/>
              <w:jc w:val="both"/>
              <w:rPr>
                <w:rFonts w:ascii="Arial" w:hAnsi="Arial" w:cs="Arial"/>
                <w:lang w:val="en-SG"/>
              </w:rPr>
            </w:pPr>
            <w:r w:rsidRPr="007939E2">
              <w:rPr>
                <w:rFonts w:ascii="Arial" w:hAnsi="Arial" w:cs="Arial"/>
              </w:rPr>
              <w:t xml:space="preserve">Peraturan Menteri Kesehatan Republik </w:t>
            </w:r>
            <w:r w:rsidR="0038323F" w:rsidRPr="007939E2">
              <w:rPr>
                <w:rFonts w:ascii="Arial" w:hAnsi="Arial" w:cs="Arial"/>
              </w:rPr>
              <w:t xml:space="preserve">Indonesia Nomor </w:t>
            </w:r>
            <w:r w:rsidR="0038323F" w:rsidRPr="007939E2">
              <w:rPr>
                <w:rFonts w:ascii="Arial" w:hAnsi="Arial" w:cs="Arial"/>
                <w:lang w:val="en-ID"/>
              </w:rPr>
              <w:t>11 tahun 2017</w:t>
            </w:r>
            <w:r w:rsidR="0038323F" w:rsidRPr="007939E2">
              <w:rPr>
                <w:rFonts w:ascii="Arial" w:hAnsi="Arial" w:cs="Arial"/>
              </w:rPr>
              <w:t xml:space="preserve"> tentang Keselamatan Pasien</w:t>
            </w:r>
            <w:r w:rsidR="006844B8" w:rsidRPr="007939E2">
              <w:rPr>
                <w:rFonts w:ascii="Arial" w:hAnsi="Arial" w:cs="Arial"/>
                <w:lang w:val="en-SG"/>
              </w:rPr>
              <w:t>;</w:t>
            </w:r>
          </w:p>
          <w:p w:rsidR="004A7C81" w:rsidRDefault="004A7C81" w:rsidP="00A60035">
            <w:pPr>
              <w:pStyle w:val="NoSpacing"/>
              <w:spacing w:line="360" w:lineRule="auto"/>
              <w:jc w:val="both"/>
              <w:rPr>
                <w:rFonts w:ascii="Arial" w:hAnsi="Arial" w:cs="Arial"/>
                <w:lang w:val="en-ID"/>
              </w:rPr>
            </w:pPr>
            <w:r w:rsidRPr="007939E2">
              <w:rPr>
                <w:rFonts w:ascii="Arial" w:hAnsi="Arial" w:cs="Arial"/>
                <w:lang w:val="en-ID"/>
              </w:rPr>
              <w:t>Peraturan Menteri Kesehatan Republik Indonesia Nomor 34 tahun 2017 rentang Akreditasi Rumah Sakit;</w:t>
            </w:r>
          </w:p>
          <w:p w:rsidR="00F7068A" w:rsidRDefault="00F7068A" w:rsidP="00A60035">
            <w:pPr>
              <w:pStyle w:val="NoSpacing"/>
              <w:spacing w:line="360" w:lineRule="auto"/>
              <w:jc w:val="both"/>
              <w:rPr>
                <w:rFonts w:ascii="Arial" w:hAnsi="Arial" w:cs="Arial"/>
                <w:lang w:val="en-ID"/>
              </w:rPr>
            </w:pPr>
          </w:p>
          <w:p w:rsidR="00BE2B38" w:rsidRPr="007939E2" w:rsidRDefault="00BE2B38" w:rsidP="00A60035">
            <w:pPr>
              <w:pStyle w:val="NoSpacing"/>
              <w:spacing w:line="360" w:lineRule="auto"/>
              <w:jc w:val="both"/>
              <w:rPr>
                <w:rFonts w:ascii="Arial" w:hAnsi="Arial" w:cs="Arial"/>
                <w:lang w:val="en-ID"/>
              </w:rPr>
            </w:pPr>
          </w:p>
          <w:p w:rsidR="00A60B15" w:rsidRPr="007939E2" w:rsidRDefault="00A60B15" w:rsidP="00A60035">
            <w:pPr>
              <w:pStyle w:val="NoSpacing"/>
              <w:spacing w:line="360" w:lineRule="auto"/>
              <w:jc w:val="both"/>
              <w:rPr>
                <w:rFonts w:ascii="Arial" w:hAnsi="Arial" w:cs="Arial"/>
                <w:lang w:val="en-ID"/>
              </w:rPr>
            </w:pPr>
            <w:r w:rsidRPr="007939E2">
              <w:rPr>
                <w:rFonts w:ascii="Arial" w:hAnsi="Arial" w:cs="Arial"/>
                <w:lang w:val="en-ID"/>
              </w:rPr>
              <w:lastRenderedPageBreak/>
              <w:t>Keputusan Kepala Dinas Kesehatan Provinsi Kalimantan Tengah Nomor 134 tahun 2013 tentang Pemberian Ijin Operasional Tetap Kepada RSUD dr. Murjani Sampit.</w:t>
            </w:r>
          </w:p>
          <w:p w:rsidR="00A60B15" w:rsidRPr="007939E2" w:rsidRDefault="00A60B15" w:rsidP="00A60035">
            <w:pPr>
              <w:pStyle w:val="NoSpacing"/>
              <w:spacing w:line="360" w:lineRule="auto"/>
              <w:jc w:val="both"/>
              <w:rPr>
                <w:rFonts w:ascii="Arial" w:hAnsi="Arial" w:cs="Arial"/>
                <w:lang w:val="en-ID"/>
              </w:rPr>
            </w:pPr>
            <w:r w:rsidRPr="007939E2">
              <w:rPr>
                <w:rFonts w:ascii="Arial" w:hAnsi="Arial" w:cs="Arial"/>
                <w:lang w:val="en-ID"/>
              </w:rPr>
              <w:t>Peraturan Bupati Kotawaringin Timur Nomor 10 tahun 2011 tentang Tata Kelola RSUD dr. Murjani Sampit.</w:t>
            </w:r>
          </w:p>
          <w:p w:rsidR="00CE724E" w:rsidRPr="007939E2" w:rsidRDefault="001E0772" w:rsidP="00A60035">
            <w:pPr>
              <w:pStyle w:val="NoSpacing"/>
              <w:spacing w:line="360" w:lineRule="auto"/>
              <w:jc w:val="both"/>
              <w:rPr>
                <w:rFonts w:ascii="Arial" w:hAnsi="Arial" w:cs="Arial"/>
              </w:rPr>
            </w:pPr>
            <w:r w:rsidRPr="007939E2">
              <w:rPr>
                <w:rFonts w:ascii="Arial" w:hAnsi="Arial" w:cs="Arial"/>
              </w:rPr>
              <w:t>Peraturan Bupa</w:t>
            </w:r>
            <w:r w:rsidR="00A60B15" w:rsidRPr="007939E2">
              <w:rPr>
                <w:rFonts w:ascii="Arial" w:hAnsi="Arial" w:cs="Arial"/>
              </w:rPr>
              <w:t xml:space="preserve">ti Kotawaringin Timur Nomor 29 </w:t>
            </w:r>
            <w:r w:rsidR="00A60B15" w:rsidRPr="007939E2">
              <w:rPr>
                <w:rFonts w:ascii="Arial" w:hAnsi="Arial" w:cs="Arial"/>
                <w:lang w:val="en-ID"/>
              </w:rPr>
              <w:t>t</w:t>
            </w:r>
            <w:r w:rsidRPr="007939E2">
              <w:rPr>
                <w:rFonts w:ascii="Arial" w:hAnsi="Arial" w:cs="Arial"/>
              </w:rPr>
              <w:t>ahun 2011, tent</w:t>
            </w:r>
            <w:r w:rsidR="00204DDE" w:rsidRPr="007939E2">
              <w:rPr>
                <w:rFonts w:ascii="Arial" w:hAnsi="Arial" w:cs="Arial"/>
              </w:rPr>
              <w:t>ang Standar Pelayanan Minimal RS</w:t>
            </w:r>
            <w:r w:rsidRPr="007939E2">
              <w:rPr>
                <w:rFonts w:ascii="Arial" w:hAnsi="Arial" w:cs="Arial"/>
              </w:rPr>
              <w:t>UD dr. Murjani Sampit</w:t>
            </w:r>
            <w:r w:rsidR="00403CBE" w:rsidRPr="007939E2">
              <w:rPr>
                <w:rFonts w:ascii="Arial" w:hAnsi="Arial" w:cs="Arial"/>
              </w:rPr>
              <w:t>.</w:t>
            </w:r>
          </w:p>
        </w:tc>
      </w:tr>
    </w:tbl>
    <w:p w:rsidR="00403CBE" w:rsidRPr="007939E2" w:rsidRDefault="00403CBE" w:rsidP="00A60035">
      <w:pPr>
        <w:pStyle w:val="NoSpacing"/>
        <w:spacing w:line="360" w:lineRule="auto"/>
        <w:jc w:val="center"/>
        <w:rPr>
          <w:rFonts w:ascii="Arial" w:hAnsi="Arial" w:cs="Arial"/>
        </w:rPr>
      </w:pPr>
    </w:p>
    <w:p w:rsidR="00A60035" w:rsidRPr="007939E2" w:rsidRDefault="00403CBE" w:rsidP="00A60035">
      <w:pPr>
        <w:pStyle w:val="NoSpacing"/>
        <w:spacing w:line="360" w:lineRule="auto"/>
        <w:jc w:val="center"/>
        <w:rPr>
          <w:rFonts w:ascii="Arial" w:hAnsi="Arial" w:cs="Arial"/>
          <w:lang w:val="en-ID"/>
        </w:rPr>
      </w:pPr>
      <w:r w:rsidRPr="007939E2">
        <w:rPr>
          <w:rFonts w:ascii="Arial" w:hAnsi="Arial" w:cs="Arial"/>
        </w:rPr>
        <w:t xml:space="preserve">MEMUTUSKAN </w:t>
      </w:r>
      <w:r w:rsidR="00A60B15" w:rsidRPr="007939E2">
        <w:rPr>
          <w:rFonts w:ascii="Arial" w:hAnsi="Arial" w:cs="Arial"/>
          <w:lang w:val="en-ID"/>
        </w:rPr>
        <w:t>:</w:t>
      </w:r>
    </w:p>
    <w:tbl>
      <w:tblPr>
        <w:tblW w:w="0" w:type="auto"/>
        <w:tblLook w:val="04A0" w:firstRow="1" w:lastRow="0" w:firstColumn="1" w:lastColumn="0" w:noHBand="0" w:noVBand="1"/>
      </w:tblPr>
      <w:tblGrid>
        <w:gridCol w:w="1809"/>
        <w:gridCol w:w="284"/>
        <w:gridCol w:w="2126"/>
        <w:gridCol w:w="1559"/>
        <w:gridCol w:w="383"/>
        <w:gridCol w:w="3019"/>
      </w:tblGrid>
      <w:tr w:rsidR="00CE724E" w:rsidRPr="007939E2" w:rsidTr="006C240A">
        <w:trPr>
          <w:trHeight w:val="3002"/>
        </w:trPr>
        <w:tc>
          <w:tcPr>
            <w:tcW w:w="1809" w:type="dxa"/>
          </w:tcPr>
          <w:p w:rsidR="00CE724E" w:rsidRPr="007939E2" w:rsidRDefault="00CE724E" w:rsidP="00A60035">
            <w:pPr>
              <w:pStyle w:val="NoSpacing"/>
              <w:spacing w:line="360" w:lineRule="auto"/>
              <w:rPr>
                <w:rFonts w:ascii="Arial" w:hAnsi="Arial" w:cs="Arial"/>
              </w:rPr>
            </w:pPr>
            <w:r w:rsidRPr="007939E2">
              <w:rPr>
                <w:rFonts w:ascii="Arial" w:hAnsi="Arial" w:cs="Arial"/>
              </w:rPr>
              <w:t>MENETAPKAN</w:t>
            </w:r>
          </w:p>
          <w:p w:rsidR="00CE724E" w:rsidRPr="007939E2" w:rsidRDefault="00CE724E" w:rsidP="00A60035">
            <w:pPr>
              <w:pStyle w:val="NoSpacing"/>
              <w:spacing w:line="360" w:lineRule="auto"/>
              <w:rPr>
                <w:rFonts w:ascii="Arial" w:hAnsi="Arial" w:cs="Arial"/>
              </w:rPr>
            </w:pPr>
            <w:r w:rsidRPr="007939E2">
              <w:rPr>
                <w:rFonts w:ascii="Arial" w:hAnsi="Arial" w:cs="Arial"/>
              </w:rPr>
              <w:t>KESATU</w:t>
            </w:r>
          </w:p>
          <w:p w:rsidR="00CE724E" w:rsidRPr="007939E2" w:rsidRDefault="00CE724E" w:rsidP="00A60035">
            <w:pPr>
              <w:pStyle w:val="NoSpacing"/>
              <w:spacing w:line="360" w:lineRule="auto"/>
              <w:rPr>
                <w:rFonts w:ascii="Arial" w:hAnsi="Arial" w:cs="Arial"/>
              </w:rPr>
            </w:pPr>
          </w:p>
          <w:p w:rsidR="00CE724E" w:rsidRPr="007939E2" w:rsidRDefault="00CE724E" w:rsidP="00A60035">
            <w:pPr>
              <w:pStyle w:val="NoSpacing"/>
              <w:spacing w:line="360" w:lineRule="auto"/>
              <w:rPr>
                <w:rFonts w:ascii="Arial" w:hAnsi="Arial" w:cs="Arial"/>
              </w:rPr>
            </w:pPr>
            <w:r w:rsidRPr="007939E2">
              <w:rPr>
                <w:rFonts w:ascii="Arial" w:hAnsi="Arial" w:cs="Arial"/>
              </w:rPr>
              <w:t>KEDUA</w:t>
            </w:r>
          </w:p>
          <w:p w:rsidR="00CE724E" w:rsidRPr="007939E2" w:rsidRDefault="00CE724E" w:rsidP="00A60035">
            <w:pPr>
              <w:pStyle w:val="NoSpacing"/>
              <w:spacing w:line="360" w:lineRule="auto"/>
              <w:rPr>
                <w:rFonts w:ascii="Arial" w:hAnsi="Arial" w:cs="Arial"/>
              </w:rPr>
            </w:pPr>
          </w:p>
          <w:p w:rsidR="00CE724E" w:rsidRPr="007939E2" w:rsidRDefault="00CE724E" w:rsidP="00A60035">
            <w:pPr>
              <w:pStyle w:val="NoSpacing"/>
              <w:spacing w:line="360" w:lineRule="auto"/>
              <w:rPr>
                <w:rFonts w:ascii="Arial" w:hAnsi="Arial" w:cs="Arial"/>
                <w:lang w:val="en-ID"/>
              </w:rPr>
            </w:pPr>
          </w:p>
          <w:p w:rsidR="00CE724E" w:rsidRPr="007939E2" w:rsidRDefault="00CE724E" w:rsidP="00A60035">
            <w:pPr>
              <w:pStyle w:val="NoSpacing"/>
              <w:spacing w:line="360" w:lineRule="auto"/>
              <w:rPr>
                <w:rFonts w:ascii="Arial" w:hAnsi="Arial" w:cs="Arial"/>
                <w:lang w:val="en-SG"/>
              </w:rPr>
            </w:pPr>
            <w:r w:rsidRPr="007939E2">
              <w:rPr>
                <w:rFonts w:ascii="Arial" w:hAnsi="Arial" w:cs="Arial"/>
              </w:rPr>
              <w:t>KETIGA</w:t>
            </w:r>
          </w:p>
          <w:p w:rsidR="006844B8" w:rsidRPr="007939E2" w:rsidRDefault="006844B8" w:rsidP="00A60035">
            <w:pPr>
              <w:pStyle w:val="NoSpacing"/>
              <w:spacing w:line="360" w:lineRule="auto"/>
              <w:rPr>
                <w:rFonts w:ascii="Arial" w:hAnsi="Arial" w:cs="Arial"/>
              </w:rPr>
            </w:pPr>
          </w:p>
        </w:tc>
        <w:tc>
          <w:tcPr>
            <w:tcW w:w="284" w:type="dxa"/>
          </w:tcPr>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ind w:left="-108" w:right="-109"/>
              <w:jc w:val="center"/>
              <w:rPr>
                <w:rFonts w:ascii="Arial" w:hAnsi="Arial" w:cs="Arial"/>
              </w:rPr>
            </w:pPr>
          </w:p>
          <w:p w:rsidR="00CE724E" w:rsidRPr="007939E2" w:rsidRDefault="00CE724E" w:rsidP="00A60035">
            <w:pPr>
              <w:pStyle w:val="NoSpacing"/>
              <w:spacing w:line="360" w:lineRule="auto"/>
              <w:ind w:left="-108" w:right="-109"/>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ind w:left="-108" w:right="-109"/>
              <w:jc w:val="center"/>
              <w:rPr>
                <w:rFonts w:ascii="Arial" w:hAnsi="Arial" w:cs="Arial"/>
                <w:lang w:val="en-ID"/>
              </w:rPr>
            </w:pPr>
          </w:p>
          <w:p w:rsidR="00A60B15" w:rsidRPr="007939E2" w:rsidRDefault="00A60B15" w:rsidP="00A60035">
            <w:pPr>
              <w:pStyle w:val="NoSpacing"/>
              <w:spacing w:line="360" w:lineRule="auto"/>
              <w:ind w:left="-108" w:right="-109"/>
              <w:jc w:val="center"/>
              <w:rPr>
                <w:rFonts w:ascii="Arial" w:hAnsi="Arial" w:cs="Arial"/>
                <w:lang w:val="en-ID"/>
              </w:rPr>
            </w:pPr>
          </w:p>
          <w:p w:rsidR="00CE724E" w:rsidRPr="007939E2" w:rsidRDefault="00CE724E" w:rsidP="00A60035">
            <w:pPr>
              <w:pStyle w:val="NoSpacing"/>
              <w:spacing w:line="360" w:lineRule="auto"/>
              <w:ind w:left="-108" w:right="-109"/>
              <w:jc w:val="center"/>
              <w:rPr>
                <w:rFonts w:ascii="Arial" w:hAnsi="Arial" w:cs="Arial"/>
                <w:lang w:val="en-SG"/>
              </w:rPr>
            </w:pPr>
            <w:r w:rsidRPr="007939E2">
              <w:rPr>
                <w:rFonts w:ascii="Arial" w:hAnsi="Arial" w:cs="Arial"/>
              </w:rPr>
              <w:t>:</w:t>
            </w:r>
          </w:p>
          <w:p w:rsidR="006844B8" w:rsidRPr="007939E2" w:rsidRDefault="006844B8" w:rsidP="00A60035">
            <w:pPr>
              <w:pStyle w:val="NoSpacing"/>
              <w:spacing w:line="360" w:lineRule="auto"/>
              <w:ind w:left="-108" w:right="-109"/>
              <w:jc w:val="center"/>
              <w:rPr>
                <w:rFonts w:ascii="Arial" w:hAnsi="Arial" w:cs="Arial"/>
              </w:rPr>
            </w:pPr>
          </w:p>
        </w:tc>
        <w:tc>
          <w:tcPr>
            <w:tcW w:w="7087" w:type="dxa"/>
            <w:gridSpan w:val="4"/>
          </w:tcPr>
          <w:p w:rsidR="00CE724E" w:rsidRPr="007939E2" w:rsidRDefault="00CE724E" w:rsidP="00A60035">
            <w:pPr>
              <w:pStyle w:val="NoSpacing"/>
              <w:spacing w:line="360" w:lineRule="auto"/>
              <w:jc w:val="both"/>
              <w:rPr>
                <w:rFonts w:ascii="Arial" w:hAnsi="Arial" w:cs="Arial"/>
              </w:rPr>
            </w:pPr>
          </w:p>
          <w:p w:rsidR="006844B8" w:rsidRPr="007939E2" w:rsidRDefault="00080C0A" w:rsidP="00A60035">
            <w:pPr>
              <w:pStyle w:val="NoSpacing"/>
              <w:spacing w:line="360" w:lineRule="auto"/>
              <w:jc w:val="both"/>
              <w:rPr>
                <w:rFonts w:ascii="Arial" w:hAnsi="Arial" w:cs="Arial"/>
              </w:rPr>
            </w:pPr>
            <w:r w:rsidRPr="007939E2">
              <w:rPr>
                <w:rFonts w:ascii="Arial" w:hAnsi="Arial" w:cs="Arial"/>
              </w:rPr>
              <w:t>Pedoman Pe</w:t>
            </w:r>
            <w:r w:rsidR="0083411B" w:rsidRPr="007939E2">
              <w:rPr>
                <w:rFonts w:ascii="Arial" w:hAnsi="Arial" w:cs="Arial"/>
                <w:lang w:val="en-ID"/>
              </w:rPr>
              <w:t>layanan Komite PMKP</w:t>
            </w:r>
            <w:r w:rsidR="00CE724E" w:rsidRPr="007939E2">
              <w:rPr>
                <w:rFonts w:ascii="Arial" w:hAnsi="Arial" w:cs="Arial"/>
              </w:rPr>
              <w:t xml:space="preserve"> </w:t>
            </w:r>
            <w:r w:rsidR="00D14687" w:rsidRPr="007939E2">
              <w:rPr>
                <w:rFonts w:ascii="Arial" w:hAnsi="Arial" w:cs="Arial"/>
              </w:rPr>
              <w:t xml:space="preserve">di </w:t>
            </w:r>
            <w:r w:rsidR="00CE724E" w:rsidRPr="007939E2">
              <w:rPr>
                <w:rFonts w:ascii="Arial" w:hAnsi="Arial" w:cs="Arial"/>
              </w:rPr>
              <w:t>RSUD dr. Murjani Sampit sebagaimana tercantum dalam lampiran surat keputusan ini;</w:t>
            </w:r>
          </w:p>
          <w:p w:rsidR="00A60B15" w:rsidRPr="007939E2" w:rsidRDefault="00CE724E" w:rsidP="00A60035">
            <w:pPr>
              <w:pStyle w:val="NoSpacing"/>
              <w:spacing w:line="360" w:lineRule="auto"/>
              <w:jc w:val="both"/>
              <w:rPr>
                <w:rFonts w:ascii="Arial" w:hAnsi="Arial" w:cs="Arial"/>
              </w:rPr>
            </w:pPr>
            <w:r w:rsidRPr="007939E2">
              <w:rPr>
                <w:rFonts w:ascii="Arial" w:hAnsi="Arial" w:cs="Arial"/>
              </w:rPr>
              <w:t>Keputusan Direktur ini berlaku sejak tanggal ditetapkan dan akan dilakukan evaluasi setiap tahunnya serta dilakukan revisi setiap 3 (tiga) tahun.</w:t>
            </w:r>
          </w:p>
          <w:p w:rsidR="00F51F6C" w:rsidRPr="007939E2" w:rsidRDefault="00CE724E" w:rsidP="00A60035">
            <w:pPr>
              <w:pStyle w:val="NoSpacing"/>
              <w:spacing w:line="360" w:lineRule="auto"/>
              <w:jc w:val="both"/>
              <w:rPr>
                <w:rFonts w:ascii="Arial" w:hAnsi="Arial" w:cs="Arial"/>
              </w:rPr>
            </w:pPr>
            <w:r w:rsidRPr="007939E2">
              <w:rPr>
                <w:rFonts w:ascii="Arial" w:hAnsi="Arial" w:cs="Arial"/>
              </w:rPr>
              <w:t>Apabila hasil evaluasi mensyaratkan adanya perbaikan maka akan diadakan perbaikan sebagaimana mestinya.</w:t>
            </w:r>
          </w:p>
          <w:p w:rsidR="00CC68B1" w:rsidRPr="00F7068A" w:rsidRDefault="00CC68B1" w:rsidP="00F51F6C">
            <w:pPr>
              <w:tabs>
                <w:tab w:val="left" w:pos="2730"/>
              </w:tabs>
              <w:rPr>
                <w:rFonts w:ascii="Arial" w:hAnsi="Arial" w:cs="Arial"/>
                <w:sz w:val="22"/>
                <w:szCs w:val="22"/>
                <w:lang w:val="en-ID"/>
              </w:rPr>
            </w:pPr>
          </w:p>
        </w:tc>
      </w:tr>
      <w:tr w:rsidR="00CE724E" w:rsidRPr="007939E2" w:rsidTr="006C240A">
        <w:trPr>
          <w:gridBefore w:val="3"/>
          <w:wBefore w:w="4219" w:type="dxa"/>
        </w:trPr>
        <w:tc>
          <w:tcPr>
            <w:tcW w:w="1559" w:type="dxa"/>
            <w:hideMark/>
          </w:tcPr>
          <w:p w:rsidR="00CE724E" w:rsidRPr="007939E2" w:rsidRDefault="00CE724E" w:rsidP="00A60035">
            <w:pPr>
              <w:pStyle w:val="NoSpacing"/>
              <w:spacing w:line="360" w:lineRule="auto"/>
              <w:rPr>
                <w:rFonts w:ascii="Arial" w:hAnsi="Arial" w:cs="Arial"/>
              </w:rPr>
            </w:pPr>
            <w:r w:rsidRPr="007939E2">
              <w:rPr>
                <w:rFonts w:ascii="Arial" w:hAnsi="Arial" w:cs="Arial"/>
              </w:rPr>
              <w:t>Ditetapkan di</w:t>
            </w:r>
          </w:p>
          <w:p w:rsidR="00CE724E" w:rsidRPr="007939E2" w:rsidRDefault="00CE724E" w:rsidP="00A60035">
            <w:pPr>
              <w:pStyle w:val="NoSpacing"/>
              <w:spacing w:line="360" w:lineRule="auto"/>
              <w:rPr>
                <w:rFonts w:ascii="Arial" w:hAnsi="Arial" w:cs="Arial"/>
              </w:rPr>
            </w:pPr>
            <w:r w:rsidRPr="007939E2">
              <w:rPr>
                <w:rFonts w:ascii="Arial" w:hAnsi="Arial" w:cs="Arial"/>
              </w:rPr>
              <w:t>Tanggal</w:t>
            </w:r>
          </w:p>
        </w:tc>
        <w:tc>
          <w:tcPr>
            <w:tcW w:w="383" w:type="dxa"/>
            <w:hideMark/>
          </w:tcPr>
          <w:p w:rsidR="00CE724E" w:rsidRPr="007939E2" w:rsidRDefault="00CE724E" w:rsidP="00A60035">
            <w:pPr>
              <w:pStyle w:val="NoSpacing"/>
              <w:spacing w:line="360" w:lineRule="auto"/>
              <w:jc w:val="center"/>
              <w:rPr>
                <w:rFonts w:ascii="Arial" w:hAnsi="Arial" w:cs="Arial"/>
              </w:rPr>
            </w:pPr>
            <w:r w:rsidRPr="007939E2">
              <w:rPr>
                <w:rFonts w:ascii="Arial" w:hAnsi="Arial" w:cs="Arial"/>
              </w:rPr>
              <w:t>:</w:t>
            </w: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w:t>
            </w:r>
          </w:p>
        </w:tc>
        <w:tc>
          <w:tcPr>
            <w:tcW w:w="3019" w:type="dxa"/>
          </w:tcPr>
          <w:p w:rsidR="00CE724E" w:rsidRPr="007939E2" w:rsidRDefault="00CE724E" w:rsidP="00A60035">
            <w:pPr>
              <w:pStyle w:val="NoSpacing"/>
              <w:spacing w:line="360" w:lineRule="auto"/>
              <w:rPr>
                <w:rFonts w:ascii="Arial" w:hAnsi="Arial" w:cs="Arial"/>
              </w:rPr>
            </w:pPr>
            <w:r w:rsidRPr="007939E2">
              <w:rPr>
                <w:rFonts w:ascii="Arial" w:hAnsi="Arial" w:cs="Arial"/>
              </w:rPr>
              <w:t>Sampit</w:t>
            </w:r>
          </w:p>
          <w:p w:rsidR="00CE724E" w:rsidRPr="007939E2" w:rsidRDefault="00BE2B38" w:rsidP="00BE2B38">
            <w:pPr>
              <w:pStyle w:val="NoSpacing"/>
              <w:spacing w:line="360" w:lineRule="auto"/>
              <w:rPr>
                <w:rFonts w:ascii="Arial" w:hAnsi="Arial" w:cs="Arial"/>
              </w:rPr>
            </w:pPr>
            <w:r>
              <w:rPr>
                <w:rFonts w:ascii="Arial" w:hAnsi="Arial" w:cs="Arial"/>
                <w:lang w:val="en-US"/>
              </w:rPr>
              <w:t xml:space="preserve">02 </w:t>
            </w:r>
            <w:r w:rsidR="00403CBE" w:rsidRPr="007939E2">
              <w:rPr>
                <w:rFonts w:ascii="Arial" w:hAnsi="Arial" w:cs="Arial"/>
              </w:rPr>
              <w:t>Januari 2018</w:t>
            </w:r>
          </w:p>
        </w:tc>
      </w:tr>
    </w:tbl>
    <w:p w:rsidR="00CE724E" w:rsidRPr="007939E2" w:rsidRDefault="00CE724E" w:rsidP="00A60035">
      <w:pPr>
        <w:pStyle w:val="NoSpacing"/>
        <w:spacing w:line="360" w:lineRule="auto"/>
        <w:jc w:val="center"/>
        <w:rPr>
          <w:rFonts w:ascii="Arial" w:hAnsi="Arial" w:cs="Arial"/>
        </w:rPr>
      </w:pPr>
    </w:p>
    <w:tbl>
      <w:tblPr>
        <w:tblW w:w="0" w:type="auto"/>
        <w:tblInd w:w="4219" w:type="dxa"/>
        <w:tblLook w:val="04A0" w:firstRow="1" w:lastRow="0" w:firstColumn="1" w:lastColumn="0" w:noHBand="0" w:noVBand="1"/>
      </w:tblPr>
      <w:tblGrid>
        <w:gridCol w:w="4961"/>
      </w:tblGrid>
      <w:tr w:rsidR="00CE724E" w:rsidRPr="007939E2" w:rsidTr="006C240A">
        <w:tc>
          <w:tcPr>
            <w:tcW w:w="4961" w:type="dxa"/>
          </w:tcPr>
          <w:p w:rsidR="00CE724E" w:rsidRPr="007939E2" w:rsidRDefault="00BE2B38" w:rsidP="00A60035">
            <w:pPr>
              <w:pStyle w:val="NoSpacing"/>
              <w:spacing w:line="360" w:lineRule="auto"/>
              <w:jc w:val="center"/>
              <w:rPr>
                <w:rFonts w:ascii="Arial" w:hAnsi="Arial" w:cs="Arial"/>
              </w:rPr>
            </w:pPr>
            <w:r w:rsidRPr="00BE2B38">
              <w:rPr>
                <w:rFonts w:ascii="Arial" w:hAnsi="Arial" w:cs="Arial"/>
              </w:rPr>
              <w:drawing>
                <wp:anchor distT="0" distB="0" distL="114300" distR="114300" simplePos="0" relativeHeight="251618816" behindDoc="0" locked="0" layoutInCell="1" allowOverlap="1" wp14:anchorId="51D18049" wp14:editId="6D33529A">
                  <wp:simplePos x="0" y="0"/>
                  <wp:positionH relativeFrom="column">
                    <wp:posOffset>-1116330</wp:posOffset>
                  </wp:positionH>
                  <wp:positionV relativeFrom="paragraph">
                    <wp:posOffset>-202565</wp:posOffset>
                  </wp:positionV>
                  <wp:extent cx="1722120" cy="1715770"/>
                  <wp:effectExtent l="0" t="0" r="0" b="0"/>
                  <wp:wrapNone/>
                  <wp:docPr id="4" name="Picture 4" descr="D:\AKREDITASI OKTOW\lain-lain\stempel rs ke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KREDITASI OKTOW\lain-lain\stempel rs kec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17157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B38">
              <w:rPr>
                <w:rFonts w:ascii="Arial" w:hAnsi="Arial" w:cs="Arial"/>
              </w:rPr>
              <w:drawing>
                <wp:anchor distT="0" distB="0" distL="114300" distR="114300" simplePos="0" relativeHeight="251648512" behindDoc="0" locked="0" layoutInCell="1" allowOverlap="1" wp14:anchorId="16632C60" wp14:editId="75AA0CBA">
                  <wp:simplePos x="0" y="0"/>
                  <wp:positionH relativeFrom="column">
                    <wp:posOffset>399415</wp:posOffset>
                  </wp:positionH>
                  <wp:positionV relativeFrom="paragraph">
                    <wp:posOffset>-85090</wp:posOffset>
                  </wp:positionV>
                  <wp:extent cx="2273935" cy="1134110"/>
                  <wp:effectExtent l="0" t="0" r="0" b="8890"/>
                  <wp:wrapNone/>
                  <wp:docPr id="7" name="Picture 7" descr="D:\AKREDITASI OKTOW\lain-lain\ttd dir ke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KREDITASI OKTOW\lain-lain\ttd dir kec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3935" cy="113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CE724E" w:rsidRPr="007939E2">
              <w:rPr>
                <w:rFonts w:ascii="Arial" w:hAnsi="Arial" w:cs="Arial"/>
              </w:rPr>
              <w:t>D</w:t>
            </w:r>
            <w:r w:rsidR="00403CBE" w:rsidRPr="007939E2">
              <w:rPr>
                <w:rFonts w:ascii="Arial" w:hAnsi="Arial" w:cs="Arial"/>
              </w:rPr>
              <w:t xml:space="preserve">irektur </w:t>
            </w: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CE724E" w:rsidP="00A60035">
            <w:pPr>
              <w:pStyle w:val="NoSpacing"/>
              <w:spacing w:line="360" w:lineRule="auto"/>
              <w:jc w:val="center"/>
              <w:rPr>
                <w:rFonts w:ascii="Arial" w:hAnsi="Arial" w:cs="Arial"/>
              </w:rPr>
            </w:pPr>
          </w:p>
          <w:p w:rsidR="00CE724E" w:rsidRPr="007939E2" w:rsidRDefault="006C240A" w:rsidP="00A60035">
            <w:pPr>
              <w:pStyle w:val="NoSpacing"/>
              <w:spacing w:line="360" w:lineRule="auto"/>
              <w:jc w:val="center"/>
              <w:rPr>
                <w:rFonts w:ascii="Arial" w:hAnsi="Arial" w:cs="Arial"/>
              </w:rPr>
            </w:pPr>
            <w:r>
              <w:rPr>
                <w:rFonts w:ascii="Arial" w:hAnsi="Arial" w:cs="Arial"/>
                <w:lang w:val="en-ID"/>
              </w:rPr>
              <w:t>d</w:t>
            </w:r>
            <w:r w:rsidR="00D14687" w:rsidRPr="007939E2">
              <w:rPr>
                <w:rFonts w:ascii="Arial" w:hAnsi="Arial" w:cs="Arial"/>
              </w:rPr>
              <w:t>r. DENNY MUDA PERDANA</w:t>
            </w:r>
            <w:r w:rsidR="00CE724E" w:rsidRPr="007939E2">
              <w:rPr>
                <w:rFonts w:ascii="Arial" w:hAnsi="Arial" w:cs="Arial"/>
              </w:rPr>
              <w:t>, Sp.Rad</w:t>
            </w: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Pembina Utama Muda</w:t>
            </w:r>
          </w:p>
          <w:p w:rsidR="00CE724E" w:rsidRPr="007939E2" w:rsidRDefault="00CE724E" w:rsidP="00A60035">
            <w:pPr>
              <w:pStyle w:val="NoSpacing"/>
              <w:spacing w:line="360" w:lineRule="auto"/>
              <w:jc w:val="center"/>
              <w:rPr>
                <w:rFonts w:ascii="Arial" w:hAnsi="Arial" w:cs="Arial"/>
              </w:rPr>
            </w:pPr>
            <w:r w:rsidRPr="007939E2">
              <w:rPr>
                <w:rFonts w:ascii="Arial" w:hAnsi="Arial" w:cs="Arial"/>
              </w:rPr>
              <w:t>NIP. 19621121 199610 1 001</w:t>
            </w:r>
          </w:p>
        </w:tc>
      </w:tr>
    </w:tbl>
    <w:p w:rsidR="00CE724E" w:rsidRPr="007939E2" w:rsidRDefault="00CE724E" w:rsidP="00A60035">
      <w:pPr>
        <w:pStyle w:val="NoSpacing"/>
        <w:spacing w:line="360" w:lineRule="auto"/>
        <w:jc w:val="center"/>
        <w:rPr>
          <w:rFonts w:ascii="Arial" w:hAnsi="Arial" w:cs="Arial"/>
        </w:rPr>
      </w:pPr>
    </w:p>
    <w:p w:rsidR="00CC68B1" w:rsidRPr="007939E2" w:rsidRDefault="00CC68B1" w:rsidP="00A60035">
      <w:pPr>
        <w:pStyle w:val="NoSpacing"/>
        <w:spacing w:line="360" w:lineRule="auto"/>
        <w:jc w:val="center"/>
        <w:rPr>
          <w:rFonts w:ascii="Arial" w:hAnsi="Arial" w:cs="Arial"/>
        </w:rPr>
      </w:pPr>
    </w:p>
    <w:p w:rsidR="00CC68B1" w:rsidRPr="007939E2" w:rsidRDefault="00CC68B1" w:rsidP="00A60035">
      <w:pPr>
        <w:pStyle w:val="NoSpacing"/>
        <w:spacing w:line="360" w:lineRule="auto"/>
        <w:jc w:val="center"/>
        <w:rPr>
          <w:rFonts w:ascii="Arial" w:hAnsi="Arial" w:cs="Arial"/>
        </w:rPr>
      </w:pPr>
    </w:p>
    <w:p w:rsidR="00CE724E" w:rsidRPr="00F7068A" w:rsidRDefault="00F7068A" w:rsidP="00A60035">
      <w:pPr>
        <w:pStyle w:val="NoSpacing"/>
        <w:spacing w:line="360" w:lineRule="auto"/>
        <w:rPr>
          <w:rFonts w:ascii="Arial" w:hAnsi="Arial" w:cs="Arial"/>
          <w:u w:val="single"/>
        </w:rPr>
      </w:pPr>
      <w:r w:rsidRPr="00F7068A">
        <w:rPr>
          <w:rFonts w:ascii="Arial" w:hAnsi="Arial" w:cs="Arial"/>
          <w:u w:val="single"/>
        </w:rPr>
        <w:t>TEMBUSAN</w:t>
      </w:r>
      <w:r w:rsidR="00CE724E" w:rsidRPr="00F7068A">
        <w:rPr>
          <w:rFonts w:ascii="Arial" w:hAnsi="Arial" w:cs="Arial"/>
          <w:u w:val="single"/>
        </w:rPr>
        <w:t xml:space="preserve"> Yth :</w:t>
      </w:r>
    </w:p>
    <w:p w:rsidR="00CE724E" w:rsidRPr="007939E2" w:rsidRDefault="00CE724E" w:rsidP="00A60035">
      <w:pPr>
        <w:pStyle w:val="NoSpacing"/>
        <w:numPr>
          <w:ilvl w:val="0"/>
          <w:numId w:val="1"/>
        </w:numPr>
        <w:spacing w:line="360" w:lineRule="auto"/>
        <w:ind w:left="426" w:hanging="426"/>
        <w:rPr>
          <w:rFonts w:ascii="Arial" w:hAnsi="Arial" w:cs="Arial"/>
        </w:rPr>
      </w:pPr>
      <w:r w:rsidRPr="007939E2">
        <w:rPr>
          <w:rFonts w:ascii="Arial" w:hAnsi="Arial" w:cs="Arial"/>
        </w:rPr>
        <w:t>Kepala Instalasi RSUD dr. Murjani Sampit</w:t>
      </w:r>
    </w:p>
    <w:p w:rsidR="00CE724E" w:rsidRPr="007939E2" w:rsidRDefault="00CE724E" w:rsidP="00A60035">
      <w:pPr>
        <w:pStyle w:val="NoSpacing"/>
        <w:numPr>
          <w:ilvl w:val="0"/>
          <w:numId w:val="1"/>
        </w:numPr>
        <w:spacing w:line="360" w:lineRule="auto"/>
        <w:ind w:left="426" w:hanging="426"/>
        <w:rPr>
          <w:rFonts w:ascii="Arial" w:hAnsi="Arial" w:cs="Arial"/>
        </w:rPr>
      </w:pPr>
      <w:r w:rsidRPr="007939E2">
        <w:rPr>
          <w:rFonts w:ascii="Arial" w:hAnsi="Arial" w:cs="Arial"/>
        </w:rPr>
        <w:t>Arsip</w:t>
      </w:r>
    </w:p>
    <w:p w:rsidR="008F7838" w:rsidRDefault="008F7838"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F7068A" w:rsidRDefault="00F7068A" w:rsidP="008F7838">
      <w:pPr>
        <w:pStyle w:val="NoSpacing"/>
        <w:spacing w:line="360" w:lineRule="auto"/>
        <w:rPr>
          <w:rFonts w:ascii="Arial" w:hAnsi="Arial" w:cs="Arial"/>
          <w:lang w:val="en-ID"/>
        </w:rPr>
      </w:pPr>
    </w:p>
    <w:p w:rsidR="00BE2B38" w:rsidRPr="007939E2" w:rsidRDefault="00BE2B38" w:rsidP="008F7838">
      <w:pPr>
        <w:pStyle w:val="NoSpacing"/>
        <w:spacing w:line="360" w:lineRule="auto"/>
        <w:rPr>
          <w:rFonts w:ascii="Arial" w:hAnsi="Arial" w:cs="Arial"/>
          <w:lang w:val="en-ID"/>
        </w:rPr>
      </w:pPr>
    </w:p>
    <w:p w:rsidR="005D24F5" w:rsidRPr="007939E2" w:rsidRDefault="005D24F5" w:rsidP="00A60035">
      <w:pPr>
        <w:pStyle w:val="NoSpacing"/>
        <w:spacing w:line="360" w:lineRule="auto"/>
        <w:rPr>
          <w:rFonts w:ascii="Arial" w:hAnsi="Arial" w:cs="Arial"/>
        </w:rPr>
      </w:pPr>
      <w:r w:rsidRPr="007939E2">
        <w:rPr>
          <w:rFonts w:ascii="Arial" w:hAnsi="Arial" w:cs="Arial"/>
        </w:rPr>
        <w:lastRenderedPageBreak/>
        <w:t>LAMPIRAN KEBIJAKAN DIREKTUR RSUD dr. MURJANI SAMPIT</w:t>
      </w:r>
    </w:p>
    <w:p w:rsidR="005D24F5" w:rsidRPr="007939E2" w:rsidRDefault="004A7C81" w:rsidP="00A60035">
      <w:pPr>
        <w:pStyle w:val="NoSpacing"/>
        <w:spacing w:line="360" w:lineRule="auto"/>
        <w:rPr>
          <w:rFonts w:ascii="Arial" w:hAnsi="Arial" w:cs="Arial"/>
        </w:rPr>
      </w:pPr>
      <w:r w:rsidRPr="007939E2">
        <w:rPr>
          <w:rFonts w:ascii="Arial" w:hAnsi="Arial" w:cs="Arial"/>
        </w:rPr>
        <w:t>NOMOR</w:t>
      </w:r>
      <w:r w:rsidRPr="007939E2">
        <w:rPr>
          <w:rFonts w:ascii="Arial" w:hAnsi="Arial" w:cs="Arial"/>
        </w:rPr>
        <w:tab/>
        <w:t xml:space="preserve">:  </w:t>
      </w:r>
      <w:r w:rsidR="00BE2B38">
        <w:rPr>
          <w:rFonts w:ascii="Arial" w:hAnsi="Arial" w:cs="Arial"/>
          <w:lang w:val="en-US"/>
        </w:rPr>
        <w:t>001</w:t>
      </w:r>
      <w:r w:rsidRPr="007939E2">
        <w:rPr>
          <w:rFonts w:ascii="Arial" w:hAnsi="Arial" w:cs="Arial"/>
        </w:rPr>
        <w:t xml:space="preserve"> /PDM/K</w:t>
      </w:r>
      <w:r w:rsidRPr="007939E2">
        <w:rPr>
          <w:rFonts w:ascii="Arial" w:hAnsi="Arial" w:cs="Arial"/>
          <w:lang w:val="en-ID"/>
        </w:rPr>
        <w:t>PMKP</w:t>
      </w:r>
      <w:r w:rsidR="00F7068A">
        <w:rPr>
          <w:rFonts w:ascii="Arial" w:hAnsi="Arial" w:cs="Arial"/>
          <w:lang w:val="en-ID"/>
        </w:rPr>
        <w:t>/P09</w:t>
      </w:r>
      <w:r w:rsidR="005D24F5" w:rsidRPr="007939E2">
        <w:rPr>
          <w:rFonts w:ascii="Arial" w:hAnsi="Arial" w:cs="Arial"/>
        </w:rPr>
        <w:t xml:space="preserve">/RSUD-DM/I/2018  </w:t>
      </w:r>
    </w:p>
    <w:p w:rsidR="005D24F5" w:rsidRPr="007939E2" w:rsidRDefault="00BE2B38" w:rsidP="00A60035">
      <w:pPr>
        <w:pStyle w:val="NoSpacing"/>
        <w:spacing w:line="360" w:lineRule="auto"/>
        <w:rPr>
          <w:rFonts w:ascii="Arial" w:hAnsi="Arial" w:cs="Arial"/>
        </w:rPr>
      </w:pPr>
      <w:r>
        <w:rPr>
          <w:rFonts w:ascii="Arial" w:hAnsi="Arial" w:cs="Arial"/>
        </w:rPr>
        <w:t>TANGGAL</w:t>
      </w:r>
      <w:r>
        <w:rPr>
          <w:rFonts w:ascii="Arial" w:hAnsi="Arial" w:cs="Arial"/>
        </w:rPr>
        <w:tab/>
        <w:t xml:space="preserve">:  </w:t>
      </w:r>
      <w:r>
        <w:rPr>
          <w:rFonts w:ascii="Arial" w:hAnsi="Arial" w:cs="Arial"/>
          <w:lang w:val="en-US"/>
        </w:rPr>
        <w:t xml:space="preserve">02 </w:t>
      </w:r>
      <w:r w:rsidR="005D24F5" w:rsidRPr="007939E2">
        <w:rPr>
          <w:rFonts w:ascii="Arial" w:hAnsi="Arial" w:cs="Arial"/>
        </w:rPr>
        <w:t>JANUARI 2018</w:t>
      </w:r>
    </w:p>
    <w:p w:rsidR="002D1FB9" w:rsidRPr="007939E2" w:rsidRDefault="002D1FB9" w:rsidP="00A60035">
      <w:pPr>
        <w:spacing w:line="360" w:lineRule="auto"/>
        <w:jc w:val="both"/>
        <w:rPr>
          <w:rFonts w:ascii="Arial" w:eastAsia="Calibri" w:hAnsi="Arial" w:cs="Arial"/>
          <w:spacing w:val="1"/>
          <w:sz w:val="22"/>
          <w:szCs w:val="22"/>
          <w:lang w:val="id-ID"/>
        </w:rPr>
      </w:pPr>
    </w:p>
    <w:p w:rsidR="008C5C84" w:rsidRPr="007939E2" w:rsidRDefault="008C5C84" w:rsidP="00A60035">
      <w:pPr>
        <w:spacing w:line="360" w:lineRule="auto"/>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BAB I</w:t>
      </w:r>
    </w:p>
    <w:p w:rsidR="008C5C84" w:rsidRPr="007939E2" w:rsidRDefault="008C5C84" w:rsidP="00A60035">
      <w:pPr>
        <w:spacing w:line="360" w:lineRule="auto"/>
        <w:jc w:val="center"/>
        <w:rPr>
          <w:rFonts w:ascii="Arial" w:hAnsi="Arial" w:cs="Arial"/>
          <w:sz w:val="22"/>
          <w:szCs w:val="22"/>
          <w:lang w:val="id-ID"/>
        </w:rPr>
      </w:pPr>
      <w:r w:rsidRPr="007939E2">
        <w:rPr>
          <w:rFonts w:ascii="Arial" w:eastAsia="Calibri" w:hAnsi="Arial" w:cs="Arial"/>
          <w:spacing w:val="1"/>
          <w:sz w:val="22"/>
          <w:szCs w:val="22"/>
          <w:lang w:val="id-ID"/>
        </w:rPr>
        <w:t>PENDAHULUAN</w:t>
      </w:r>
    </w:p>
    <w:p w:rsidR="008C5C84" w:rsidRPr="007939E2" w:rsidRDefault="008C5C84" w:rsidP="00A60035">
      <w:pPr>
        <w:spacing w:line="360" w:lineRule="auto"/>
        <w:jc w:val="both"/>
        <w:rPr>
          <w:rFonts w:ascii="Arial" w:hAnsi="Arial" w:cs="Arial"/>
          <w:sz w:val="22"/>
          <w:szCs w:val="22"/>
          <w:lang w:val="id-ID"/>
        </w:rPr>
      </w:pPr>
    </w:p>
    <w:p w:rsidR="008C5C84" w:rsidRPr="007939E2" w:rsidRDefault="008C5C84" w:rsidP="00A60035">
      <w:pPr>
        <w:pStyle w:val="ListParagraph"/>
        <w:numPr>
          <w:ilvl w:val="0"/>
          <w:numId w:val="3"/>
        </w:numPr>
        <w:spacing w:line="360" w:lineRule="auto"/>
        <w:ind w:left="426" w:hanging="426"/>
        <w:jc w:val="both"/>
        <w:rPr>
          <w:rFonts w:ascii="Arial" w:eastAsia="Calibri" w:hAnsi="Arial" w:cs="Arial"/>
          <w:w w:val="102"/>
          <w:sz w:val="22"/>
          <w:szCs w:val="22"/>
          <w:lang w:val="id-ID"/>
        </w:rPr>
      </w:pPr>
      <w:r w:rsidRPr="007939E2">
        <w:rPr>
          <w:rFonts w:ascii="Arial" w:eastAsia="Calibri" w:hAnsi="Arial" w:cs="Arial"/>
          <w:spacing w:val="1"/>
          <w:sz w:val="22"/>
          <w:szCs w:val="22"/>
        </w:rPr>
        <w:t>L</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z w:val="22"/>
          <w:szCs w:val="22"/>
        </w:rPr>
        <w:t>AR</w:t>
      </w:r>
      <w:r w:rsidRPr="007939E2">
        <w:rPr>
          <w:rFonts w:ascii="Arial" w:eastAsia="Calibri" w:hAnsi="Arial" w:cs="Arial"/>
          <w:sz w:val="22"/>
          <w:szCs w:val="22"/>
          <w:lang w:val="id-ID"/>
        </w:rPr>
        <w:t xml:space="preserve"> </w:t>
      </w:r>
      <w:r w:rsidRPr="007939E2">
        <w:rPr>
          <w:rFonts w:ascii="Arial" w:eastAsia="Calibri" w:hAnsi="Arial" w:cs="Arial"/>
          <w:spacing w:val="1"/>
          <w:w w:val="102"/>
          <w:sz w:val="22"/>
          <w:szCs w:val="22"/>
        </w:rPr>
        <w:t>BE</w:t>
      </w:r>
      <w:r w:rsidRPr="007939E2">
        <w:rPr>
          <w:rFonts w:ascii="Arial" w:eastAsia="Calibri" w:hAnsi="Arial" w:cs="Arial"/>
          <w:spacing w:val="3"/>
          <w:w w:val="102"/>
          <w:sz w:val="22"/>
          <w:szCs w:val="22"/>
        </w:rPr>
        <w:t>L</w:t>
      </w:r>
      <w:r w:rsidRPr="007939E2">
        <w:rPr>
          <w:rFonts w:ascii="Arial" w:eastAsia="Calibri" w:hAnsi="Arial" w:cs="Arial"/>
          <w:w w:val="102"/>
          <w:sz w:val="22"/>
          <w:szCs w:val="22"/>
        </w:rPr>
        <w:t>A</w:t>
      </w:r>
      <w:r w:rsidRPr="007939E2">
        <w:rPr>
          <w:rFonts w:ascii="Arial" w:eastAsia="Calibri" w:hAnsi="Arial" w:cs="Arial"/>
          <w:spacing w:val="-1"/>
          <w:w w:val="102"/>
          <w:sz w:val="22"/>
          <w:szCs w:val="22"/>
        </w:rPr>
        <w:t>K</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p w:rsidR="008C5C84" w:rsidRPr="007939E2" w:rsidRDefault="008C5C84"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Peningkatan mutu </w:t>
      </w:r>
      <w:r w:rsidR="001E0772" w:rsidRPr="007939E2">
        <w:rPr>
          <w:rFonts w:ascii="Arial" w:eastAsia="Calibri" w:hAnsi="Arial" w:cs="Arial"/>
          <w:spacing w:val="1"/>
          <w:sz w:val="22"/>
          <w:szCs w:val="22"/>
          <w:lang w:val="id-ID"/>
        </w:rPr>
        <w:t xml:space="preserve">dan keselamatan pasien </w:t>
      </w:r>
      <w:r w:rsidRPr="007939E2">
        <w:rPr>
          <w:rFonts w:ascii="Arial" w:eastAsia="Calibri" w:hAnsi="Arial" w:cs="Arial"/>
          <w:spacing w:val="1"/>
          <w:sz w:val="22"/>
          <w:szCs w:val="22"/>
          <w:lang w:val="id-ID"/>
        </w:rPr>
        <w:t xml:space="preserve">adalah program yang disusun secara objektif dan sistematik untuk memantau dan menilai mutu serta kewajaran asuhan terhadap pasien, menggunakan peluang untuk meningkatkan asuhan pasien dan memecahkan masalah-masalah yang terungkap (Jacobalis 5, 1989) </w:t>
      </w:r>
    </w:p>
    <w:p w:rsidR="008C5C84" w:rsidRPr="007939E2" w:rsidRDefault="008C5C84"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Rumah Sakit Umun Daerah dr. Murjani Sampit adalah salah satu institusi milik Pemerintah Daerah </w:t>
      </w:r>
      <w:r w:rsidR="0045214C" w:rsidRPr="007939E2">
        <w:rPr>
          <w:rFonts w:ascii="Arial" w:eastAsia="Calibri" w:hAnsi="Arial" w:cs="Arial"/>
          <w:spacing w:val="1"/>
          <w:sz w:val="22"/>
          <w:szCs w:val="22"/>
          <w:lang w:val="id-ID"/>
        </w:rPr>
        <w:t xml:space="preserve">Kabupaten Kotawaringin Timur Provinsi Kalimantan Tengah </w:t>
      </w:r>
      <w:r w:rsidRPr="007939E2">
        <w:rPr>
          <w:rFonts w:ascii="Arial" w:eastAsia="Calibri" w:hAnsi="Arial" w:cs="Arial"/>
          <w:spacing w:val="1"/>
          <w:sz w:val="22"/>
          <w:szCs w:val="22"/>
          <w:lang w:val="id-ID"/>
        </w:rPr>
        <w:t>yang memberikan pelayanan langsung khususnya pelayanan kesehatan. Dalam upaya memberikan pel</w:t>
      </w:r>
      <w:r w:rsidR="002B1118" w:rsidRPr="007939E2">
        <w:rPr>
          <w:rFonts w:ascii="Arial" w:eastAsia="Calibri" w:hAnsi="Arial" w:cs="Arial"/>
          <w:spacing w:val="1"/>
          <w:sz w:val="22"/>
          <w:szCs w:val="22"/>
          <w:lang w:val="id-ID"/>
        </w:rPr>
        <w:t>ayanan, rumah sakit dituntut mem</w:t>
      </w:r>
      <w:r w:rsidRPr="007939E2">
        <w:rPr>
          <w:rFonts w:ascii="Arial" w:eastAsia="Calibri" w:hAnsi="Arial" w:cs="Arial"/>
          <w:spacing w:val="1"/>
          <w:sz w:val="22"/>
          <w:szCs w:val="22"/>
          <w:lang w:val="id-ID"/>
        </w:rPr>
        <w:t xml:space="preserve">berikan pelayanan sebaik-baiknya sebagai </w:t>
      </w:r>
      <w:r w:rsidRPr="007939E2">
        <w:rPr>
          <w:rFonts w:ascii="Arial" w:eastAsia="Calibri" w:hAnsi="Arial" w:cs="Arial"/>
          <w:i/>
          <w:spacing w:val="1"/>
          <w:sz w:val="22"/>
          <w:szCs w:val="22"/>
          <w:lang w:val="id-ID"/>
        </w:rPr>
        <w:t>public service</w:t>
      </w:r>
      <w:r w:rsidRPr="007939E2">
        <w:rPr>
          <w:rFonts w:ascii="Arial" w:eastAsia="Calibri" w:hAnsi="Arial" w:cs="Arial"/>
          <w:spacing w:val="1"/>
          <w:sz w:val="22"/>
          <w:szCs w:val="22"/>
          <w:lang w:val="id-ID"/>
        </w:rPr>
        <w:t>. Hal tersebut berdasarkan pada tuntutan masyarakat terhadap pelayan</w:t>
      </w:r>
      <w:r w:rsidR="00B27687" w:rsidRPr="007939E2">
        <w:rPr>
          <w:rFonts w:ascii="Arial" w:eastAsia="Calibri" w:hAnsi="Arial" w:cs="Arial"/>
          <w:spacing w:val="1"/>
          <w:sz w:val="22"/>
          <w:szCs w:val="22"/>
          <w:lang w:val="id-ID"/>
        </w:rPr>
        <w:t>an</w:t>
      </w:r>
      <w:r w:rsidRPr="007939E2">
        <w:rPr>
          <w:rFonts w:ascii="Arial" w:eastAsia="Calibri" w:hAnsi="Arial" w:cs="Arial"/>
          <w:spacing w:val="1"/>
          <w:sz w:val="22"/>
          <w:szCs w:val="22"/>
          <w:lang w:val="id-ID"/>
        </w:rPr>
        <w:t xml:space="preserve"> yang lebih baik, lebih ramah dan lebih bermutu.</w:t>
      </w:r>
    </w:p>
    <w:p w:rsidR="008C5C84" w:rsidRPr="007939E2" w:rsidRDefault="008C5C84"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Semakin meningkatnya tingkat pendidikan dan sosial ekonomi masyarakat, maka sistem nilai dan orientasi dalam masyarakat pun mulai berubah. Dengan semakin meningkatnya tuntutan masyarakat akan mutu pelayanan kesehatan, maka fungsi rumah sakit sebagai pemberi pelayanan kesehatan secara bertahap terus ditingkatkan agar menjadi efektif dan efesien serta memberi kepuasan terhadap pasien, keluarga dan masyarakat. Berdasarakan hal tersebut, peningkatan mutu </w:t>
      </w:r>
      <w:r w:rsidR="001E0772" w:rsidRPr="007939E2">
        <w:rPr>
          <w:rFonts w:ascii="Arial" w:eastAsia="Calibri" w:hAnsi="Arial" w:cs="Arial"/>
          <w:spacing w:val="1"/>
          <w:sz w:val="22"/>
          <w:szCs w:val="22"/>
          <w:lang w:val="id-ID"/>
        </w:rPr>
        <w:t xml:space="preserve">dan keselamatan pasien </w:t>
      </w:r>
      <w:r w:rsidRPr="007939E2">
        <w:rPr>
          <w:rFonts w:ascii="Arial" w:eastAsia="Calibri" w:hAnsi="Arial" w:cs="Arial"/>
          <w:spacing w:val="1"/>
          <w:sz w:val="22"/>
          <w:szCs w:val="22"/>
          <w:lang w:val="id-ID"/>
        </w:rPr>
        <w:t xml:space="preserve">perlu dilakukan. </w:t>
      </w:r>
    </w:p>
    <w:p w:rsidR="008C5C84" w:rsidRPr="007939E2" w:rsidRDefault="008C5C84"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Rumah Sakit Umum Daerah dr. Murjani Sampit perlu menjawab tantangan dan tuntutan masyarakat terhadap peningkatan pelayanan sec</w:t>
      </w:r>
      <w:r w:rsidR="00B27687" w:rsidRPr="007939E2">
        <w:rPr>
          <w:rFonts w:ascii="Arial" w:eastAsia="Calibri" w:hAnsi="Arial" w:cs="Arial"/>
          <w:spacing w:val="1"/>
          <w:sz w:val="22"/>
          <w:szCs w:val="22"/>
          <w:lang w:val="id-ID"/>
        </w:rPr>
        <w:t>a</w:t>
      </w:r>
      <w:r w:rsidRPr="007939E2">
        <w:rPr>
          <w:rFonts w:ascii="Arial" w:eastAsia="Calibri" w:hAnsi="Arial" w:cs="Arial"/>
          <w:spacing w:val="1"/>
          <w:sz w:val="22"/>
          <w:szCs w:val="22"/>
          <w:lang w:val="id-ID"/>
        </w:rPr>
        <w:t>ra bertahap melalui upaya program peningkat</w:t>
      </w:r>
      <w:r w:rsidR="001B0E04" w:rsidRPr="007939E2">
        <w:rPr>
          <w:rFonts w:ascii="Arial" w:eastAsia="Calibri" w:hAnsi="Arial" w:cs="Arial"/>
          <w:spacing w:val="1"/>
          <w:sz w:val="22"/>
          <w:szCs w:val="22"/>
          <w:lang w:val="en-SG"/>
        </w:rPr>
        <w:t>a</w:t>
      </w:r>
      <w:r w:rsidRPr="007939E2">
        <w:rPr>
          <w:rFonts w:ascii="Arial" w:eastAsia="Calibri" w:hAnsi="Arial" w:cs="Arial"/>
          <w:spacing w:val="1"/>
          <w:sz w:val="22"/>
          <w:szCs w:val="22"/>
          <w:lang w:val="id-ID"/>
        </w:rPr>
        <w:t>n mutu pelayanan rumah sakit. Hal ini sesuai dengan Keputusan Ment</w:t>
      </w:r>
      <w:r w:rsidR="00B27687" w:rsidRPr="007939E2">
        <w:rPr>
          <w:rFonts w:ascii="Arial" w:eastAsia="Calibri" w:hAnsi="Arial" w:cs="Arial"/>
          <w:spacing w:val="1"/>
          <w:sz w:val="22"/>
          <w:szCs w:val="22"/>
          <w:lang w:val="id-ID"/>
        </w:rPr>
        <w:t>e</w:t>
      </w:r>
      <w:r w:rsidRPr="007939E2">
        <w:rPr>
          <w:rFonts w:ascii="Arial" w:eastAsia="Calibri" w:hAnsi="Arial" w:cs="Arial"/>
          <w:spacing w:val="1"/>
          <w:sz w:val="22"/>
          <w:szCs w:val="22"/>
          <w:lang w:val="id-ID"/>
        </w:rPr>
        <w:t>ri Kesehatan Republik Indonesia Nomor 129/Menkes/SK/II/2008 tentang S</w:t>
      </w:r>
      <w:r w:rsidR="00B27687" w:rsidRPr="007939E2">
        <w:rPr>
          <w:rFonts w:ascii="Arial" w:eastAsia="Calibri" w:hAnsi="Arial" w:cs="Arial"/>
          <w:spacing w:val="1"/>
          <w:sz w:val="22"/>
          <w:szCs w:val="22"/>
          <w:lang w:val="id-ID"/>
        </w:rPr>
        <w:t>tandar Minimal Pelayanan Rumah S</w:t>
      </w:r>
      <w:r w:rsidRPr="007939E2">
        <w:rPr>
          <w:rFonts w:ascii="Arial" w:eastAsia="Calibri" w:hAnsi="Arial" w:cs="Arial"/>
          <w:spacing w:val="1"/>
          <w:sz w:val="22"/>
          <w:szCs w:val="22"/>
          <w:lang w:val="id-ID"/>
        </w:rPr>
        <w:t>akit yang menyebut bahwa rumah sakit sebagai salah satu sarana kese</w:t>
      </w:r>
      <w:r w:rsidR="00534404" w:rsidRPr="007939E2">
        <w:rPr>
          <w:rFonts w:ascii="Arial" w:eastAsia="Calibri" w:hAnsi="Arial" w:cs="Arial"/>
          <w:spacing w:val="1"/>
          <w:sz w:val="22"/>
          <w:szCs w:val="22"/>
          <w:lang w:val="id-ID"/>
        </w:rPr>
        <w:t>hatan yang memberikan pelayanan kesehatan kepada masyarakat</w:t>
      </w:r>
      <w:r w:rsidRPr="007939E2">
        <w:rPr>
          <w:rFonts w:ascii="Arial" w:eastAsia="Calibri" w:hAnsi="Arial" w:cs="Arial"/>
          <w:spacing w:val="1"/>
          <w:sz w:val="22"/>
          <w:szCs w:val="22"/>
          <w:lang w:val="id-ID"/>
        </w:rPr>
        <w:t xml:space="preserve"> memiliki peran yang sangat strategis dalam mempercepat peningkatan derajat kesehatan masyarakat. Oleh karena itu rumah sakit dituntut untuk memberikan pelayanan yang bermutu sesuai dengan standa</w:t>
      </w:r>
      <w:r w:rsidR="001B0E04" w:rsidRPr="007939E2">
        <w:rPr>
          <w:rFonts w:ascii="Arial" w:eastAsia="Calibri" w:hAnsi="Arial" w:cs="Arial"/>
          <w:spacing w:val="1"/>
          <w:sz w:val="22"/>
          <w:szCs w:val="22"/>
          <w:lang w:val="id-ID"/>
        </w:rPr>
        <w:t>r yang ditetapkan dan dapat men</w:t>
      </w:r>
      <w:r w:rsidRPr="007939E2">
        <w:rPr>
          <w:rFonts w:ascii="Arial" w:eastAsia="Calibri" w:hAnsi="Arial" w:cs="Arial"/>
          <w:spacing w:val="1"/>
          <w:sz w:val="22"/>
          <w:szCs w:val="22"/>
          <w:lang w:val="id-ID"/>
        </w:rPr>
        <w:t>jangkau seluruh lapisan masyarakat.</w:t>
      </w:r>
    </w:p>
    <w:p w:rsidR="00BE2B38" w:rsidRDefault="00320982"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Program</w:t>
      </w:r>
      <w:r w:rsidR="008C5C84" w:rsidRPr="007939E2">
        <w:rPr>
          <w:rFonts w:ascii="Arial" w:eastAsia="Calibri" w:hAnsi="Arial" w:cs="Arial"/>
          <w:spacing w:val="1"/>
          <w:sz w:val="22"/>
          <w:szCs w:val="22"/>
          <w:lang w:val="id-ID"/>
        </w:rPr>
        <w:t xml:space="preserve"> PMKP (Peningkatan Mutu dan Keselam</w:t>
      </w:r>
      <w:r w:rsidR="001B0E04" w:rsidRPr="007939E2">
        <w:rPr>
          <w:rFonts w:ascii="Arial" w:eastAsia="Calibri" w:hAnsi="Arial" w:cs="Arial"/>
          <w:spacing w:val="1"/>
          <w:sz w:val="22"/>
          <w:szCs w:val="22"/>
          <w:lang w:val="en-SG"/>
        </w:rPr>
        <w:t>a</w:t>
      </w:r>
      <w:r w:rsidR="008C5C84" w:rsidRPr="007939E2">
        <w:rPr>
          <w:rFonts w:ascii="Arial" w:eastAsia="Calibri" w:hAnsi="Arial" w:cs="Arial"/>
          <w:spacing w:val="1"/>
          <w:sz w:val="22"/>
          <w:szCs w:val="22"/>
          <w:lang w:val="id-ID"/>
        </w:rPr>
        <w:t>tan Pasien) merupakan kriteria mayor dalam memenuhi dari elemen-elemen yang ada, yaitu harus terpenuhi minimal 80%, dari total masing-masing elemen penilaian yang harus dipenuhi sesuai standar akreditasi. Berdasarkan elemen tersebut rumah sakit harus memenuhi elemen-elemen yang disyaratkan dalam standar PMKP. Ole</w:t>
      </w:r>
      <w:r w:rsidR="004D5DDE" w:rsidRPr="007939E2">
        <w:rPr>
          <w:rFonts w:ascii="Arial" w:eastAsia="Calibri" w:hAnsi="Arial" w:cs="Arial"/>
          <w:spacing w:val="1"/>
          <w:sz w:val="22"/>
          <w:szCs w:val="22"/>
          <w:lang w:val="id-ID"/>
        </w:rPr>
        <w:t xml:space="preserve">h karena itu disusunlah Pedoman Peningkatan </w:t>
      </w:r>
      <w:r w:rsidR="001B0E04" w:rsidRPr="007939E2">
        <w:rPr>
          <w:rFonts w:ascii="Arial" w:eastAsia="Calibri" w:hAnsi="Arial" w:cs="Arial"/>
          <w:spacing w:val="1"/>
          <w:sz w:val="22"/>
          <w:szCs w:val="22"/>
          <w:lang w:val="id-ID"/>
        </w:rPr>
        <w:t xml:space="preserve"> Mutu dan Keselamatan Pa</w:t>
      </w:r>
      <w:r w:rsidR="008C5C84" w:rsidRPr="007939E2">
        <w:rPr>
          <w:rFonts w:ascii="Arial" w:eastAsia="Calibri" w:hAnsi="Arial" w:cs="Arial"/>
          <w:spacing w:val="1"/>
          <w:sz w:val="22"/>
          <w:szCs w:val="22"/>
          <w:lang w:val="id-ID"/>
        </w:rPr>
        <w:t>s</w:t>
      </w:r>
      <w:r w:rsidR="001B0E04" w:rsidRPr="007939E2">
        <w:rPr>
          <w:rFonts w:ascii="Arial" w:eastAsia="Calibri" w:hAnsi="Arial" w:cs="Arial"/>
          <w:spacing w:val="1"/>
          <w:sz w:val="22"/>
          <w:szCs w:val="22"/>
          <w:lang w:val="en-SG"/>
        </w:rPr>
        <w:t>i</w:t>
      </w:r>
      <w:r w:rsidR="004D5DDE" w:rsidRPr="007939E2">
        <w:rPr>
          <w:rFonts w:ascii="Arial" w:eastAsia="Calibri" w:hAnsi="Arial" w:cs="Arial"/>
          <w:spacing w:val="1"/>
          <w:sz w:val="22"/>
          <w:szCs w:val="22"/>
          <w:lang w:val="id-ID"/>
        </w:rPr>
        <w:t>en ini</w:t>
      </w:r>
      <w:r w:rsidR="008C5C84" w:rsidRPr="007939E2">
        <w:rPr>
          <w:rFonts w:ascii="Arial" w:eastAsia="Calibri" w:hAnsi="Arial" w:cs="Arial"/>
          <w:spacing w:val="1"/>
          <w:sz w:val="22"/>
          <w:szCs w:val="22"/>
          <w:lang w:val="id-ID"/>
        </w:rPr>
        <w:t xml:space="preserve">.  </w:t>
      </w:r>
    </w:p>
    <w:p w:rsidR="008C5C84" w:rsidRPr="007939E2" w:rsidRDefault="008C5C84" w:rsidP="00A60035">
      <w:pPr>
        <w:pStyle w:val="ListParagraph"/>
        <w:spacing w:line="360" w:lineRule="auto"/>
        <w:ind w:left="426"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   </w:t>
      </w:r>
    </w:p>
    <w:p w:rsidR="008C5C84" w:rsidRPr="007939E2" w:rsidRDefault="008C5C84" w:rsidP="00A60035">
      <w:pPr>
        <w:pStyle w:val="ListParagraph"/>
        <w:numPr>
          <w:ilvl w:val="0"/>
          <w:numId w:val="3"/>
        </w:numPr>
        <w:spacing w:line="360" w:lineRule="auto"/>
        <w:ind w:left="426" w:hanging="426"/>
        <w:jc w:val="both"/>
        <w:rPr>
          <w:rFonts w:ascii="Arial" w:eastAsia="Calibri" w:hAnsi="Arial" w:cs="Arial"/>
          <w:sz w:val="22"/>
          <w:szCs w:val="22"/>
        </w:rPr>
      </w:pPr>
      <w:r w:rsidRPr="007939E2">
        <w:rPr>
          <w:rFonts w:ascii="Arial" w:eastAsia="Calibri" w:hAnsi="Arial" w:cs="Arial"/>
          <w:spacing w:val="1"/>
          <w:w w:val="102"/>
          <w:sz w:val="22"/>
          <w:szCs w:val="22"/>
        </w:rPr>
        <w:lastRenderedPageBreak/>
        <w:t>T</w:t>
      </w:r>
      <w:r w:rsidRPr="007939E2">
        <w:rPr>
          <w:rFonts w:ascii="Arial" w:eastAsia="Calibri" w:hAnsi="Arial" w:cs="Arial"/>
          <w:spacing w:val="-1"/>
          <w:w w:val="102"/>
          <w:sz w:val="22"/>
          <w:szCs w:val="22"/>
        </w:rPr>
        <w:t>U</w:t>
      </w:r>
      <w:r w:rsidRPr="007939E2">
        <w:rPr>
          <w:rFonts w:ascii="Arial" w:eastAsia="Calibri" w:hAnsi="Arial" w:cs="Arial"/>
          <w:w w:val="102"/>
          <w:sz w:val="22"/>
          <w:szCs w:val="22"/>
        </w:rPr>
        <w:t>J</w:t>
      </w:r>
      <w:r w:rsidRPr="007939E2">
        <w:rPr>
          <w:rFonts w:ascii="Arial" w:eastAsia="Calibri" w:hAnsi="Arial" w:cs="Arial"/>
          <w:spacing w:val="-1"/>
          <w:w w:val="102"/>
          <w:sz w:val="22"/>
          <w:szCs w:val="22"/>
        </w:rPr>
        <w:t>U</w:t>
      </w:r>
      <w:r w:rsidRPr="007939E2">
        <w:rPr>
          <w:rFonts w:ascii="Arial" w:eastAsia="Calibri" w:hAnsi="Arial" w:cs="Arial"/>
          <w:spacing w:val="3"/>
          <w:w w:val="102"/>
          <w:sz w:val="22"/>
          <w:szCs w:val="22"/>
        </w:rPr>
        <w:t>A</w:t>
      </w:r>
      <w:r w:rsidRPr="007939E2">
        <w:rPr>
          <w:rFonts w:ascii="Arial" w:eastAsia="Calibri" w:hAnsi="Arial" w:cs="Arial"/>
          <w:w w:val="102"/>
          <w:sz w:val="22"/>
          <w:szCs w:val="22"/>
        </w:rPr>
        <w:t>N</w:t>
      </w:r>
    </w:p>
    <w:p w:rsidR="00A60035" w:rsidRPr="007939E2" w:rsidRDefault="008C5C84" w:rsidP="00F97720">
      <w:pPr>
        <w:pStyle w:val="ListParagraph"/>
        <w:numPr>
          <w:ilvl w:val="0"/>
          <w:numId w:val="179"/>
        </w:numPr>
        <w:tabs>
          <w:tab w:val="left" w:pos="1560"/>
          <w:tab w:val="left" w:pos="2977"/>
        </w:tabs>
        <w:spacing w:line="360" w:lineRule="auto"/>
        <w:ind w:left="851" w:right="5965" w:hanging="425"/>
        <w:jc w:val="both"/>
        <w:rPr>
          <w:rFonts w:ascii="Arial" w:eastAsia="Calibri" w:hAnsi="Arial" w:cs="Arial"/>
          <w:sz w:val="22"/>
          <w:szCs w:val="22"/>
        </w:rPr>
      </w:pPr>
      <w:r w:rsidRPr="007939E2">
        <w:rPr>
          <w:rFonts w:ascii="Arial" w:eastAsia="Calibri" w:hAnsi="Arial" w:cs="Arial"/>
          <w:spacing w:val="1"/>
          <w:sz w:val="22"/>
          <w:szCs w:val="22"/>
        </w:rPr>
        <w:t>T</w:t>
      </w:r>
      <w:r w:rsidRPr="007939E2">
        <w:rPr>
          <w:rFonts w:ascii="Arial" w:eastAsia="Calibri" w:hAnsi="Arial" w:cs="Arial"/>
          <w:spacing w:val="-1"/>
          <w:sz w:val="22"/>
          <w:szCs w:val="22"/>
        </w:rPr>
        <w:t>uju</w:t>
      </w:r>
      <w:r w:rsidRPr="007939E2">
        <w:rPr>
          <w:rFonts w:ascii="Arial" w:eastAsia="Calibri" w:hAnsi="Arial" w:cs="Arial"/>
          <w:sz w:val="22"/>
          <w:szCs w:val="22"/>
        </w:rPr>
        <w:t>a</w:t>
      </w:r>
      <w:r w:rsidRPr="007939E2">
        <w:rPr>
          <w:rFonts w:ascii="Arial" w:eastAsia="Calibri" w:hAnsi="Arial" w:cs="Arial"/>
          <w:sz w:val="22"/>
          <w:szCs w:val="22"/>
          <w:lang w:val="id-ID"/>
        </w:rPr>
        <w:t xml:space="preserve">n </w:t>
      </w:r>
      <w:r w:rsidRPr="007939E2">
        <w:rPr>
          <w:rFonts w:ascii="Arial" w:eastAsia="Calibri" w:hAnsi="Arial" w:cs="Arial"/>
          <w:w w:val="102"/>
          <w:sz w:val="22"/>
          <w:szCs w:val="22"/>
        </w:rPr>
        <w:t>Um</w:t>
      </w:r>
      <w:r w:rsidRPr="007939E2">
        <w:rPr>
          <w:rFonts w:ascii="Arial" w:eastAsia="Calibri" w:hAnsi="Arial" w:cs="Arial"/>
          <w:spacing w:val="-1"/>
          <w:w w:val="102"/>
          <w:sz w:val="22"/>
          <w:szCs w:val="22"/>
        </w:rPr>
        <w:t>u</w:t>
      </w:r>
      <w:r w:rsidRPr="007939E2">
        <w:rPr>
          <w:rFonts w:ascii="Arial" w:eastAsia="Calibri" w:hAnsi="Arial" w:cs="Arial"/>
          <w:w w:val="102"/>
          <w:sz w:val="22"/>
          <w:szCs w:val="22"/>
        </w:rPr>
        <w:t>m</w:t>
      </w:r>
    </w:p>
    <w:p w:rsidR="00A60035" w:rsidRPr="007939E2" w:rsidRDefault="008C5C84" w:rsidP="00A60035">
      <w:pPr>
        <w:pStyle w:val="ListParagraph"/>
        <w:spacing w:line="360" w:lineRule="auto"/>
        <w:ind w:left="851" w:right="68"/>
        <w:jc w:val="both"/>
        <w:rPr>
          <w:rFonts w:ascii="Arial" w:eastAsia="Calibri" w:hAnsi="Arial" w:cs="Arial"/>
          <w:sz w:val="22"/>
          <w:szCs w:val="22"/>
        </w:rPr>
      </w:pPr>
      <w:r w:rsidRPr="007939E2">
        <w:rPr>
          <w:rFonts w:ascii="Arial" w:eastAsia="Calibri" w:hAnsi="Arial" w:cs="Arial"/>
          <w:spacing w:val="1"/>
          <w:sz w:val="22"/>
          <w:szCs w:val="22"/>
          <w:lang w:val="id-ID"/>
        </w:rPr>
        <w:t xml:space="preserve">Sebagai pedoman pelaksanan program peningkatan mutu dan keselamatan pasien di RSUD dr. Murjani Sampit. </w:t>
      </w:r>
    </w:p>
    <w:p w:rsidR="008C5C84" w:rsidRPr="007939E2" w:rsidRDefault="008C5C84" w:rsidP="00F97720">
      <w:pPr>
        <w:pStyle w:val="ListParagraph"/>
        <w:numPr>
          <w:ilvl w:val="0"/>
          <w:numId w:val="179"/>
        </w:numPr>
        <w:spacing w:line="360" w:lineRule="auto"/>
        <w:ind w:left="851" w:right="68" w:hanging="425"/>
        <w:jc w:val="both"/>
        <w:rPr>
          <w:rFonts w:ascii="Arial" w:eastAsia="Calibri" w:hAnsi="Arial" w:cs="Arial"/>
          <w:sz w:val="22"/>
          <w:szCs w:val="22"/>
        </w:rPr>
      </w:pPr>
      <w:r w:rsidRPr="007939E2">
        <w:rPr>
          <w:rFonts w:ascii="Arial" w:eastAsia="Calibri" w:hAnsi="Arial" w:cs="Arial"/>
          <w:spacing w:val="1"/>
          <w:sz w:val="22"/>
          <w:szCs w:val="22"/>
        </w:rPr>
        <w:t>T</w:t>
      </w:r>
      <w:r w:rsidRPr="007939E2">
        <w:rPr>
          <w:rFonts w:ascii="Arial" w:eastAsia="Calibri" w:hAnsi="Arial" w:cs="Arial"/>
          <w:spacing w:val="-1"/>
          <w:sz w:val="22"/>
          <w:szCs w:val="22"/>
        </w:rPr>
        <w:t>uju</w:t>
      </w:r>
      <w:r w:rsidRPr="007939E2">
        <w:rPr>
          <w:rFonts w:ascii="Arial" w:eastAsia="Calibri" w:hAnsi="Arial" w:cs="Arial"/>
          <w:sz w:val="22"/>
          <w:szCs w:val="22"/>
        </w:rPr>
        <w:t>an</w:t>
      </w:r>
      <w:r w:rsidRPr="007939E2">
        <w:rPr>
          <w:rFonts w:ascii="Arial" w:eastAsia="Calibri" w:hAnsi="Arial" w:cs="Arial"/>
          <w:sz w:val="22"/>
          <w:szCs w:val="22"/>
          <w:lang w:val="id-ID"/>
        </w:rPr>
        <w:t xml:space="preserve"> </w:t>
      </w:r>
      <w:r w:rsidRPr="007939E2">
        <w:rPr>
          <w:rFonts w:ascii="Arial" w:eastAsia="Calibri" w:hAnsi="Arial" w:cs="Arial"/>
          <w:spacing w:val="1"/>
          <w:w w:val="102"/>
          <w:sz w:val="22"/>
          <w:szCs w:val="22"/>
        </w:rPr>
        <w:t>K</w:t>
      </w:r>
      <w:r w:rsidRPr="007939E2">
        <w:rPr>
          <w:rFonts w:ascii="Arial" w:eastAsia="Calibri" w:hAnsi="Arial" w:cs="Arial"/>
          <w:spacing w:val="2"/>
          <w:w w:val="102"/>
          <w:sz w:val="22"/>
          <w:szCs w:val="22"/>
        </w:rPr>
        <w:t>h</w:t>
      </w:r>
      <w:r w:rsidRPr="007939E2">
        <w:rPr>
          <w:rFonts w:ascii="Arial" w:eastAsia="Calibri" w:hAnsi="Arial" w:cs="Arial"/>
          <w:spacing w:val="-1"/>
          <w:w w:val="102"/>
          <w:sz w:val="22"/>
          <w:szCs w:val="22"/>
        </w:rPr>
        <w:t>u</w:t>
      </w:r>
      <w:r w:rsidRPr="007939E2">
        <w:rPr>
          <w:rFonts w:ascii="Arial" w:eastAsia="Calibri" w:hAnsi="Arial" w:cs="Arial"/>
          <w:spacing w:val="1"/>
          <w:w w:val="102"/>
          <w:sz w:val="22"/>
          <w:szCs w:val="22"/>
        </w:rPr>
        <w:t>s</w:t>
      </w:r>
      <w:r w:rsidRPr="007939E2">
        <w:rPr>
          <w:rFonts w:ascii="Arial" w:eastAsia="Calibri" w:hAnsi="Arial" w:cs="Arial"/>
          <w:spacing w:val="-1"/>
          <w:w w:val="102"/>
          <w:sz w:val="22"/>
          <w:szCs w:val="22"/>
        </w:rPr>
        <w:t>u</w:t>
      </w:r>
      <w:r w:rsidRPr="007939E2">
        <w:rPr>
          <w:rFonts w:ascii="Arial" w:eastAsia="Calibri" w:hAnsi="Arial" w:cs="Arial"/>
          <w:w w:val="102"/>
          <w:sz w:val="22"/>
          <w:szCs w:val="22"/>
        </w:rPr>
        <w:t>s</w:t>
      </w:r>
    </w:p>
    <w:p w:rsidR="008C5C84" w:rsidRPr="007939E2" w:rsidRDefault="008C5C84" w:rsidP="00F97720">
      <w:pPr>
        <w:pStyle w:val="ListParagraph"/>
        <w:numPr>
          <w:ilvl w:val="0"/>
          <w:numId w:val="180"/>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Sebagai ped</w:t>
      </w:r>
      <w:r w:rsidR="00785053" w:rsidRPr="007939E2">
        <w:rPr>
          <w:rFonts w:ascii="Arial" w:eastAsia="Calibri" w:hAnsi="Arial" w:cs="Arial"/>
          <w:sz w:val="22"/>
          <w:szCs w:val="22"/>
          <w:lang w:val="id-ID"/>
        </w:rPr>
        <w:t>oman dalam pelayanan Komite PMKP</w:t>
      </w:r>
      <w:r w:rsidRPr="007939E2">
        <w:rPr>
          <w:rFonts w:ascii="Arial" w:eastAsia="Calibri" w:hAnsi="Arial" w:cs="Arial"/>
          <w:sz w:val="22"/>
          <w:szCs w:val="22"/>
          <w:lang w:val="id-ID"/>
        </w:rPr>
        <w:t xml:space="preserve"> sehingga lebih terprosedur.</w:t>
      </w:r>
    </w:p>
    <w:p w:rsidR="008C5C84" w:rsidRPr="007939E2" w:rsidRDefault="008C5C84" w:rsidP="00F97720">
      <w:pPr>
        <w:pStyle w:val="ListParagraph"/>
        <w:numPr>
          <w:ilvl w:val="0"/>
          <w:numId w:val="180"/>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Sebagai pelaksanaan sistem monitoring pelayanan rumah sakit melalui indikator mutu pelayanan rumah sakit</w:t>
      </w:r>
      <w:r w:rsidR="00785053" w:rsidRPr="007939E2">
        <w:rPr>
          <w:rFonts w:ascii="Arial" w:eastAsia="Calibri" w:hAnsi="Arial" w:cs="Arial"/>
          <w:sz w:val="22"/>
          <w:szCs w:val="22"/>
          <w:lang w:val="id-ID"/>
        </w:rPr>
        <w:t xml:space="preserve"> dan keselamatan pasien</w:t>
      </w:r>
      <w:r w:rsidRPr="007939E2">
        <w:rPr>
          <w:rFonts w:ascii="Arial" w:eastAsia="Calibri" w:hAnsi="Arial" w:cs="Arial"/>
          <w:sz w:val="22"/>
          <w:szCs w:val="22"/>
          <w:lang w:val="id-ID"/>
        </w:rPr>
        <w:t xml:space="preserve">. </w:t>
      </w:r>
    </w:p>
    <w:p w:rsidR="00320982" w:rsidRPr="007939E2" w:rsidRDefault="00320982" w:rsidP="00A60035">
      <w:pPr>
        <w:pStyle w:val="ListParagraph"/>
        <w:spacing w:line="360" w:lineRule="auto"/>
        <w:ind w:left="1134"/>
        <w:jc w:val="both"/>
        <w:rPr>
          <w:rFonts w:ascii="Arial" w:eastAsia="Calibri" w:hAnsi="Arial" w:cs="Arial"/>
          <w:sz w:val="22"/>
          <w:szCs w:val="22"/>
          <w:lang w:val="id-ID"/>
        </w:rPr>
      </w:pPr>
    </w:p>
    <w:p w:rsidR="00A60035" w:rsidRPr="007939E2" w:rsidRDefault="008C5C84" w:rsidP="00A60035">
      <w:pPr>
        <w:pStyle w:val="ListParagraph"/>
        <w:numPr>
          <w:ilvl w:val="0"/>
          <w:numId w:val="3"/>
        </w:numPr>
        <w:spacing w:line="360" w:lineRule="auto"/>
        <w:ind w:left="426" w:hanging="426"/>
        <w:jc w:val="both"/>
        <w:rPr>
          <w:rFonts w:ascii="Arial" w:eastAsia="Calibri" w:hAnsi="Arial" w:cs="Arial"/>
          <w:w w:val="102"/>
          <w:sz w:val="22"/>
          <w:szCs w:val="22"/>
          <w:lang w:val="id-ID"/>
        </w:rPr>
      </w:pPr>
      <w:r w:rsidRPr="007939E2">
        <w:rPr>
          <w:rFonts w:ascii="Arial" w:eastAsia="Calibri" w:hAnsi="Arial" w:cs="Arial"/>
          <w:sz w:val="22"/>
          <w:szCs w:val="22"/>
        </w:rPr>
        <w:t>R</w:t>
      </w:r>
      <w:r w:rsidRPr="007939E2">
        <w:rPr>
          <w:rFonts w:ascii="Arial" w:eastAsia="Calibri" w:hAnsi="Arial" w:cs="Arial"/>
          <w:spacing w:val="-1"/>
          <w:sz w:val="22"/>
          <w:szCs w:val="22"/>
        </w:rPr>
        <w:t>U</w:t>
      </w:r>
      <w:r w:rsidRPr="007939E2">
        <w:rPr>
          <w:rFonts w:ascii="Arial" w:eastAsia="Calibri" w:hAnsi="Arial" w:cs="Arial"/>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G</w:t>
      </w:r>
      <w:r w:rsidRPr="007939E2">
        <w:rPr>
          <w:rFonts w:ascii="Arial" w:eastAsia="Calibri" w:hAnsi="Arial" w:cs="Arial"/>
          <w:sz w:val="22"/>
          <w:szCs w:val="22"/>
          <w:lang w:val="id-ID"/>
        </w:rPr>
        <w:t xml:space="preserve"> </w:t>
      </w:r>
      <w:r w:rsidRPr="007939E2">
        <w:rPr>
          <w:rFonts w:ascii="Arial" w:eastAsia="Calibri" w:hAnsi="Arial" w:cs="Arial"/>
          <w:spacing w:val="1"/>
          <w:sz w:val="22"/>
          <w:szCs w:val="22"/>
        </w:rPr>
        <w:t>L</w:t>
      </w:r>
      <w:r w:rsidRPr="007939E2">
        <w:rPr>
          <w:rFonts w:ascii="Arial" w:eastAsia="Calibri" w:hAnsi="Arial" w:cs="Arial"/>
          <w:spacing w:val="2"/>
          <w:sz w:val="22"/>
          <w:szCs w:val="22"/>
        </w:rPr>
        <w:t>I</w:t>
      </w:r>
      <w:r w:rsidRPr="007939E2">
        <w:rPr>
          <w:rFonts w:ascii="Arial" w:eastAsia="Calibri" w:hAnsi="Arial" w:cs="Arial"/>
          <w:spacing w:val="1"/>
          <w:sz w:val="22"/>
          <w:szCs w:val="22"/>
        </w:rPr>
        <w:t>NG</w:t>
      </w:r>
      <w:r w:rsidRPr="007939E2">
        <w:rPr>
          <w:rFonts w:ascii="Arial" w:eastAsia="Calibri" w:hAnsi="Arial" w:cs="Arial"/>
          <w:spacing w:val="-1"/>
          <w:sz w:val="22"/>
          <w:szCs w:val="22"/>
        </w:rPr>
        <w:t>KU</w:t>
      </w:r>
      <w:r w:rsidRPr="007939E2">
        <w:rPr>
          <w:rFonts w:ascii="Arial" w:eastAsia="Calibri" w:hAnsi="Arial" w:cs="Arial"/>
          <w:sz w:val="22"/>
          <w:szCs w:val="22"/>
        </w:rPr>
        <w:t>P</w:t>
      </w:r>
      <w:r w:rsidRPr="007939E2">
        <w:rPr>
          <w:rFonts w:ascii="Arial" w:eastAsia="Calibri" w:hAnsi="Arial" w:cs="Arial"/>
          <w:sz w:val="22"/>
          <w:szCs w:val="22"/>
          <w:lang w:val="id-ID"/>
        </w:rPr>
        <w:t xml:space="preserve"> </w:t>
      </w:r>
      <w:r w:rsidRPr="007939E2">
        <w:rPr>
          <w:rFonts w:ascii="Arial" w:eastAsia="Calibri" w:hAnsi="Arial" w:cs="Arial"/>
          <w:w w:val="102"/>
          <w:sz w:val="22"/>
          <w:szCs w:val="22"/>
        </w:rPr>
        <w:t>P</w:t>
      </w:r>
      <w:r w:rsidRPr="007939E2">
        <w:rPr>
          <w:rFonts w:ascii="Arial" w:eastAsia="Calibri" w:hAnsi="Arial" w:cs="Arial"/>
          <w:spacing w:val="1"/>
          <w:w w:val="102"/>
          <w:sz w:val="22"/>
          <w:szCs w:val="22"/>
        </w:rPr>
        <w:t>E</w:t>
      </w:r>
      <w:r w:rsidRPr="007939E2">
        <w:rPr>
          <w:rFonts w:ascii="Arial" w:eastAsia="Calibri" w:hAnsi="Arial" w:cs="Arial"/>
          <w:spacing w:val="3"/>
          <w:w w:val="102"/>
          <w:sz w:val="22"/>
          <w:szCs w:val="22"/>
        </w:rPr>
        <w:t>L</w:t>
      </w:r>
      <w:r w:rsidRPr="007939E2">
        <w:rPr>
          <w:rFonts w:ascii="Arial" w:eastAsia="Calibri" w:hAnsi="Arial" w:cs="Arial"/>
          <w:w w:val="102"/>
          <w:sz w:val="22"/>
          <w:szCs w:val="22"/>
        </w:rPr>
        <w:t>A</w:t>
      </w:r>
      <w:r w:rsidRPr="007939E2">
        <w:rPr>
          <w:rFonts w:ascii="Arial" w:eastAsia="Calibri" w:hAnsi="Arial" w:cs="Arial"/>
          <w:spacing w:val="1"/>
          <w:w w:val="102"/>
          <w:sz w:val="22"/>
          <w:szCs w:val="22"/>
        </w:rPr>
        <w:t>Y</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spacing w:val="3"/>
          <w:w w:val="102"/>
          <w:sz w:val="22"/>
          <w:szCs w:val="22"/>
        </w:rPr>
        <w:t>A</w:t>
      </w:r>
      <w:r w:rsidRPr="007939E2">
        <w:rPr>
          <w:rFonts w:ascii="Arial" w:eastAsia="Calibri" w:hAnsi="Arial" w:cs="Arial"/>
          <w:w w:val="102"/>
          <w:sz w:val="22"/>
          <w:szCs w:val="22"/>
        </w:rPr>
        <w:t>N</w:t>
      </w:r>
    </w:p>
    <w:p w:rsidR="008C5C84" w:rsidRPr="007939E2" w:rsidRDefault="00C247A3" w:rsidP="00A60035">
      <w:pPr>
        <w:pStyle w:val="ListParagraph"/>
        <w:spacing w:line="360" w:lineRule="auto"/>
        <w:ind w:left="426"/>
        <w:jc w:val="both"/>
        <w:rPr>
          <w:rFonts w:ascii="Arial" w:eastAsia="Calibri" w:hAnsi="Arial" w:cs="Arial"/>
          <w:w w:val="102"/>
          <w:sz w:val="22"/>
          <w:szCs w:val="22"/>
          <w:lang w:val="id-ID"/>
        </w:rPr>
      </w:pPr>
      <w:r w:rsidRPr="007939E2">
        <w:rPr>
          <w:rFonts w:ascii="Arial" w:eastAsia="Calibri" w:hAnsi="Arial" w:cs="Arial"/>
          <w:sz w:val="22"/>
          <w:szCs w:val="22"/>
          <w:lang w:val="id-ID"/>
        </w:rPr>
        <w:t>Ru</w:t>
      </w:r>
      <w:r w:rsidR="008C5C84" w:rsidRPr="007939E2">
        <w:rPr>
          <w:rFonts w:ascii="Arial" w:eastAsia="Calibri" w:hAnsi="Arial" w:cs="Arial"/>
          <w:sz w:val="22"/>
          <w:szCs w:val="22"/>
          <w:lang w:val="id-ID"/>
        </w:rPr>
        <w:t>a</w:t>
      </w:r>
      <w:r w:rsidRPr="007939E2">
        <w:rPr>
          <w:rFonts w:ascii="Arial" w:eastAsia="Calibri" w:hAnsi="Arial" w:cs="Arial"/>
          <w:sz w:val="22"/>
          <w:szCs w:val="22"/>
          <w:lang w:val="id-ID"/>
        </w:rPr>
        <w:t>n</w:t>
      </w:r>
      <w:r w:rsidR="0045214C" w:rsidRPr="007939E2">
        <w:rPr>
          <w:rFonts w:ascii="Arial" w:eastAsia="Calibri" w:hAnsi="Arial" w:cs="Arial"/>
          <w:sz w:val="22"/>
          <w:szCs w:val="22"/>
          <w:lang w:val="id-ID"/>
        </w:rPr>
        <w:t>g lingkup pelayanan Komite PMKP</w:t>
      </w:r>
      <w:r w:rsidR="008C5C84" w:rsidRPr="007939E2">
        <w:rPr>
          <w:rFonts w:ascii="Arial" w:eastAsia="Calibri" w:hAnsi="Arial" w:cs="Arial"/>
          <w:sz w:val="22"/>
          <w:szCs w:val="22"/>
          <w:lang w:val="id-ID"/>
        </w:rPr>
        <w:t xml:space="preserve"> meliputi pelayanan sebagai berikut : </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Penyusunan indikator mutu terdiri atas : </w:t>
      </w:r>
    </w:p>
    <w:p w:rsidR="008C5C84" w:rsidRPr="007939E2" w:rsidRDefault="008C5C84" w:rsidP="008A3479">
      <w:pPr>
        <w:pStyle w:val="ListParagraph"/>
        <w:numPr>
          <w:ilvl w:val="0"/>
          <w:numId w:val="5"/>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Usulan dari unit rumah sakit </w:t>
      </w:r>
    </w:p>
    <w:p w:rsidR="008C5C84" w:rsidRPr="007939E2" w:rsidRDefault="008C5C84" w:rsidP="008A3479">
      <w:pPr>
        <w:pStyle w:val="ListParagraph"/>
        <w:numPr>
          <w:ilvl w:val="0"/>
          <w:numId w:val="5"/>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Pemilihan 10 (sepuluh) kamus indikator mutu dan diusulkan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w:t>
      </w:r>
    </w:p>
    <w:p w:rsidR="008C5C84" w:rsidRPr="007939E2" w:rsidRDefault="008C5C84" w:rsidP="008A3479">
      <w:pPr>
        <w:pStyle w:val="ListParagraph"/>
        <w:numPr>
          <w:ilvl w:val="0"/>
          <w:numId w:val="5"/>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Penetapan kebijakan tentang indikator mutu </w:t>
      </w:r>
    </w:p>
    <w:p w:rsidR="008C5C84" w:rsidRPr="007939E2" w:rsidRDefault="008C5C84" w:rsidP="008A3479">
      <w:pPr>
        <w:pStyle w:val="ListParagraph"/>
        <w:numPr>
          <w:ilvl w:val="0"/>
          <w:numId w:val="5"/>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Pelaksanaan sesuai kebi</w:t>
      </w:r>
      <w:r w:rsidR="00785053" w:rsidRPr="007939E2">
        <w:rPr>
          <w:rFonts w:ascii="Arial" w:eastAsia="Calibri" w:hAnsi="Arial" w:cs="Arial"/>
          <w:w w:val="102"/>
          <w:sz w:val="22"/>
          <w:szCs w:val="22"/>
          <w:lang w:val="id-ID"/>
        </w:rPr>
        <w:t>jakan, panduan, pedoman, dan SPO</w:t>
      </w:r>
      <w:r w:rsidRPr="007939E2">
        <w:rPr>
          <w:rFonts w:ascii="Arial" w:eastAsia="Calibri" w:hAnsi="Arial" w:cs="Arial"/>
          <w:w w:val="102"/>
          <w:sz w:val="22"/>
          <w:szCs w:val="22"/>
          <w:lang w:val="id-ID"/>
        </w:rPr>
        <w:t xml:space="preserve"> tentang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Jenis indikator mutu terdiri atas area klinis, area menajerial, </w:t>
      </w:r>
      <w:r w:rsidR="009C2C7C">
        <w:rPr>
          <w:rFonts w:ascii="Arial" w:eastAsia="Calibri" w:hAnsi="Arial" w:cs="Arial"/>
          <w:w w:val="102"/>
          <w:sz w:val="22"/>
          <w:szCs w:val="22"/>
          <w:lang w:val="en-ID"/>
        </w:rPr>
        <w:t xml:space="preserve">dan </w:t>
      </w:r>
      <w:r w:rsidRPr="007939E2">
        <w:rPr>
          <w:rFonts w:ascii="Arial" w:eastAsia="Calibri" w:hAnsi="Arial" w:cs="Arial"/>
          <w:w w:val="102"/>
          <w:sz w:val="22"/>
          <w:szCs w:val="22"/>
          <w:lang w:val="id-ID"/>
        </w:rPr>
        <w:t>are</w:t>
      </w:r>
      <w:r w:rsidR="001B0E04"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 xml:space="preserve"> sasaran keselamatan pasi</w:t>
      </w:r>
      <w:r w:rsidR="009C2C7C">
        <w:rPr>
          <w:rFonts w:ascii="Arial" w:eastAsia="Calibri" w:hAnsi="Arial" w:cs="Arial"/>
          <w:w w:val="102"/>
          <w:sz w:val="22"/>
          <w:szCs w:val="22"/>
          <w:lang w:val="id-ID"/>
        </w:rPr>
        <w:t>en</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Kamus Profil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Sosialisasi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Trial indikator mutu </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Implementasi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Validasi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Pencatatan dan pelaporan indikator mutu</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Analisis data indikator mutu </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Rapat pimpinan indikator mutu baik insidentil/ bulanan atau tri bulan</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i/>
          <w:w w:val="102"/>
          <w:sz w:val="22"/>
          <w:szCs w:val="22"/>
          <w:lang w:val="id-ID"/>
        </w:rPr>
        <w:t>Benchmarking</w:t>
      </w:r>
      <w:r w:rsidRPr="007939E2">
        <w:rPr>
          <w:rFonts w:ascii="Arial" w:eastAsia="Calibri" w:hAnsi="Arial" w:cs="Arial"/>
          <w:w w:val="102"/>
          <w:sz w:val="22"/>
          <w:szCs w:val="22"/>
          <w:lang w:val="id-ID"/>
        </w:rPr>
        <w:t xml:space="preserve"> indikator mutu dengan rumah sakit yang se-tipe dengan RSUD dr. Murjani Sampit.</w:t>
      </w:r>
    </w:p>
    <w:p w:rsidR="008C5C84" w:rsidRPr="007939E2" w:rsidRDefault="008C5C84"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Publ</w:t>
      </w:r>
      <w:r w:rsidR="001B0E04" w:rsidRPr="007939E2">
        <w:rPr>
          <w:rFonts w:ascii="Arial" w:eastAsia="Calibri" w:hAnsi="Arial" w:cs="Arial"/>
          <w:w w:val="102"/>
          <w:sz w:val="22"/>
          <w:szCs w:val="22"/>
          <w:lang w:val="en-SG"/>
        </w:rPr>
        <w:t>i</w:t>
      </w:r>
      <w:r w:rsidRPr="007939E2">
        <w:rPr>
          <w:rFonts w:ascii="Arial" w:eastAsia="Calibri" w:hAnsi="Arial" w:cs="Arial"/>
          <w:w w:val="102"/>
          <w:sz w:val="22"/>
          <w:szCs w:val="22"/>
          <w:lang w:val="id-ID"/>
        </w:rPr>
        <w:t>kasi ata</w:t>
      </w:r>
      <w:r w:rsidR="0045214C" w:rsidRPr="007939E2">
        <w:rPr>
          <w:rFonts w:ascii="Arial" w:eastAsia="Calibri" w:hAnsi="Arial" w:cs="Arial"/>
          <w:w w:val="102"/>
          <w:sz w:val="22"/>
          <w:szCs w:val="22"/>
          <w:lang w:val="id-ID"/>
        </w:rPr>
        <w:t>s</w:t>
      </w:r>
      <w:r w:rsidRPr="007939E2">
        <w:rPr>
          <w:rFonts w:ascii="Arial" w:eastAsia="Calibri" w:hAnsi="Arial" w:cs="Arial"/>
          <w:w w:val="102"/>
          <w:sz w:val="22"/>
          <w:szCs w:val="22"/>
          <w:lang w:val="id-ID"/>
        </w:rPr>
        <w:t xml:space="preserve"> indikator mutu antara lain wabsite, media informasi, mading dan sosialisa</w:t>
      </w:r>
      <w:r w:rsidR="00B27687" w:rsidRPr="007939E2">
        <w:rPr>
          <w:rFonts w:ascii="Arial" w:eastAsia="Calibri" w:hAnsi="Arial" w:cs="Arial"/>
          <w:w w:val="102"/>
          <w:sz w:val="22"/>
          <w:szCs w:val="22"/>
          <w:lang w:val="id-ID"/>
        </w:rPr>
        <w:t>s</w:t>
      </w:r>
      <w:r w:rsidRPr="007939E2">
        <w:rPr>
          <w:rFonts w:ascii="Arial" w:eastAsia="Calibri" w:hAnsi="Arial" w:cs="Arial"/>
          <w:w w:val="102"/>
          <w:sz w:val="22"/>
          <w:szCs w:val="22"/>
          <w:lang w:val="id-ID"/>
        </w:rPr>
        <w:t>i baik tertulis maupun lisan.</w:t>
      </w:r>
    </w:p>
    <w:p w:rsidR="008C5C84" w:rsidRPr="007939E2" w:rsidRDefault="005B162C"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Evalus</w:t>
      </w:r>
      <w:r w:rsidR="008C5C84" w:rsidRPr="007939E2">
        <w:rPr>
          <w:rFonts w:ascii="Arial" w:eastAsia="Calibri" w:hAnsi="Arial" w:cs="Arial"/>
          <w:w w:val="102"/>
          <w:sz w:val="22"/>
          <w:szCs w:val="22"/>
          <w:lang w:val="id-ID"/>
        </w:rPr>
        <w:t>i dan tindak lanjut (monitorinng dan evaluasi) indikator mutu</w:t>
      </w:r>
    </w:p>
    <w:p w:rsidR="008C5C84" w:rsidRPr="007939E2" w:rsidRDefault="00B27687" w:rsidP="008A3479">
      <w:pPr>
        <w:pStyle w:val="ListParagraph"/>
        <w:numPr>
          <w:ilvl w:val="0"/>
          <w:numId w:val="4"/>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Pelaporan k</w:t>
      </w:r>
      <w:r w:rsidR="008C5C84" w:rsidRPr="007939E2">
        <w:rPr>
          <w:rFonts w:ascii="Arial" w:eastAsia="Calibri" w:hAnsi="Arial" w:cs="Arial"/>
          <w:w w:val="102"/>
          <w:sz w:val="22"/>
          <w:szCs w:val="22"/>
          <w:lang w:val="id-ID"/>
        </w:rPr>
        <w:t xml:space="preserve">e </w:t>
      </w:r>
      <w:r w:rsidR="004A7C81" w:rsidRPr="007939E2">
        <w:rPr>
          <w:rFonts w:ascii="Arial" w:eastAsia="Calibri" w:hAnsi="Arial" w:cs="Arial"/>
          <w:w w:val="102"/>
          <w:sz w:val="22"/>
          <w:szCs w:val="22"/>
          <w:lang w:val="id-ID"/>
        </w:rPr>
        <w:t>Direktur</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Manajemen tata kelola mutu</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Pelaksanaan renca</w:t>
      </w:r>
      <w:r w:rsidR="0045214C" w:rsidRPr="007939E2">
        <w:rPr>
          <w:rFonts w:ascii="Arial" w:eastAsia="Calibri" w:hAnsi="Arial" w:cs="Arial"/>
          <w:w w:val="102"/>
          <w:sz w:val="22"/>
          <w:szCs w:val="22"/>
          <w:lang w:val="id-ID"/>
        </w:rPr>
        <w:t>na kegiatan anggaran Komite PMKP</w:t>
      </w:r>
      <w:r w:rsidRPr="007939E2">
        <w:rPr>
          <w:rFonts w:ascii="Arial" w:eastAsia="Calibri" w:hAnsi="Arial" w:cs="Arial"/>
          <w:w w:val="102"/>
          <w:sz w:val="22"/>
          <w:szCs w:val="22"/>
          <w:lang w:val="id-ID"/>
        </w:rPr>
        <w:t xml:space="preserve"> </w:t>
      </w:r>
    </w:p>
    <w:p w:rsidR="008C5C84" w:rsidRPr="007939E2" w:rsidRDefault="00175A98"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PP</w:t>
      </w:r>
      <w:r w:rsidRPr="007939E2">
        <w:rPr>
          <w:rFonts w:ascii="Arial" w:eastAsia="Calibri" w:hAnsi="Arial" w:cs="Arial"/>
          <w:w w:val="102"/>
          <w:sz w:val="22"/>
          <w:szCs w:val="22"/>
          <w:lang w:val="en-SG"/>
        </w:rPr>
        <w:t>K</w:t>
      </w:r>
      <w:r w:rsidR="008C5C84" w:rsidRPr="007939E2">
        <w:rPr>
          <w:rFonts w:ascii="Arial" w:eastAsia="Calibri" w:hAnsi="Arial" w:cs="Arial"/>
          <w:w w:val="102"/>
          <w:sz w:val="22"/>
          <w:szCs w:val="22"/>
          <w:lang w:val="id-ID"/>
        </w:rPr>
        <w:t xml:space="preserve"> (Panduan Praktek Klinis) dan </w:t>
      </w:r>
      <w:r w:rsidR="008C5C84" w:rsidRPr="007939E2">
        <w:rPr>
          <w:rFonts w:ascii="Arial" w:eastAsia="Calibri" w:hAnsi="Arial" w:cs="Arial"/>
          <w:i/>
          <w:w w:val="102"/>
          <w:sz w:val="22"/>
          <w:szCs w:val="22"/>
          <w:lang w:val="id-ID"/>
        </w:rPr>
        <w:t>Clinical Pathways</w:t>
      </w:r>
      <w:r w:rsidR="005B162C" w:rsidRPr="007939E2">
        <w:rPr>
          <w:rFonts w:ascii="Arial" w:eastAsia="Calibri" w:hAnsi="Arial" w:cs="Arial"/>
          <w:i/>
          <w:w w:val="102"/>
          <w:sz w:val="22"/>
          <w:szCs w:val="22"/>
          <w:lang w:val="id-ID"/>
        </w:rPr>
        <w:t xml:space="preserve"> (CP)</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penerapan/ hasil kegiatan 7 (tujuh) langkah menuju Keselamatan Paisen Rumah Sakit </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penerapan/ hasil kegiatan pelaksanaan 6 (enam) Sasaran Keselamatan Pasien </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Monitoring dan evaluasi pelaksanaan manajemen resiko klinik</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 xml:space="preserve">Pelaksanaan asesmen resiko secara proaktif : </w:t>
      </w:r>
    </w:p>
    <w:p w:rsidR="008C5C84" w:rsidRPr="007939E2" w:rsidRDefault="008C5C84" w:rsidP="00170D58">
      <w:pPr>
        <w:pStyle w:val="ListParagraph"/>
        <w:numPr>
          <w:ilvl w:val="0"/>
          <w:numId w:val="6"/>
        </w:numPr>
        <w:spacing w:line="360" w:lineRule="auto"/>
        <w:jc w:val="both"/>
        <w:rPr>
          <w:rFonts w:ascii="Arial" w:eastAsia="Calibri" w:hAnsi="Arial" w:cs="Arial"/>
          <w:i/>
          <w:w w:val="102"/>
          <w:sz w:val="22"/>
          <w:szCs w:val="22"/>
          <w:lang w:val="id-ID"/>
        </w:rPr>
      </w:pPr>
      <w:r w:rsidRPr="007939E2">
        <w:rPr>
          <w:rFonts w:ascii="Arial" w:eastAsia="Calibri" w:hAnsi="Arial" w:cs="Arial"/>
          <w:i/>
          <w:w w:val="102"/>
          <w:sz w:val="22"/>
          <w:szCs w:val="22"/>
          <w:lang w:val="id-ID"/>
        </w:rPr>
        <w:t>Failure Mode and Effects Analysis (FMEA)</w:t>
      </w:r>
    </w:p>
    <w:p w:rsidR="008C5C84" w:rsidRPr="007939E2" w:rsidRDefault="008C5C84" w:rsidP="00170D58">
      <w:pPr>
        <w:pStyle w:val="ListParagraph"/>
        <w:numPr>
          <w:ilvl w:val="0"/>
          <w:numId w:val="6"/>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Koordinasi dan monitoring analisis kerentanan terhadap bahaya (HVA)</w:t>
      </w:r>
    </w:p>
    <w:p w:rsidR="008C5C84" w:rsidRPr="007939E2" w:rsidRDefault="008C5C84" w:rsidP="00170D58">
      <w:pPr>
        <w:pStyle w:val="ListParagraph"/>
        <w:numPr>
          <w:ilvl w:val="0"/>
          <w:numId w:val="6"/>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Koordinasi dan monitoring asesmen risiko dari pengendalian infeksi (ICRA)</w:t>
      </w:r>
    </w:p>
    <w:p w:rsidR="008C5C84" w:rsidRPr="007939E2" w:rsidRDefault="00175A98"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w:t>
      </w:r>
      <w:r w:rsidRPr="007939E2">
        <w:rPr>
          <w:rFonts w:ascii="Arial" w:eastAsia="Calibri" w:hAnsi="Arial" w:cs="Arial"/>
          <w:w w:val="102"/>
          <w:sz w:val="22"/>
          <w:szCs w:val="22"/>
          <w:lang w:val="en-SG"/>
        </w:rPr>
        <w:t>p</w:t>
      </w:r>
      <w:r w:rsidR="008C5C84" w:rsidRPr="007939E2">
        <w:rPr>
          <w:rFonts w:ascii="Arial" w:eastAsia="Calibri" w:hAnsi="Arial" w:cs="Arial"/>
          <w:w w:val="102"/>
          <w:sz w:val="22"/>
          <w:szCs w:val="22"/>
          <w:lang w:val="id-ID"/>
        </w:rPr>
        <w:t>endidikan dan pelatihan PMKP</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w:t>
      </w:r>
      <w:r w:rsidR="00F01C49" w:rsidRPr="007939E2">
        <w:rPr>
          <w:rFonts w:ascii="Arial" w:eastAsia="Calibri" w:hAnsi="Arial" w:cs="Arial"/>
          <w:w w:val="102"/>
          <w:sz w:val="22"/>
          <w:szCs w:val="22"/>
          <w:lang w:val="id-ID"/>
        </w:rPr>
        <w:t>toring dan evaluasi surveilance</w:t>
      </w:r>
      <w:r w:rsidRPr="007939E2">
        <w:rPr>
          <w:rFonts w:ascii="Arial" w:eastAsia="Calibri" w:hAnsi="Arial" w:cs="Arial"/>
          <w:w w:val="102"/>
          <w:sz w:val="22"/>
          <w:szCs w:val="22"/>
          <w:lang w:val="id-ID"/>
        </w:rPr>
        <w:t xml:space="preserve"> PPI</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pelaksanan kontrak </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Monitoring da</w:t>
      </w:r>
      <w:r w:rsidR="00F01C49" w:rsidRPr="007939E2">
        <w:rPr>
          <w:rFonts w:ascii="Arial" w:eastAsia="Calibri" w:hAnsi="Arial" w:cs="Arial"/>
          <w:w w:val="102"/>
          <w:sz w:val="22"/>
          <w:szCs w:val="22"/>
          <w:lang w:val="id-ID"/>
        </w:rPr>
        <w:t>n</w:t>
      </w:r>
      <w:r w:rsidRPr="007939E2">
        <w:rPr>
          <w:rFonts w:ascii="Arial" w:eastAsia="Calibri" w:hAnsi="Arial" w:cs="Arial"/>
          <w:w w:val="102"/>
          <w:sz w:val="22"/>
          <w:szCs w:val="22"/>
          <w:lang w:val="id-ID"/>
        </w:rPr>
        <w:t xml:space="preserve"> evaluasi penilaian kinerja unit</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Monitoring dan evaluas</w:t>
      </w:r>
      <w:r w:rsidR="00175A98" w:rsidRPr="007939E2">
        <w:rPr>
          <w:rFonts w:ascii="Arial" w:eastAsia="Calibri" w:hAnsi="Arial" w:cs="Arial"/>
          <w:w w:val="102"/>
          <w:sz w:val="22"/>
          <w:szCs w:val="22"/>
          <w:lang w:val="id-ID"/>
        </w:rPr>
        <w:t>i penilaian kinerja individu (p</w:t>
      </w:r>
      <w:r w:rsidR="00175A98" w:rsidRPr="007939E2">
        <w:rPr>
          <w:rFonts w:ascii="Arial" w:eastAsia="Calibri" w:hAnsi="Arial" w:cs="Arial"/>
          <w:w w:val="102"/>
          <w:sz w:val="22"/>
          <w:szCs w:val="22"/>
          <w:lang w:val="en-SG"/>
        </w:rPr>
        <w:t>r</w:t>
      </w:r>
      <w:r w:rsidRPr="007939E2">
        <w:rPr>
          <w:rFonts w:ascii="Arial" w:eastAsia="Calibri" w:hAnsi="Arial" w:cs="Arial"/>
          <w:w w:val="102"/>
          <w:sz w:val="22"/>
          <w:szCs w:val="22"/>
          <w:lang w:val="id-ID"/>
        </w:rPr>
        <w:t>ofesi dan staf)</w:t>
      </w:r>
    </w:p>
    <w:p w:rsidR="008C5C84" w:rsidRPr="007939E2" w:rsidRDefault="008C5C84" w:rsidP="008A3479">
      <w:pPr>
        <w:pStyle w:val="ListParagraph"/>
        <w:numPr>
          <w:ilvl w:val="0"/>
          <w:numId w:val="2"/>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Pelaporan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dan lapo</w:t>
      </w:r>
      <w:r w:rsidR="00CB26F8" w:rsidRPr="007939E2">
        <w:rPr>
          <w:rFonts w:ascii="Arial" w:eastAsia="Calibri" w:hAnsi="Arial" w:cs="Arial"/>
          <w:w w:val="102"/>
          <w:sz w:val="22"/>
          <w:szCs w:val="22"/>
          <w:lang w:val="id-ID"/>
        </w:rPr>
        <w:t>ran tentang kegiatan sub komite peningkatan mutu</w:t>
      </w:r>
    </w:p>
    <w:p w:rsidR="002262A7" w:rsidRPr="007939E2" w:rsidRDefault="002262A7" w:rsidP="008A3479">
      <w:pPr>
        <w:tabs>
          <w:tab w:val="left" w:pos="851"/>
        </w:tabs>
        <w:spacing w:line="360" w:lineRule="auto"/>
        <w:ind w:left="851" w:right="11" w:hanging="425"/>
        <w:jc w:val="center"/>
        <w:rPr>
          <w:rFonts w:ascii="Arial" w:eastAsia="Calibri" w:hAnsi="Arial" w:cs="Arial"/>
          <w:w w:val="103"/>
          <w:sz w:val="22"/>
          <w:szCs w:val="22"/>
          <w:u w:val="single"/>
          <w:lang w:val="en-ID"/>
        </w:rPr>
      </w:pPr>
    </w:p>
    <w:p w:rsidR="008C5C84" w:rsidRPr="007939E2" w:rsidRDefault="008C5C84" w:rsidP="00A60035">
      <w:pPr>
        <w:pStyle w:val="ListParagraph"/>
        <w:numPr>
          <w:ilvl w:val="0"/>
          <w:numId w:val="3"/>
        </w:numPr>
        <w:spacing w:line="360" w:lineRule="auto"/>
        <w:ind w:left="42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Batasan Operasional </w:t>
      </w:r>
    </w:p>
    <w:p w:rsidR="00A60035" w:rsidRPr="007939E2" w:rsidRDefault="008C5C84" w:rsidP="008A3479">
      <w:pPr>
        <w:pStyle w:val="ListParagraph"/>
        <w:numPr>
          <w:ilvl w:val="0"/>
          <w:numId w:val="7"/>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Indikator mutu</w:t>
      </w:r>
    </w:p>
    <w:p w:rsidR="008C5C84" w:rsidRPr="007939E2" w:rsidRDefault="008C5C84" w:rsidP="008A3479">
      <w:pPr>
        <w:pStyle w:val="ListParagraph"/>
        <w:spacing w:line="360" w:lineRule="auto"/>
        <w:ind w:left="85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Indikator mutu adalah suatu cara untuk menilai penampilan suatu kegiatan yang berkaitan dengan mutu, dengan menggunakan instrumen. Indikator merupakan variabel yang digunakan untuk menganalisis suatu perubahan. Menurut WHO, indikator adalah variabel untuk mengukur perubahan. </w:t>
      </w: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Penyusunan indikator mutu terdiri atas : </w:t>
      </w:r>
    </w:p>
    <w:p w:rsidR="008C5C84" w:rsidRPr="007939E2" w:rsidRDefault="008C5C84" w:rsidP="008A3479">
      <w:pPr>
        <w:pStyle w:val="ListParagraph"/>
        <w:numPr>
          <w:ilvl w:val="0"/>
          <w:numId w:val="9"/>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Usulan dari unit rumah sakit </w:t>
      </w:r>
    </w:p>
    <w:p w:rsidR="008C5C84" w:rsidRPr="007939E2" w:rsidRDefault="00175A98" w:rsidP="008A3479">
      <w:pPr>
        <w:pStyle w:val="ListParagraph"/>
        <w:numPr>
          <w:ilvl w:val="0"/>
          <w:numId w:val="9"/>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Pemilihan 10 (sepuluh) k</w:t>
      </w:r>
      <w:r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mus</w:t>
      </w:r>
      <w:r w:rsidR="008C5C84" w:rsidRPr="007939E2">
        <w:rPr>
          <w:rFonts w:ascii="Arial" w:eastAsia="Calibri" w:hAnsi="Arial" w:cs="Arial"/>
          <w:w w:val="102"/>
          <w:sz w:val="22"/>
          <w:szCs w:val="22"/>
          <w:lang w:val="id-ID"/>
        </w:rPr>
        <w:t xml:space="preserve"> indikator mutu dan diusulkan ke </w:t>
      </w:r>
      <w:r w:rsidR="004A7C81" w:rsidRPr="007939E2">
        <w:rPr>
          <w:rFonts w:ascii="Arial" w:eastAsia="Calibri" w:hAnsi="Arial" w:cs="Arial"/>
          <w:w w:val="102"/>
          <w:sz w:val="22"/>
          <w:szCs w:val="22"/>
          <w:lang w:val="id-ID"/>
        </w:rPr>
        <w:t>Direktur</w:t>
      </w:r>
      <w:r w:rsidR="008C5C84" w:rsidRPr="007939E2">
        <w:rPr>
          <w:rFonts w:ascii="Arial" w:eastAsia="Calibri" w:hAnsi="Arial" w:cs="Arial"/>
          <w:w w:val="102"/>
          <w:sz w:val="22"/>
          <w:szCs w:val="22"/>
          <w:lang w:val="id-ID"/>
        </w:rPr>
        <w:t xml:space="preserve"> </w:t>
      </w:r>
    </w:p>
    <w:p w:rsidR="008C5C84" w:rsidRPr="007939E2" w:rsidRDefault="008C5C84" w:rsidP="008A3479">
      <w:pPr>
        <w:pStyle w:val="ListParagraph"/>
        <w:numPr>
          <w:ilvl w:val="0"/>
          <w:numId w:val="9"/>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Penetapan kebijakan tentang indikator mutu</w:t>
      </w:r>
    </w:p>
    <w:p w:rsidR="008C5C84" w:rsidRPr="007939E2" w:rsidRDefault="008C5C84" w:rsidP="008A3479">
      <w:pPr>
        <w:pStyle w:val="ListParagraph"/>
        <w:numPr>
          <w:ilvl w:val="0"/>
          <w:numId w:val="9"/>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Pelaksanaan sesuai dengan kebi</w:t>
      </w:r>
      <w:r w:rsidR="006201C2" w:rsidRPr="007939E2">
        <w:rPr>
          <w:rFonts w:ascii="Arial" w:eastAsia="Calibri" w:hAnsi="Arial" w:cs="Arial"/>
          <w:w w:val="102"/>
          <w:sz w:val="22"/>
          <w:szCs w:val="22"/>
          <w:lang w:val="id-ID"/>
        </w:rPr>
        <w:t>jakan, panduan, pedoman, dan SPO</w:t>
      </w:r>
      <w:r w:rsidRPr="007939E2">
        <w:rPr>
          <w:rFonts w:ascii="Arial" w:eastAsia="Calibri" w:hAnsi="Arial" w:cs="Arial"/>
          <w:w w:val="102"/>
          <w:sz w:val="22"/>
          <w:szCs w:val="22"/>
          <w:lang w:val="id-ID"/>
        </w:rPr>
        <w:t xml:space="preserve"> tentang indikator mutu</w:t>
      </w: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Jenis indikator mutu</w:t>
      </w:r>
    </w:p>
    <w:p w:rsidR="008C5C84" w:rsidRPr="007939E2" w:rsidRDefault="008C5C84" w:rsidP="008A3479">
      <w:pPr>
        <w:pStyle w:val="ListParagraph"/>
        <w:numPr>
          <w:ilvl w:val="0"/>
          <w:numId w:val="10"/>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Indikator klinis </w:t>
      </w:r>
    </w:p>
    <w:p w:rsidR="008C5C84" w:rsidRPr="007939E2" w:rsidRDefault="008C5C84" w:rsidP="008A3479">
      <w:pPr>
        <w:pStyle w:val="ListParagraph"/>
        <w:numPr>
          <w:ilvl w:val="0"/>
          <w:numId w:val="10"/>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Inidaktor manajerial </w:t>
      </w:r>
    </w:p>
    <w:p w:rsidR="00D27DAE" w:rsidRPr="007939E2" w:rsidRDefault="008C5C84" w:rsidP="008A3479">
      <w:pPr>
        <w:pStyle w:val="ListParagraph"/>
        <w:numPr>
          <w:ilvl w:val="0"/>
          <w:numId w:val="10"/>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Indikator sasaran keselamatan pasien rumah sakit </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Kamus Profil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kumpulan profil yang ada didalam indikator mutu sebagai acuan dalam pelaksanaan pelayanan. Kamus profil indikator berisi poin-poin indikator mutu dari tiap unit rumah sakit dimana didalamnya mencangkup judul, dimensi mutu, tujuan, definisi operasional, nominator, denominator, frekuensi pengumpulan data, periode analisis, sumber data, PCI, standar dari indikator mutu sebagai acuan dalam pelaksanaan indikator mutu</w:t>
      </w:r>
      <w:r w:rsidR="001F35B1" w:rsidRPr="007939E2">
        <w:rPr>
          <w:rFonts w:ascii="Arial" w:eastAsia="Calibri" w:hAnsi="Arial" w:cs="Arial"/>
          <w:w w:val="102"/>
          <w:sz w:val="22"/>
          <w:szCs w:val="22"/>
          <w:lang w:val="en-SG"/>
        </w:rPr>
        <w:t>.</w:t>
      </w:r>
      <w:r w:rsidRPr="007939E2">
        <w:rPr>
          <w:rFonts w:ascii="Arial" w:eastAsia="Calibri" w:hAnsi="Arial" w:cs="Arial"/>
          <w:w w:val="102"/>
          <w:sz w:val="22"/>
          <w:szCs w:val="22"/>
          <w:lang w:val="id-ID"/>
        </w:rPr>
        <w:t xml:space="preserve"> </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Sosialisasi Indikator Mutu  </w:t>
      </w:r>
    </w:p>
    <w:p w:rsidR="00A60035" w:rsidRDefault="008C5C84" w:rsidP="008A3479">
      <w:pPr>
        <w:pStyle w:val="ListParagraph"/>
        <w:spacing w:line="360" w:lineRule="auto"/>
        <w:ind w:left="1211"/>
        <w:jc w:val="both"/>
        <w:rPr>
          <w:rFonts w:ascii="Arial" w:eastAsia="Calibri" w:hAnsi="Arial" w:cs="Arial"/>
          <w:w w:val="102"/>
          <w:sz w:val="22"/>
          <w:szCs w:val="22"/>
          <w:lang w:val="en-ID"/>
        </w:rPr>
      </w:pPr>
      <w:r w:rsidRPr="007939E2">
        <w:rPr>
          <w:rFonts w:ascii="Arial" w:eastAsia="Calibri" w:hAnsi="Arial" w:cs="Arial"/>
          <w:w w:val="102"/>
          <w:sz w:val="22"/>
          <w:szCs w:val="22"/>
          <w:lang w:val="id-ID"/>
        </w:rPr>
        <w:t>Adalah proses pemberitahuan isi  dari indikator mutu p</w:t>
      </w:r>
      <w:r w:rsidR="001F35B1"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da unit terkait untuk dilaksanakan di</w:t>
      </w:r>
      <w:r w:rsidR="00816B59" w:rsidRPr="007939E2">
        <w:rPr>
          <w:rFonts w:ascii="Arial" w:eastAsia="Calibri" w:hAnsi="Arial" w:cs="Arial"/>
          <w:w w:val="102"/>
          <w:sz w:val="22"/>
          <w:szCs w:val="22"/>
          <w:lang w:val="id-ID"/>
        </w:rPr>
        <w:t xml:space="preserve"> </w:t>
      </w:r>
      <w:r w:rsidRPr="007939E2">
        <w:rPr>
          <w:rFonts w:ascii="Arial" w:eastAsia="Calibri" w:hAnsi="Arial" w:cs="Arial"/>
          <w:w w:val="102"/>
          <w:sz w:val="22"/>
          <w:szCs w:val="22"/>
          <w:lang w:val="id-ID"/>
        </w:rPr>
        <w:t>unit masing-masing. Hasil pencapaian indikator mutu disosialisasikan kepada unit terkait agar unit tersebut dapat melakukan tindak lanjut atas angka capaian indikator mutu yang telah didapat.</w:t>
      </w:r>
    </w:p>
    <w:p w:rsidR="008A3479" w:rsidRDefault="008A3479" w:rsidP="008A3479">
      <w:pPr>
        <w:pStyle w:val="ListParagraph"/>
        <w:spacing w:line="360" w:lineRule="auto"/>
        <w:ind w:left="1211"/>
        <w:jc w:val="both"/>
        <w:rPr>
          <w:rFonts w:ascii="Arial" w:eastAsia="Calibri" w:hAnsi="Arial" w:cs="Arial"/>
          <w:w w:val="102"/>
          <w:sz w:val="22"/>
          <w:szCs w:val="22"/>
          <w:lang w:val="en-ID"/>
        </w:rPr>
      </w:pPr>
    </w:p>
    <w:p w:rsidR="00BE2B38" w:rsidRDefault="00BE2B38" w:rsidP="008A3479">
      <w:pPr>
        <w:pStyle w:val="ListParagraph"/>
        <w:spacing w:line="360" w:lineRule="auto"/>
        <w:ind w:left="1211"/>
        <w:jc w:val="both"/>
        <w:rPr>
          <w:rFonts w:ascii="Arial" w:eastAsia="Calibri" w:hAnsi="Arial" w:cs="Arial"/>
          <w:w w:val="102"/>
          <w:sz w:val="22"/>
          <w:szCs w:val="22"/>
          <w:lang w:val="en-ID"/>
        </w:rPr>
      </w:pPr>
    </w:p>
    <w:p w:rsidR="00BE2B38" w:rsidRPr="008A3479" w:rsidRDefault="00BE2B38" w:rsidP="008A3479">
      <w:pPr>
        <w:pStyle w:val="ListParagraph"/>
        <w:spacing w:line="360" w:lineRule="auto"/>
        <w:ind w:left="1211"/>
        <w:jc w:val="both"/>
        <w:rPr>
          <w:rFonts w:ascii="Arial" w:eastAsia="Calibri" w:hAnsi="Arial" w:cs="Arial"/>
          <w:w w:val="102"/>
          <w:sz w:val="22"/>
          <w:szCs w:val="22"/>
          <w:lang w:val="en-ID"/>
        </w:rPr>
      </w:pP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 xml:space="preserve">Trial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proses uji coba indikator mutu pada unit terkait unt</w:t>
      </w:r>
      <w:r w:rsidR="001F35B1" w:rsidRPr="007939E2">
        <w:rPr>
          <w:rFonts w:ascii="Arial" w:eastAsia="Calibri" w:hAnsi="Arial" w:cs="Arial"/>
          <w:w w:val="102"/>
          <w:sz w:val="22"/>
          <w:szCs w:val="22"/>
          <w:lang w:val="en-SG"/>
        </w:rPr>
        <w:t>u</w:t>
      </w:r>
      <w:r w:rsidRPr="007939E2">
        <w:rPr>
          <w:rFonts w:ascii="Arial" w:eastAsia="Calibri" w:hAnsi="Arial" w:cs="Arial"/>
          <w:w w:val="102"/>
          <w:sz w:val="22"/>
          <w:szCs w:val="22"/>
          <w:lang w:val="id-ID"/>
        </w:rPr>
        <w:t>k dinilai validitas, re</w:t>
      </w:r>
      <w:r w:rsidR="001F35B1" w:rsidRPr="007939E2">
        <w:rPr>
          <w:rFonts w:ascii="Arial" w:eastAsia="Calibri" w:hAnsi="Arial" w:cs="Arial"/>
          <w:w w:val="102"/>
          <w:sz w:val="22"/>
          <w:szCs w:val="22"/>
          <w:lang w:val="en-SG"/>
        </w:rPr>
        <w:t>l</w:t>
      </w:r>
      <w:r w:rsidR="00F01C49" w:rsidRPr="007939E2">
        <w:rPr>
          <w:rFonts w:ascii="Arial" w:eastAsia="Calibri" w:hAnsi="Arial" w:cs="Arial"/>
          <w:w w:val="102"/>
          <w:sz w:val="22"/>
          <w:szCs w:val="22"/>
          <w:lang w:val="id-ID"/>
        </w:rPr>
        <w:t>iabel, sensi</w:t>
      </w:r>
      <w:r w:rsidRPr="007939E2">
        <w:rPr>
          <w:rFonts w:ascii="Arial" w:eastAsia="Calibri" w:hAnsi="Arial" w:cs="Arial"/>
          <w:w w:val="102"/>
          <w:sz w:val="22"/>
          <w:szCs w:val="22"/>
          <w:lang w:val="id-ID"/>
        </w:rPr>
        <w:t>tivitas dan spesifik pada suatu indikator mutu yang telah dibuat.</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Implementasi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suatu tindakan atau pela</w:t>
      </w:r>
      <w:r w:rsidR="00F01C49" w:rsidRPr="007939E2">
        <w:rPr>
          <w:rFonts w:ascii="Arial" w:eastAsia="Calibri" w:hAnsi="Arial" w:cs="Arial"/>
          <w:w w:val="102"/>
          <w:sz w:val="22"/>
          <w:szCs w:val="22"/>
          <w:lang w:val="id-ID"/>
        </w:rPr>
        <w:t>k</w:t>
      </w:r>
      <w:r w:rsidRPr="007939E2">
        <w:rPr>
          <w:rFonts w:ascii="Arial" w:eastAsia="Calibri" w:hAnsi="Arial" w:cs="Arial"/>
          <w:w w:val="102"/>
          <w:sz w:val="22"/>
          <w:szCs w:val="22"/>
          <w:lang w:val="id-ID"/>
        </w:rPr>
        <w:t xml:space="preserve">sanaan dari sebuah indikator mutu yang sudah disusun secara matang dan terperinci. Implementasi biasanya dilakukan setelah perencanaan sudah dianggap </w:t>
      </w:r>
      <w:r w:rsidRPr="007939E2">
        <w:rPr>
          <w:rFonts w:ascii="Arial" w:eastAsia="Calibri" w:hAnsi="Arial" w:cs="Arial"/>
          <w:i/>
          <w:w w:val="102"/>
          <w:sz w:val="22"/>
          <w:szCs w:val="22"/>
          <w:lang w:val="id-ID"/>
        </w:rPr>
        <w:t>fix.</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Validasi Indikator Mutu </w:t>
      </w:r>
    </w:p>
    <w:p w:rsidR="008F7838" w:rsidRPr="007939E2" w:rsidRDefault="008C5C84" w:rsidP="008A3479">
      <w:pPr>
        <w:pStyle w:val="ListParagraph"/>
        <w:spacing w:line="360" w:lineRule="auto"/>
        <w:ind w:left="1211"/>
        <w:jc w:val="both"/>
        <w:rPr>
          <w:rFonts w:ascii="Arial" w:eastAsia="Calibri" w:hAnsi="Arial" w:cs="Arial"/>
          <w:w w:val="102"/>
          <w:sz w:val="22"/>
          <w:szCs w:val="22"/>
          <w:lang w:val="en-ID"/>
        </w:rPr>
      </w:pPr>
      <w:r w:rsidRPr="007939E2">
        <w:rPr>
          <w:rFonts w:ascii="Arial" w:eastAsia="Calibri" w:hAnsi="Arial" w:cs="Arial"/>
          <w:w w:val="102"/>
          <w:sz w:val="22"/>
          <w:szCs w:val="22"/>
          <w:lang w:val="id-ID"/>
        </w:rPr>
        <w:t>Adalah sebuah data atau informasi yang sesuai dengan keadaan senya</w:t>
      </w:r>
      <w:r w:rsidR="001F35B1" w:rsidRPr="007939E2">
        <w:rPr>
          <w:rFonts w:ascii="Arial" w:eastAsia="Calibri" w:hAnsi="Arial" w:cs="Arial"/>
          <w:w w:val="102"/>
          <w:sz w:val="22"/>
          <w:szCs w:val="22"/>
          <w:lang w:val="id-ID"/>
        </w:rPr>
        <w:t>tanya. Hasil pelaksanaan indikt</w:t>
      </w:r>
      <w:r w:rsidRPr="007939E2">
        <w:rPr>
          <w:rFonts w:ascii="Arial" w:eastAsia="Calibri" w:hAnsi="Arial" w:cs="Arial"/>
          <w:w w:val="102"/>
          <w:sz w:val="22"/>
          <w:szCs w:val="22"/>
          <w:lang w:val="id-ID"/>
        </w:rPr>
        <w:t>or mutu pada unit terkait dilakukan pembuktian dengan cara yang sesuai bahwa setiap prosedur, kegiatan atau mekanisme yang digun</w:t>
      </w:r>
      <w:r w:rsidR="001F35B1"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kan dalam prosedur dan pengawasan apakah sudah mencapai hasil yang diinginkan/ sesuai target (minimal</w:t>
      </w:r>
      <w:r w:rsidR="001F35B1" w:rsidRPr="007939E2">
        <w:rPr>
          <w:rFonts w:ascii="Arial" w:eastAsia="Calibri" w:hAnsi="Arial" w:cs="Arial"/>
          <w:w w:val="102"/>
          <w:sz w:val="22"/>
          <w:szCs w:val="22"/>
          <w:lang w:val="id-ID"/>
        </w:rPr>
        <w:t xml:space="preserve"> sesuai standar pelayanan minim</w:t>
      </w:r>
      <w:r w:rsidRPr="007939E2">
        <w:rPr>
          <w:rFonts w:ascii="Arial" w:eastAsia="Calibri" w:hAnsi="Arial" w:cs="Arial"/>
          <w:w w:val="102"/>
          <w:sz w:val="22"/>
          <w:szCs w:val="22"/>
          <w:lang w:val="id-ID"/>
        </w:rPr>
        <w:t>a</w:t>
      </w:r>
      <w:r w:rsidR="001F35B1" w:rsidRPr="007939E2">
        <w:rPr>
          <w:rFonts w:ascii="Arial" w:eastAsia="Calibri" w:hAnsi="Arial" w:cs="Arial"/>
          <w:w w:val="102"/>
          <w:sz w:val="22"/>
          <w:szCs w:val="22"/>
          <w:lang w:val="en-SG"/>
        </w:rPr>
        <w:t>l</w:t>
      </w:r>
      <w:r w:rsidRPr="007939E2">
        <w:rPr>
          <w:rFonts w:ascii="Arial" w:eastAsia="Calibri" w:hAnsi="Arial" w:cs="Arial"/>
          <w:w w:val="102"/>
          <w:sz w:val="22"/>
          <w:szCs w:val="22"/>
          <w:lang w:val="id-ID"/>
        </w:rPr>
        <w:t xml:space="preserve"> rumah sakit). </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Pencatatan dan Pelaporan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melakukan pencatatan data penyelenggaraan tiap kegiatan indikator mutu unit dan melaporkan data tersebut kepada Direktur berupa laporan lengkap pelaksanaan indikator mutu dengan menggunkan format yang ditetapkan. </w:t>
      </w:r>
    </w:p>
    <w:p w:rsidR="00A60035"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Analisis Data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inst</w:t>
      </w:r>
      <w:r w:rsidR="001F35B1" w:rsidRPr="007939E2">
        <w:rPr>
          <w:rFonts w:ascii="Arial" w:eastAsia="Calibri" w:hAnsi="Arial" w:cs="Arial"/>
          <w:w w:val="102"/>
          <w:sz w:val="22"/>
          <w:szCs w:val="22"/>
          <w:lang w:val="id-ID"/>
        </w:rPr>
        <w:t>rumen atau data yang diorganisi</w:t>
      </w:r>
      <w:r w:rsidR="001F35B1" w:rsidRPr="007939E2">
        <w:rPr>
          <w:rFonts w:ascii="Arial" w:eastAsia="Calibri" w:hAnsi="Arial" w:cs="Arial"/>
          <w:w w:val="102"/>
          <w:sz w:val="22"/>
          <w:szCs w:val="22"/>
          <w:lang w:val="en-SG"/>
        </w:rPr>
        <w:t>r</w:t>
      </w:r>
      <w:r w:rsidRPr="007939E2">
        <w:rPr>
          <w:rFonts w:ascii="Arial" w:eastAsia="Calibri" w:hAnsi="Arial" w:cs="Arial"/>
          <w:w w:val="102"/>
          <w:sz w:val="22"/>
          <w:szCs w:val="22"/>
          <w:lang w:val="id-ID"/>
        </w:rPr>
        <w:t>, diklasifikasi sampai pengambilan keputusan yang digun</w:t>
      </w:r>
      <w:r w:rsidR="001F35B1"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 xml:space="preserve">kan dalam tiap langkah untuk mengukur hasil akhir. </w:t>
      </w:r>
    </w:p>
    <w:p w:rsidR="00A04D1B"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Rapat Pimpinan Indikator Mutu Baik Insidentil/ Bulanan atau Tri Bulan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koordinasi yang dilakukan oleh pimpinan unit yang berkaitan dengan indikator mutu pada unit tersebut.</w:t>
      </w:r>
    </w:p>
    <w:p w:rsidR="00A04D1B" w:rsidRPr="007939E2" w:rsidRDefault="001F35B1"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i/>
          <w:w w:val="102"/>
          <w:sz w:val="22"/>
          <w:szCs w:val="22"/>
          <w:lang w:val="id-ID"/>
        </w:rPr>
        <w:t>Benchma</w:t>
      </w:r>
      <w:r w:rsidRPr="007939E2">
        <w:rPr>
          <w:rFonts w:ascii="Arial" w:eastAsia="Calibri" w:hAnsi="Arial" w:cs="Arial"/>
          <w:i/>
          <w:w w:val="102"/>
          <w:sz w:val="22"/>
          <w:szCs w:val="22"/>
          <w:lang w:val="en-SG"/>
        </w:rPr>
        <w:t>r</w:t>
      </w:r>
      <w:r w:rsidR="008C5C84" w:rsidRPr="007939E2">
        <w:rPr>
          <w:rFonts w:ascii="Arial" w:eastAsia="Calibri" w:hAnsi="Arial" w:cs="Arial"/>
          <w:i/>
          <w:w w:val="102"/>
          <w:sz w:val="22"/>
          <w:szCs w:val="22"/>
          <w:lang w:val="id-ID"/>
        </w:rPr>
        <w:t>king</w:t>
      </w:r>
      <w:r w:rsidR="008C5C84" w:rsidRPr="007939E2">
        <w:rPr>
          <w:rFonts w:ascii="Arial" w:eastAsia="Calibri" w:hAnsi="Arial" w:cs="Arial"/>
          <w:w w:val="102"/>
          <w:sz w:val="22"/>
          <w:szCs w:val="22"/>
          <w:lang w:val="id-ID"/>
        </w:rPr>
        <w:t xml:space="preserve"> Indikator Mutu dengan Rumah Sakit Yang Se-tipe</w:t>
      </w:r>
    </w:p>
    <w:p w:rsidR="00A04D1B"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proses yang sistematis dan berdasarkan data untuk peningkatan berkesinambungan yang melibatkan perbandingan dengan pihak internal dan atau eksternal untuk mengidentifikasi, mencapai, dan mempertahankan </w:t>
      </w:r>
      <w:r w:rsidRPr="007939E2">
        <w:rPr>
          <w:rFonts w:ascii="Arial" w:eastAsia="Calibri" w:hAnsi="Arial" w:cs="Arial"/>
          <w:i/>
          <w:w w:val="102"/>
          <w:sz w:val="22"/>
          <w:szCs w:val="22"/>
          <w:lang w:val="id-ID"/>
        </w:rPr>
        <w:t>best practice.</w:t>
      </w:r>
      <w:r w:rsidRPr="007939E2">
        <w:rPr>
          <w:rFonts w:ascii="Arial" w:eastAsia="Calibri" w:hAnsi="Arial" w:cs="Arial"/>
          <w:w w:val="102"/>
          <w:sz w:val="22"/>
          <w:szCs w:val="22"/>
          <w:lang w:val="id-ID"/>
        </w:rPr>
        <w:t xml:space="preserve">  </w:t>
      </w:r>
    </w:p>
    <w:p w:rsidR="008C5C84" w:rsidRPr="007939E2" w:rsidRDefault="001F35B1"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Benchmarking te</w:t>
      </w:r>
      <w:r w:rsidRPr="007939E2">
        <w:rPr>
          <w:rFonts w:ascii="Arial" w:eastAsia="Calibri" w:hAnsi="Arial" w:cs="Arial"/>
          <w:w w:val="102"/>
          <w:sz w:val="22"/>
          <w:szCs w:val="22"/>
          <w:lang w:val="en-SG"/>
        </w:rPr>
        <w:t>rd</w:t>
      </w:r>
      <w:r w:rsidR="008C5C84" w:rsidRPr="007939E2">
        <w:rPr>
          <w:rFonts w:ascii="Arial" w:eastAsia="Calibri" w:hAnsi="Arial" w:cs="Arial"/>
          <w:w w:val="102"/>
          <w:sz w:val="22"/>
          <w:szCs w:val="22"/>
          <w:lang w:val="id-ID"/>
        </w:rPr>
        <w:t>i</w:t>
      </w:r>
      <w:r w:rsidRPr="007939E2">
        <w:rPr>
          <w:rFonts w:ascii="Arial" w:eastAsia="Calibri" w:hAnsi="Arial" w:cs="Arial"/>
          <w:w w:val="102"/>
          <w:sz w:val="22"/>
          <w:szCs w:val="22"/>
          <w:lang w:val="en-SG"/>
        </w:rPr>
        <w:t>ri</w:t>
      </w:r>
      <w:r w:rsidR="008C5C84" w:rsidRPr="007939E2">
        <w:rPr>
          <w:rFonts w:ascii="Arial" w:eastAsia="Calibri" w:hAnsi="Arial" w:cs="Arial"/>
          <w:w w:val="102"/>
          <w:sz w:val="22"/>
          <w:szCs w:val="22"/>
          <w:lang w:val="id-ID"/>
        </w:rPr>
        <w:t xml:space="preserve"> dari 2 (dua) jenis yaitu internal </w:t>
      </w:r>
      <w:r w:rsidR="008C5C84" w:rsidRPr="007939E2">
        <w:rPr>
          <w:rFonts w:ascii="Arial" w:eastAsia="Calibri" w:hAnsi="Arial" w:cs="Arial"/>
          <w:i/>
          <w:w w:val="102"/>
          <w:sz w:val="22"/>
          <w:szCs w:val="22"/>
          <w:lang w:val="id-ID"/>
        </w:rPr>
        <w:t>benchmarking</w:t>
      </w:r>
      <w:r w:rsidR="008C5C84" w:rsidRPr="007939E2">
        <w:rPr>
          <w:rFonts w:ascii="Arial" w:eastAsia="Calibri" w:hAnsi="Arial" w:cs="Arial"/>
          <w:w w:val="102"/>
          <w:sz w:val="22"/>
          <w:szCs w:val="22"/>
          <w:lang w:val="id-ID"/>
        </w:rPr>
        <w:t xml:space="preserve"> dan eksternal</w:t>
      </w:r>
      <w:r w:rsidR="00816B59" w:rsidRPr="007939E2">
        <w:rPr>
          <w:rFonts w:ascii="Arial" w:eastAsia="Calibri" w:hAnsi="Arial" w:cs="Arial"/>
          <w:w w:val="102"/>
          <w:sz w:val="22"/>
          <w:szCs w:val="22"/>
          <w:lang w:val="id-ID"/>
        </w:rPr>
        <w:t xml:space="preserve"> </w:t>
      </w:r>
      <w:r w:rsidR="00816B59" w:rsidRPr="007939E2">
        <w:rPr>
          <w:rFonts w:ascii="Arial" w:eastAsia="Calibri" w:hAnsi="Arial" w:cs="Arial"/>
          <w:i/>
          <w:w w:val="102"/>
          <w:sz w:val="22"/>
          <w:szCs w:val="22"/>
          <w:lang w:val="id-ID"/>
        </w:rPr>
        <w:t>benchmarking</w:t>
      </w:r>
      <w:r w:rsidR="008C5C84" w:rsidRPr="007939E2">
        <w:rPr>
          <w:rFonts w:ascii="Arial" w:eastAsia="Calibri" w:hAnsi="Arial" w:cs="Arial"/>
          <w:w w:val="102"/>
          <w:sz w:val="22"/>
          <w:szCs w:val="22"/>
          <w:lang w:val="id-ID"/>
        </w:rPr>
        <w:t>.</w:t>
      </w:r>
    </w:p>
    <w:p w:rsidR="008C5C84" w:rsidRPr="007939E2" w:rsidRDefault="008C5C84" w:rsidP="008A3479">
      <w:pPr>
        <w:pStyle w:val="ListParagraph"/>
        <w:numPr>
          <w:ilvl w:val="0"/>
          <w:numId w:val="11"/>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Internal </w:t>
      </w:r>
      <w:r w:rsidRPr="007939E2">
        <w:rPr>
          <w:rFonts w:ascii="Arial" w:eastAsia="Calibri" w:hAnsi="Arial" w:cs="Arial"/>
          <w:i/>
          <w:w w:val="102"/>
          <w:sz w:val="22"/>
          <w:szCs w:val="22"/>
          <w:lang w:val="id-ID"/>
        </w:rPr>
        <w:t>benchmarking</w:t>
      </w:r>
      <w:r w:rsidRPr="007939E2">
        <w:rPr>
          <w:rFonts w:ascii="Arial" w:eastAsia="Calibri" w:hAnsi="Arial" w:cs="Arial"/>
          <w:w w:val="102"/>
          <w:sz w:val="22"/>
          <w:szCs w:val="22"/>
          <w:lang w:val="id-ID"/>
        </w:rPr>
        <w:t xml:space="preserve"> adalah membandingkan proses yang sama pada area yang berbeda dalam suatu organisasi, dalam periode tertentu.</w:t>
      </w:r>
    </w:p>
    <w:p w:rsidR="008C5C84" w:rsidRPr="007939E2" w:rsidRDefault="008C5C84" w:rsidP="008A3479">
      <w:pPr>
        <w:pStyle w:val="ListParagraph"/>
        <w:numPr>
          <w:ilvl w:val="0"/>
          <w:numId w:val="11"/>
        </w:numPr>
        <w:spacing w:line="360" w:lineRule="auto"/>
        <w:ind w:left="157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Eksternal </w:t>
      </w:r>
      <w:r w:rsidRPr="007939E2">
        <w:rPr>
          <w:rFonts w:ascii="Arial" w:eastAsia="Calibri" w:hAnsi="Arial" w:cs="Arial"/>
          <w:i/>
          <w:w w:val="102"/>
          <w:sz w:val="22"/>
          <w:szCs w:val="22"/>
          <w:lang w:val="id-ID"/>
        </w:rPr>
        <w:t>benchmarking</w:t>
      </w:r>
      <w:r w:rsidRPr="007939E2">
        <w:rPr>
          <w:rFonts w:ascii="Arial" w:eastAsia="Calibri" w:hAnsi="Arial" w:cs="Arial"/>
          <w:w w:val="102"/>
          <w:sz w:val="22"/>
          <w:szCs w:val="22"/>
          <w:lang w:val="id-ID"/>
        </w:rPr>
        <w:t xml:space="preserve"> adalah memb</w:t>
      </w:r>
      <w:r w:rsidR="001F35B1" w:rsidRPr="007939E2">
        <w:rPr>
          <w:rFonts w:ascii="Arial" w:eastAsia="Calibri" w:hAnsi="Arial" w:cs="Arial"/>
          <w:w w:val="102"/>
          <w:sz w:val="22"/>
          <w:szCs w:val="22"/>
          <w:lang w:val="id-ID"/>
        </w:rPr>
        <w:t>andingkan p</w:t>
      </w:r>
      <w:r w:rsidR="001F35B1" w:rsidRPr="007939E2">
        <w:rPr>
          <w:rFonts w:ascii="Arial" w:eastAsia="Calibri" w:hAnsi="Arial" w:cs="Arial"/>
          <w:w w:val="102"/>
          <w:sz w:val="22"/>
          <w:szCs w:val="22"/>
          <w:lang w:val="en-SG"/>
        </w:rPr>
        <w:t>er</w:t>
      </w:r>
      <w:r w:rsidRPr="007939E2">
        <w:rPr>
          <w:rFonts w:ascii="Arial" w:eastAsia="Calibri" w:hAnsi="Arial" w:cs="Arial"/>
          <w:w w:val="102"/>
          <w:sz w:val="22"/>
          <w:szCs w:val="22"/>
          <w:lang w:val="id-ID"/>
        </w:rPr>
        <w:t>forma,</w:t>
      </w:r>
      <w:r w:rsidR="001F35B1" w:rsidRPr="007939E2">
        <w:rPr>
          <w:rFonts w:ascii="Arial" w:eastAsia="Calibri" w:hAnsi="Arial" w:cs="Arial"/>
          <w:w w:val="102"/>
          <w:sz w:val="22"/>
          <w:szCs w:val="22"/>
          <w:lang w:val="id-ID"/>
        </w:rPr>
        <w:t xml:space="preserve"> target atau proses dengan ant</w:t>
      </w:r>
      <w:r w:rsidR="001F35B1" w:rsidRPr="007939E2">
        <w:rPr>
          <w:rFonts w:ascii="Arial" w:eastAsia="Calibri" w:hAnsi="Arial" w:cs="Arial"/>
          <w:w w:val="102"/>
          <w:sz w:val="22"/>
          <w:szCs w:val="22"/>
          <w:lang w:val="en-SG"/>
        </w:rPr>
        <w:t>ar</w:t>
      </w:r>
      <w:r w:rsidRPr="007939E2">
        <w:rPr>
          <w:rFonts w:ascii="Arial" w:eastAsia="Calibri" w:hAnsi="Arial" w:cs="Arial"/>
          <w:w w:val="102"/>
          <w:sz w:val="22"/>
          <w:szCs w:val="22"/>
          <w:lang w:val="id-ID"/>
        </w:rPr>
        <w:t xml:space="preserve"> satu atau lebih organisasi.</w:t>
      </w: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Publikasi Data Indikator Mutu </w:t>
      </w:r>
    </w:p>
    <w:p w:rsidR="008C5C84"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penyiaran dan pemaparan macam-macam indikator mutu kepada unit-unit terkait agar dilaksanakan dilapangan. Publikasi antara lain dapat dilaksanakan melalui wabsite, media informasi, mading dan sosialisasi baik tertulis maupun lisan. </w:t>
      </w:r>
    </w:p>
    <w:p w:rsidR="00BE2B38" w:rsidRPr="007939E2" w:rsidRDefault="00BE2B38" w:rsidP="008A3479">
      <w:pPr>
        <w:pStyle w:val="ListParagraph"/>
        <w:spacing w:line="360" w:lineRule="auto"/>
        <w:ind w:left="1211"/>
        <w:jc w:val="both"/>
        <w:rPr>
          <w:rFonts w:ascii="Arial" w:eastAsia="Calibri" w:hAnsi="Arial" w:cs="Arial"/>
          <w:w w:val="102"/>
          <w:sz w:val="22"/>
          <w:szCs w:val="22"/>
          <w:lang w:val="id-ID"/>
        </w:rPr>
      </w:pP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Ev</w:t>
      </w:r>
      <w:r w:rsidR="001F35B1" w:rsidRPr="007939E2">
        <w:rPr>
          <w:rFonts w:ascii="Arial" w:eastAsia="Calibri" w:hAnsi="Arial" w:cs="Arial"/>
          <w:w w:val="102"/>
          <w:sz w:val="22"/>
          <w:szCs w:val="22"/>
          <w:lang w:val="id-ID"/>
        </w:rPr>
        <w:t>aluasi Dan Tindak Lanjut (Monit</w:t>
      </w:r>
      <w:r w:rsidRPr="007939E2">
        <w:rPr>
          <w:rFonts w:ascii="Arial" w:eastAsia="Calibri" w:hAnsi="Arial" w:cs="Arial"/>
          <w:w w:val="102"/>
          <w:sz w:val="22"/>
          <w:szCs w:val="22"/>
          <w:lang w:val="id-ID"/>
        </w:rPr>
        <w:t xml:space="preserve">oring Dan Evalusai) Indikator Mutu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proses analisis, penilaian dan pengumpulan informasi secara sistematis dan kontinyu terhadap indikator mutu sehingga dapat dijadikan koreksi untuk penyempurnaan indikator mutu selanjutnya. </w:t>
      </w:r>
    </w:p>
    <w:p w:rsidR="008C5C84" w:rsidRPr="007939E2" w:rsidRDefault="008C5C84" w:rsidP="008A3479">
      <w:pPr>
        <w:pStyle w:val="ListParagraph"/>
        <w:numPr>
          <w:ilvl w:val="0"/>
          <w:numId w:val="8"/>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Pelaporan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w:t>
      </w:r>
    </w:p>
    <w:p w:rsidR="00455F6B" w:rsidRPr="007939E2" w:rsidRDefault="008C5C84" w:rsidP="008A3479">
      <w:pPr>
        <w:pStyle w:val="ListParagraph"/>
        <w:spacing w:line="360" w:lineRule="auto"/>
        <w:ind w:left="1211"/>
        <w:jc w:val="both"/>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Adalah melaporkan hasil dari kegiatan yang dilakukan oleh Komite PMKP kepada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Pelaporan dilaksanakan setiap tri bulan sekali.</w:t>
      </w:r>
    </w:p>
    <w:p w:rsidR="008C5C84" w:rsidRPr="007939E2" w:rsidRDefault="008C5C84" w:rsidP="008A3479">
      <w:pPr>
        <w:pStyle w:val="ListParagraph"/>
        <w:numPr>
          <w:ilvl w:val="0"/>
          <w:numId w:val="7"/>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Manajemen Tata Kelola Mutu </w:t>
      </w:r>
    </w:p>
    <w:p w:rsidR="008C5C84" w:rsidRPr="007939E2" w:rsidRDefault="008C5C84" w:rsidP="008A3479">
      <w:pPr>
        <w:pStyle w:val="ListParagraph"/>
        <w:spacing w:line="360" w:lineRule="auto"/>
        <w:ind w:left="851"/>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kombinasi proses dan struktur yang diterapkan oleh Komite Mutu untuk menginformasikan, mengarahkan, mengelola, dan memantau kegiatan PMKP dalam rangka pencapaian tujun. Manajemen tata kelola mutu terdiri atas</w:t>
      </w:r>
      <w:r w:rsidR="00816B59" w:rsidRPr="007939E2">
        <w:rPr>
          <w:rFonts w:ascii="Arial" w:eastAsia="Calibri" w:hAnsi="Arial" w:cs="Arial"/>
          <w:w w:val="102"/>
          <w:sz w:val="22"/>
          <w:szCs w:val="22"/>
          <w:lang w:val="id-ID"/>
        </w:rPr>
        <w:t xml:space="preserve"> kebijakan/ panduan/ pedoman/ S</w:t>
      </w:r>
      <w:r w:rsidRPr="007939E2">
        <w:rPr>
          <w:rFonts w:ascii="Arial" w:eastAsia="Calibri" w:hAnsi="Arial" w:cs="Arial"/>
          <w:w w:val="102"/>
          <w:sz w:val="22"/>
          <w:szCs w:val="22"/>
          <w:lang w:val="id-ID"/>
        </w:rPr>
        <w:t>P</w:t>
      </w:r>
      <w:r w:rsidR="00816B59" w:rsidRPr="007939E2">
        <w:rPr>
          <w:rFonts w:ascii="Arial" w:eastAsia="Calibri" w:hAnsi="Arial" w:cs="Arial"/>
          <w:w w:val="102"/>
          <w:sz w:val="22"/>
          <w:szCs w:val="22"/>
          <w:lang w:val="id-ID"/>
        </w:rPr>
        <w:t>O</w:t>
      </w:r>
      <w:r w:rsidRPr="007939E2">
        <w:rPr>
          <w:rFonts w:ascii="Arial" w:eastAsia="Calibri" w:hAnsi="Arial" w:cs="Arial"/>
          <w:w w:val="102"/>
          <w:sz w:val="22"/>
          <w:szCs w:val="22"/>
          <w:lang w:val="id-ID"/>
        </w:rPr>
        <w:t xml:space="preserve"> tentang mutu, berupa sosialisasi, implementasi monitoring dan evaluasi. </w:t>
      </w:r>
    </w:p>
    <w:p w:rsidR="008C5C84" w:rsidRPr="007939E2" w:rsidRDefault="008C5C84" w:rsidP="008A3479">
      <w:pPr>
        <w:pStyle w:val="ListParagraph"/>
        <w:numPr>
          <w:ilvl w:val="0"/>
          <w:numId w:val="7"/>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Pelaksanaan Rencana Kegiatan Anggaran </w:t>
      </w:r>
      <w:r w:rsidR="00651A5E" w:rsidRPr="007939E2">
        <w:rPr>
          <w:rFonts w:ascii="Arial" w:eastAsia="Calibri" w:hAnsi="Arial" w:cs="Arial"/>
          <w:w w:val="102"/>
          <w:sz w:val="22"/>
          <w:szCs w:val="22"/>
          <w:lang w:val="id-ID"/>
        </w:rPr>
        <w:t xml:space="preserve">Sub </w:t>
      </w:r>
      <w:r w:rsidRPr="007939E2">
        <w:rPr>
          <w:rFonts w:ascii="Arial" w:eastAsia="Calibri" w:hAnsi="Arial" w:cs="Arial"/>
          <w:w w:val="102"/>
          <w:sz w:val="22"/>
          <w:szCs w:val="22"/>
          <w:lang w:val="id-ID"/>
        </w:rPr>
        <w:t xml:space="preserve">Komite </w:t>
      </w:r>
      <w:r w:rsidR="00651A5E" w:rsidRPr="007939E2">
        <w:rPr>
          <w:rFonts w:ascii="Arial" w:eastAsia="Calibri" w:hAnsi="Arial" w:cs="Arial"/>
          <w:w w:val="102"/>
          <w:sz w:val="22"/>
          <w:szCs w:val="22"/>
          <w:lang w:val="id-ID"/>
        </w:rPr>
        <w:t xml:space="preserve">Peningkatan </w:t>
      </w:r>
      <w:r w:rsidRPr="007939E2">
        <w:rPr>
          <w:rFonts w:ascii="Arial" w:eastAsia="Calibri" w:hAnsi="Arial" w:cs="Arial"/>
          <w:w w:val="102"/>
          <w:sz w:val="22"/>
          <w:szCs w:val="22"/>
          <w:lang w:val="id-ID"/>
        </w:rPr>
        <w:t xml:space="preserve">Mutu </w:t>
      </w:r>
    </w:p>
    <w:p w:rsidR="008C5C84" w:rsidRPr="007939E2" w:rsidRDefault="008C5C84" w:rsidP="008A3479">
      <w:pPr>
        <w:pStyle w:val="ListParagraph"/>
        <w:spacing w:line="360" w:lineRule="auto"/>
        <w:ind w:left="851"/>
        <w:jc w:val="both"/>
        <w:rPr>
          <w:rFonts w:ascii="Arial" w:eastAsia="Calibri" w:hAnsi="Arial" w:cs="Arial"/>
          <w:w w:val="102"/>
          <w:sz w:val="22"/>
          <w:szCs w:val="22"/>
          <w:lang w:val="en-ID"/>
        </w:rPr>
      </w:pPr>
      <w:r w:rsidRPr="007939E2">
        <w:rPr>
          <w:rFonts w:ascii="Arial" w:eastAsia="Calibri" w:hAnsi="Arial" w:cs="Arial"/>
          <w:w w:val="102"/>
          <w:sz w:val="22"/>
          <w:szCs w:val="22"/>
          <w:lang w:val="id-ID"/>
        </w:rPr>
        <w:t>Adalah pelasanaan anggaran kegia</w:t>
      </w:r>
      <w:r w:rsidR="00455F6B" w:rsidRPr="007939E2">
        <w:rPr>
          <w:rFonts w:ascii="Arial" w:eastAsia="Calibri" w:hAnsi="Arial" w:cs="Arial"/>
          <w:w w:val="102"/>
          <w:sz w:val="22"/>
          <w:szCs w:val="22"/>
          <w:lang w:val="id-ID"/>
        </w:rPr>
        <w:t xml:space="preserve">tan </w:t>
      </w:r>
      <w:r w:rsidR="00651A5E" w:rsidRPr="007939E2">
        <w:rPr>
          <w:rFonts w:ascii="Arial" w:eastAsia="Calibri" w:hAnsi="Arial" w:cs="Arial"/>
          <w:w w:val="102"/>
          <w:sz w:val="22"/>
          <w:szCs w:val="22"/>
          <w:lang w:val="id-ID"/>
        </w:rPr>
        <w:t xml:space="preserve">Sub </w:t>
      </w:r>
      <w:r w:rsidR="00455F6B" w:rsidRPr="007939E2">
        <w:rPr>
          <w:rFonts w:ascii="Arial" w:eastAsia="Calibri" w:hAnsi="Arial" w:cs="Arial"/>
          <w:w w:val="102"/>
          <w:sz w:val="22"/>
          <w:szCs w:val="22"/>
          <w:lang w:val="id-ID"/>
        </w:rPr>
        <w:t xml:space="preserve">Komite </w:t>
      </w:r>
      <w:r w:rsidR="00651A5E" w:rsidRPr="007939E2">
        <w:rPr>
          <w:rFonts w:ascii="Arial" w:eastAsia="Calibri" w:hAnsi="Arial" w:cs="Arial"/>
          <w:w w:val="102"/>
          <w:sz w:val="22"/>
          <w:szCs w:val="22"/>
          <w:lang w:val="id-ID"/>
        </w:rPr>
        <w:t xml:space="preserve">Peningkatan </w:t>
      </w:r>
      <w:r w:rsidR="00455F6B" w:rsidRPr="007939E2">
        <w:rPr>
          <w:rFonts w:ascii="Arial" w:eastAsia="Calibri" w:hAnsi="Arial" w:cs="Arial"/>
          <w:w w:val="102"/>
          <w:sz w:val="22"/>
          <w:szCs w:val="22"/>
          <w:lang w:val="id-ID"/>
        </w:rPr>
        <w:t xml:space="preserve">Mutu </w:t>
      </w:r>
      <w:r w:rsidRPr="007939E2">
        <w:rPr>
          <w:rFonts w:ascii="Arial" w:eastAsia="Calibri" w:hAnsi="Arial" w:cs="Arial"/>
          <w:w w:val="102"/>
          <w:sz w:val="22"/>
          <w:szCs w:val="22"/>
          <w:lang w:val="id-ID"/>
        </w:rPr>
        <w:t xml:space="preserve">yang </w:t>
      </w:r>
      <w:r w:rsidR="00651A5E" w:rsidRPr="007939E2">
        <w:rPr>
          <w:rFonts w:ascii="Arial" w:eastAsia="Calibri" w:hAnsi="Arial" w:cs="Arial"/>
          <w:w w:val="102"/>
          <w:sz w:val="22"/>
          <w:szCs w:val="22"/>
          <w:lang w:val="id-ID"/>
        </w:rPr>
        <w:t>telah diusulkan oleh Komite PMKP dan disetujui</w:t>
      </w:r>
      <w:r w:rsidRPr="007939E2">
        <w:rPr>
          <w:rFonts w:ascii="Arial" w:eastAsia="Calibri" w:hAnsi="Arial" w:cs="Arial"/>
          <w:w w:val="102"/>
          <w:sz w:val="22"/>
          <w:szCs w:val="22"/>
          <w:lang w:val="id-ID"/>
        </w:rPr>
        <w:t xml:space="preserve"> oleh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untu</w:t>
      </w:r>
      <w:r w:rsidR="00455F6B" w:rsidRPr="007939E2">
        <w:rPr>
          <w:rFonts w:ascii="Arial" w:eastAsia="Calibri" w:hAnsi="Arial" w:cs="Arial"/>
          <w:w w:val="102"/>
          <w:sz w:val="22"/>
          <w:szCs w:val="22"/>
          <w:lang w:val="id-ID"/>
        </w:rPr>
        <w:t>k direalisasikan</w:t>
      </w:r>
      <w:r w:rsidRPr="007939E2">
        <w:rPr>
          <w:rFonts w:ascii="Arial" w:eastAsia="Calibri" w:hAnsi="Arial" w:cs="Arial"/>
          <w:w w:val="102"/>
          <w:sz w:val="22"/>
          <w:szCs w:val="22"/>
          <w:lang w:val="id-ID"/>
        </w:rPr>
        <w:t>.</w:t>
      </w:r>
    </w:p>
    <w:p w:rsidR="008C5C84" w:rsidRPr="007939E2" w:rsidRDefault="008C5C84" w:rsidP="008A3479">
      <w:pPr>
        <w:pStyle w:val="ListParagraph"/>
        <w:numPr>
          <w:ilvl w:val="0"/>
          <w:numId w:val="7"/>
        </w:numPr>
        <w:spacing w:line="360" w:lineRule="auto"/>
        <w:ind w:left="851"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Panduan Praktek Klinis (PPK)  </w:t>
      </w:r>
    </w:p>
    <w:p w:rsidR="008C5C84" w:rsidRPr="007939E2" w:rsidRDefault="008C5C84" w:rsidP="008A3479">
      <w:pPr>
        <w:pStyle w:val="ListParagraph"/>
        <w:numPr>
          <w:ilvl w:val="0"/>
          <w:numId w:val="12"/>
        </w:numPr>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Panduan Praktek Klinis (PPK)</w:t>
      </w:r>
    </w:p>
    <w:p w:rsidR="008C5C84" w:rsidRPr="007939E2" w:rsidRDefault="00455F6B" w:rsidP="008A3479">
      <w:pPr>
        <w:pStyle w:val="ListParagraph"/>
        <w:spacing w:line="360" w:lineRule="auto"/>
        <w:ind w:left="121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P</w:t>
      </w:r>
      <w:r w:rsidR="008C5C84" w:rsidRPr="007939E2">
        <w:rPr>
          <w:rFonts w:ascii="Arial" w:eastAsia="Calibri" w:hAnsi="Arial" w:cs="Arial"/>
          <w:w w:val="102"/>
          <w:sz w:val="22"/>
          <w:szCs w:val="22"/>
          <w:lang w:val="id-ID"/>
        </w:rPr>
        <w:t xml:space="preserve">PK dibuat berdasarkan pada evidence mutakhir, sehingga bersifat “ideal” dan tidak selalu dapat diterapkan dalam praktik disemua tingkat pelayanan. Sesuai asas umum bahwa tidak ada panduan pelayanan yang dapat dilakukan untuk </w:t>
      </w:r>
      <w:r w:rsidRPr="007939E2">
        <w:rPr>
          <w:rFonts w:ascii="Arial" w:eastAsia="Calibri" w:hAnsi="Arial" w:cs="Arial"/>
          <w:w w:val="102"/>
          <w:sz w:val="22"/>
          <w:szCs w:val="22"/>
          <w:lang w:val="id-ID"/>
        </w:rPr>
        <w:t>semua tingkat fasilitas, maka P</w:t>
      </w:r>
      <w:r w:rsidRPr="007939E2">
        <w:rPr>
          <w:rFonts w:ascii="Arial" w:eastAsia="Calibri" w:hAnsi="Arial" w:cs="Arial"/>
          <w:w w:val="102"/>
          <w:sz w:val="22"/>
          <w:szCs w:val="22"/>
          <w:lang w:val="en-SG"/>
        </w:rPr>
        <w:t>P</w:t>
      </w:r>
      <w:r w:rsidRPr="007939E2">
        <w:rPr>
          <w:rFonts w:ascii="Arial" w:eastAsia="Calibri" w:hAnsi="Arial" w:cs="Arial"/>
          <w:w w:val="102"/>
          <w:sz w:val="22"/>
          <w:szCs w:val="22"/>
          <w:lang w:val="id-ID"/>
        </w:rPr>
        <w:t>K</w:t>
      </w:r>
      <w:r w:rsidR="008C5C84" w:rsidRPr="007939E2">
        <w:rPr>
          <w:rFonts w:ascii="Arial" w:eastAsia="Calibri" w:hAnsi="Arial" w:cs="Arial"/>
          <w:w w:val="102"/>
          <w:sz w:val="22"/>
          <w:szCs w:val="22"/>
          <w:lang w:val="id-ID"/>
        </w:rPr>
        <w:t xml:space="preserve"> harus diterjemahkan sesuai dengan kondisi dan fasilitas setempat menjadi Panduan Praktik Klinis (PPK)</w:t>
      </w:r>
      <w:r w:rsidR="008C5C84" w:rsidRPr="007939E2">
        <w:rPr>
          <w:rFonts w:ascii="Arial" w:eastAsia="Calibri" w:hAnsi="Arial" w:cs="Arial"/>
          <w:i/>
          <w:w w:val="102"/>
          <w:sz w:val="22"/>
          <w:szCs w:val="22"/>
          <w:lang w:val="id-ID"/>
        </w:rPr>
        <w:t xml:space="preserve">. </w:t>
      </w:r>
    </w:p>
    <w:p w:rsidR="008C5C84" w:rsidRPr="007939E2" w:rsidRDefault="008C5C84" w:rsidP="008A3479">
      <w:pPr>
        <w:pStyle w:val="ListParagraph"/>
        <w:numPr>
          <w:ilvl w:val="0"/>
          <w:numId w:val="12"/>
        </w:numPr>
        <w:spacing w:line="360" w:lineRule="auto"/>
        <w:ind w:left="1211"/>
        <w:jc w:val="both"/>
        <w:rPr>
          <w:rFonts w:ascii="Arial" w:eastAsia="Calibri" w:hAnsi="Arial" w:cs="Arial"/>
          <w:i/>
          <w:w w:val="102"/>
          <w:sz w:val="22"/>
          <w:szCs w:val="22"/>
          <w:lang w:val="id-ID"/>
        </w:rPr>
      </w:pPr>
      <w:r w:rsidRPr="007939E2">
        <w:rPr>
          <w:rFonts w:ascii="Arial" w:eastAsia="Calibri" w:hAnsi="Arial" w:cs="Arial"/>
          <w:i/>
          <w:w w:val="102"/>
          <w:sz w:val="22"/>
          <w:szCs w:val="22"/>
          <w:lang w:val="id-ID"/>
        </w:rPr>
        <w:t>Clinical Pathway</w:t>
      </w:r>
      <w:r w:rsidR="000F1E8A" w:rsidRPr="007939E2">
        <w:rPr>
          <w:rFonts w:ascii="Arial" w:eastAsia="Calibri" w:hAnsi="Arial" w:cs="Arial"/>
          <w:i/>
          <w:w w:val="102"/>
          <w:sz w:val="22"/>
          <w:szCs w:val="22"/>
          <w:lang w:val="id-ID"/>
        </w:rPr>
        <w:t xml:space="preserve"> (CP)</w:t>
      </w:r>
    </w:p>
    <w:p w:rsidR="008C5C84" w:rsidRPr="007939E2" w:rsidRDefault="000F1E8A" w:rsidP="008A3479">
      <w:pPr>
        <w:pStyle w:val="ListParagraph"/>
        <w:spacing w:line="360" w:lineRule="auto"/>
        <w:ind w:left="1211"/>
        <w:jc w:val="both"/>
        <w:rPr>
          <w:rFonts w:ascii="Arial" w:eastAsia="Calibri" w:hAnsi="Arial" w:cs="Arial"/>
          <w:w w:val="102"/>
          <w:sz w:val="22"/>
          <w:szCs w:val="22"/>
          <w:lang w:val="en-ID"/>
        </w:rPr>
      </w:pPr>
      <w:r w:rsidRPr="007939E2">
        <w:rPr>
          <w:rFonts w:ascii="Arial" w:eastAsia="Calibri" w:hAnsi="Arial" w:cs="Arial"/>
          <w:w w:val="102"/>
          <w:sz w:val="22"/>
          <w:szCs w:val="22"/>
          <w:lang w:val="id-ID"/>
        </w:rPr>
        <w:t>A</w:t>
      </w:r>
      <w:r w:rsidR="008C5C84" w:rsidRPr="007939E2">
        <w:rPr>
          <w:rFonts w:ascii="Arial" w:eastAsia="Calibri" w:hAnsi="Arial" w:cs="Arial"/>
          <w:w w:val="102"/>
          <w:sz w:val="22"/>
          <w:szCs w:val="22"/>
          <w:lang w:val="id-ID"/>
        </w:rPr>
        <w:t>dalah suatu konsep perencanaan pelayanan terpadu yang merangkum setiap langkah yang diberikan kepada pasien berdasarkan standar pelayanan medis dan asuhan keperawatan yang berbasis bukti dengan hasil yang terukur dan dalam jangka waktu tertentu selama di rumah sakit</w:t>
      </w:r>
    </w:p>
    <w:p w:rsidR="008C5C84" w:rsidRPr="007939E2" w:rsidRDefault="008C5C84" w:rsidP="008A3479">
      <w:pPr>
        <w:pStyle w:val="ListParagraph"/>
        <w:numPr>
          <w:ilvl w:val="0"/>
          <w:numId w:val="7"/>
        </w:numPr>
        <w:spacing w:line="360" w:lineRule="auto"/>
        <w:ind w:left="851" w:hanging="425"/>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Monitoring Dan Evaluasi Penerapan/ Hasil Kegiatan 7 Langkah Menuju Keselamatan Pasien Rumah Sakit </w:t>
      </w:r>
    </w:p>
    <w:p w:rsidR="008C5C84" w:rsidRPr="007939E2" w:rsidRDefault="008C5C84" w:rsidP="008A3479">
      <w:pPr>
        <w:pStyle w:val="ListParagraph"/>
        <w:spacing w:line="360" w:lineRule="auto"/>
        <w:ind w:left="85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Terdiri atas : </w:t>
      </w:r>
    </w:p>
    <w:p w:rsidR="008C5C84" w:rsidRPr="007939E2" w:rsidRDefault="008C5C84" w:rsidP="008A3479">
      <w:pPr>
        <w:pStyle w:val="ListParagraph"/>
        <w:numPr>
          <w:ilvl w:val="0"/>
          <w:numId w:val="13"/>
        </w:numPr>
        <w:spacing w:line="360" w:lineRule="auto"/>
        <w:ind w:left="121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Membangun kesadaran akan nilai keselamatan pasien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Merupakan cara melaksanakan kegiatan dengan asesmen budaya keselamatan pasien.</w:t>
      </w:r>
    </w:p>
    <w:p w:rsidR="008C5C84" w:rsidRPr="007939E2" w:rsidRDefault="008C5C84" w:rsidP="008A3479">
      <w:pPr>
        <w:pStyle w:val="ListParagraph"/>
        <w:numPr>
          <w:ilvl w:val="0"/>
          <w:numId w:val="13"/>
        </w:numPr>
        <w:spacing w:line="360" w:lineRule="auto"/>
        <w:ind w:left="121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Pimpin dan dukung staf anda </w:t>
      </w:r>
    </w:p>
    <w:p w:rsidR="008C5C84" w:rsidRPr="007939E2" w:rsidRDefault="008C5C84" w:rsidP="008A3479">
      <w:pPr>
        <w:pStyle w:val="ListParagraph"/>
        <w:spacing w:line="360" w:lineRule="auto"/>
        <w:ind w:left="1211"/>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Pelaksanaan kegiatan implementasi </w:t>
      </w:r>
      <w:r w:rsidRPr="007939E2">
        <w:rPr>
          <w:rFonts w:ascii="Arial" w:eastAsia="Calibri" w:hAnsi="Arial" w:cs="Arial"/>
          <w:i/>
          <w:w w:val="102"/>
          <w:sz w:val="22"/>
          <w:szCs w:val="22"/>
          <w:lang w:val="id-ID"/>
        </w:rPr>
        <w:t>clinical risk</w:t>
      </w:r>
      <w:r w:rsidRPr="007939E2">
        <w:rPr>
          <w:rFonts w:ascii="Arial" w:eastAsia="Calibri" w:hAnsi="Arial" w:cs="Arial"/>
          <w:w w:val="102"/>
          <w:sz w:val="22"/>
          <w:szCs w:val="22"/>
          <w:lang w:val="id-ID"/>
        </w:rPr>
        <w:t xml:space="preserve"> d</w:t>
      </w:r>
      <w:r w:rsidR="00067492" w:rsidRPr="007939E2">
        <w:rPr>
          <w:rFonts w:ascii="Arial" w:eastAsia="Calibri" w:hAnsi="Arial" w:cs="Arial"/>
          <w:w w:val="102"/>
          <w:sz w:val="22"/>
          <w:szCs w:val="22"/>
          <w:lang w:val="id-ID"/>
        </w:rPr>
        <w:t xml:space="preserve">apat dilakukan dengan langkah </w:t>
      </w:r>
    </w:p>
    <w:p w:rsidR="008C5C84"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Pernyataan/ deklarasi tentang gerakan moral “</w:t>
      </w:r>
      <w:r w:rsidRPr="007939E2">
        <w:rPr>
          <w:rFonts w:ascii="Arial" w:eastAsia="Calibri" w:hAnsi="Arial" w:cs="Arial"/>
          <w:i/>
          <w:w w:val="102"/>
          <w:sz w:val="22"/>
          <w:szCs w:val="22"/>
          <w:lang w:val="id-ID"/>
        </w:rPr>
        <w:t>patient safety</w:t>
      </w:r>
      <w:r w:rsidRPr="007939E2">
        <w:rPr>
          <w:rFonts w:ascii="Arial" w:eastAsia="Calibri" w:hAnsi="Arial" w:cs="Arial"/>
          <w:w w:val="102"/>
          <w:sz w:val="22"/>
          <w:szCs w:val="22"/>
          <w:lang w:val="id-ID"/>
        </w:rPr>
        <w:t>”</w:t>
      </w:r>
    </w:p>
    <w:p w:rsidR="008C5C84"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Tetapkan pimpinan operasional untuk </w:t>
      </w:r>
      <w:r w:rsidRPr="007939E2">
        <w:rPr>
          <w:rFonts w:ascii="Arial" w:eastAsia="Calibri" w:hAnsi="Arial" w:cs="Arial"/>
          <w:i/>
          <w:w w:val="102"/>
          <w:sz w:val="22"/>
          <w:szCs w:val="22"/>
          <w:lang w:val="id-ID"/>
        </w:rPr>
        <w:t>patient sefety</w:t>
      </w:r>
    </w:p>
    <w:p w:rsidR="008C5C84"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Tunjukan para penggerak </w:t>
      </w:r>
      <w:r w:rsidRPr="007939E2">
        <w:rPr>
          <w:rFonts w:ascii="Arial" w:eastAsia="Calibri" w:hAnsi="Arial" w:cs="Arial"/>
          <w:i/>
          <w:w w:val="102"/>
          <w:sz w:val="22"/>
          <w:szCs w:val="22"/>
          <w:lang w:val="id-ID"/>
        </w:rPr>
        <w:t>patient safety</w:t>
      </w:r>
      <w:r w:rsidRPr="007939E2">
        <w:rPr>
          <w:rFonts w:ascii="Arial" w:eastAsia="Calibri" w:hAnsi="Arial" w:cs="Arial"/>
          <w:w w:val="102"/>
          <w:sz w:val="22"/>
          <w:szCs w:val="22"/>
          <w:lang w:val="id-ID"/>
        </w:rPr>
        <w:t xml:space="preserve"> di unit pelayanan</w:t>
      </w:r>
    </w:p>
    <w:p w:rsidR="008C5C84"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Lakukan brifing (sebelum melakukan pekerjaan) dan debrifing (setelah melakukan pekerjaan) tim </w:t>
      </w:r>
    </w:p>
    <w:p w:rsidR="008F7838" w:rsidRPr="007939E2" w:rsidRDefault="008C5C84" w:rsidP="008A3479">
      <w:pPr>
        <w:pStyle w:val="ListParagraph"/>
        <w:numPr>
          <w:ilvl w:val="0"/>
          <w:numId w:val="14"/>
        </w:numPr>
        <w:spacing w:line="360" w:lineRule="auto"/>
        <w:ind w:left="1571"/>
        <w:jc w:val="both"/>
        <w:rPr>
          <w:rFonts w:ascii="Arial" w:eastAsia="Calibri" w:hAnsi="Arial" w:cs="Arial"/>
          <w:i/>
          <w:w w:val="102"/>
          <w:sz w:val="22"/>
          <w:szCs w:val="22"/>
          <w:lang w:val="id-ID"/>
        </w:rPr>
      </w:pPr>
      <w:r w:rsidRPr="007939E2">
        <w:rPr>
          <w:rFonts w:ascii="Arial" w:eastAsia="Calibri" w:hAnsi="Arial" w:cs="Arial"/>
          <w:w w:val="102"/>
          <w:sz w:val="22"/>
          <w:szCs w:val="22"/>
          <w:lang w:val="id-ID"/>
        </w:rPr>
        <w:lastRenderedPageBreak/>
        <w:t>Ciptakan suasana kerja yang kondusif</w:t>
      </w:r>
    </w:p>
    <w:p w:rsidR="008C5C84" w:rsidRPr="007939E2" w:rsidRDefault="008C5C84" w:rsidP="008A3479">
      <w:pPr>
        <w:pStyle w:val="ListParagraph"/>
        <w:numPr>
          <w:ilvl w:val="0"/>
          <w:numId w:val="13"/>
        </w:numPr>
        <w:spacing w:line="360" w:lineRule="auto"/>
        <w:ind w:left="1145"/>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Integrasikan aktivitas pengelola risiko </w:t>
      </w:r>
    </w:p>
    <w:p w:rsidR="008C5C84" w:rsidRPr="007939E2" w:rsidRDefault="008C5C84" w:rsidP="008A3479">
      <w:pPr>
        <w:pStyle w:val="ListParagraph"/>
        <w:spacing w:line="360" w:lineRule="auto"/>
        <w:ind w:left="1145"/>
        <w:jc w:val="both"/>
        <w:rPr>
          <w:rFonts w:ascii="Arial" w:eastAsia="Calibri" w:hAnsi="Arial" w:cs="Arial"/>
          <w:w w:val="102"/>
          <w:sz w:val="22"/>
          <w:szCs w:val="22"/>
          <w:lang w:val="id-ID"/>
        </w:rPr>
      </w:pPr>
      <w:r w:rsidRPr="007939E2">
        <w:rPr>
          <w:rFonts w:ascii="Arial" w:eastAsia="Calibri" w:hAnsi="Arial" w:cs="Arial"/>
          <w:i/>
          <w:w w:val="102"/>
          <w:sz w:val="22"/>
          <w:szCs w:val="22"/>
          <w:lang w:val="id-ID"/>
        </w:rPr>
        <w:t>Assesment tool</w:t>
      </w:r>
      <w:r w:rsidRPr="007939E2">
        <w:rPr>
          <w:rFonts w:ascii="Arial" w:eastAsia="Calibri" w:hAnsi="Arial" w:cs="Arial"/>
          <w:w w:val="102"/>
          <w:sz w:val="22"/>
          <w:szCs w:val="22"/>
          <w:lang w:val="id-ID"/>
        </w:rPr>
        <w:t xml:space="preserve"> dalam pelaksanaan kegiatan dilakukan dengan </w:t>
      </w:r>
      <w:r w:rsidR="000971F4" w:rsidRPr="007939E2">
        <w:rPr>
          <w:rFonts w:ascii="Arial" w:eastAsia="Calibri" w:hAnsi="Arial" w:cs="Arial"/>
          <w:w w:val="102"/>
          <w:sz w:val="22"/>
          <w:szCs w:val="22"/>
          <w:lang w:val="id-ID"/>
        </w:rPr>
        <w:t xml:space="preserve">  </w:t>
      </w:r>
      <w:r w:rsidRPr="007939E2">
        <w:rPr>
          <w:rFonts w:ascii="Arial" w:eastAsia="Calibri" w:hAnsi="Arial" w:cs="Arial"/>
          <w:w w:val="102"/>
          <w:sz w:val="22"/>
          <w:szCs w:val="22"/>
          <w:lang w:val="id-ID"/>
        </w:rPr>
        <w:t xml:space="preserve">langkah : </w:t>
      </w:r>
    </w:p>
    <w:p w:rsidR="008C5C84" w:rsidRPr="007939E2" w:rsidRDefault="008C5C84" w:rsidP="008A3479">
      <w:pPr>
        <w:pStyle w:val="ListParagraph"/>
        <w:numPr>
          <w:ilvl w:val="0"/>
          <w:numId w:val="15"/>
        </w:numPr>
        <w:spacing w:line="360" w:lineRule="auto"/>
        <w:ind w:left="1505"/>
        <w:jc w:val="both"/>
        <w:rPr>
          <w:rFonts w:ascii="Arial" w:eastAsia="Calibri" w:hAnsi="Arial" w:cs="Arial"/>
          <w:i/>
          <w:w w:val="102"/>
          <w:sz w:val="22"/>
          <w:szCs w:val="22"/>
          <w:lang w:val="id-ID"/>
        </w:rPr>
      </w:pPr>
      <w:r w:rsidRPr="007939E2">
        <w:rPr>
          <w:rFonts w:ascii="Arial" w:eastAsia="Calibri" w:hAnsi="Arial" w:cs="Arial"/>
          <w:w w:val="102"/>
          <w:sz w:val="22"/>
          <w:szCs w:val="22"/>
          <w:lang w:val="id-ID"/>
        </w:rPr>
        <w:t xml:space="preserve">Penilaian matiks risiko/ </w:t>
      </w:r>
      <w:r w:rsidRPr="007939E2">
        <w:rPr>
          <w:rFonts w:ascii="Arial" w:eastAsia="Calibri" w:hAnsi="Arial" w:cs="Arial"/>
          <w:i/>
          <w:w w:val="102"/>
          <w:sz w:val="22"/>
          <w:szCs w:val="22"/>
          <w:lang w:val="id-ID"/>
        </w:rPr>
        <w:t xml:space="preserve">Risk matrix grading </w:t>
      </w:r>
    </w:p>
    <w:p w:rsidR="008C5C84" w:rsidRPr="007939E2" w:rsidRDefault="008C5C84" w:rsidP="008A3479">
      <w:pPr>
        <w:pStyle w:val="ListParagraph"/>
        <w:spacing w:line="360" w:lineRule="auto"/>
        <w:ind w:left="1505"/>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Penilaian matriks risiko </w:t>
      </w:r>
      <w:r w:rsidR="005B58B2" w:rsidRPr="007939E2">
        <w:rPr>
          <w:rFonts w:ascii="Arial" w:eastAsia="Calibri" w:hAnsi="Arial" w:cs="Arial"/>
          <w:w w:val="102"/>
          <w:sz w:val="22"/>
          <w:szCs w:val="22"/>
          <w:lang w:val="id-ID"/>
        </w:rPr>
        <w:t xml:space="preserve">adalah </w:t>
      </w:r>
      <w:r w:rsidRPr="007939E2">
        <w:rPr>
          <w:rFonts w:ascii="Arial" w:eastAsia="Calibri" w:hAnsi="Arial" w:cs="Arial"/>
          <w:w w:val="102"/>
          <w:sz w:val="22"/>
          <w:szCs w:val="22"/>
          <w:lang w:val="id-ID"/>
        </w:rPr>
        <w:t>suatu metode analisis kualitatif untuk menetapkan derajat resiko suatu insiden berdasarak</w:t>
      </w:r>
      <w:r w:rsidR="005B58B2" w:rsidRPr="007939E2">
        <w:rPr>
          <w:rFonts w:ascii="Arial" w:eastAsia="Calibri" w:hAnsi="Arial" w:cs="Arial"/>
          <w:w w:val="102"/>
          <w:sz w:val="22"/>
          <w:szCs w:val="22"/>
          <w:lang w:val="id-ID"/>
        </w:rPr>
        <w:t>a</w:t>
      </w:r>
      <w:r w:rsidRPr="007939E2">
        <w:rPr>
          <w:rFonts w:ascii="Arial" w:eastAsia="Calibri" w:hAnsi="Arial" w:cs="Arial"/>
          <w:w w:val="102"/>
          <w:sz w:val="22"/>
          <w:szCs w:val="22"/>
          <w:lang w:val="id-ID"/>
        </w:rPr>
        <w:t>n dampak dan probabilitasnya.</w:t>
      </w:r>
    </w:p>
    <w:p w:rsidR="008C5C84" w:rsidRPr="007939E2" w:rsidRDefault="008C5C84"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RCA faktor yang jika dikoreksi atau dihilangkan akan mencegah terulangnya kejadian serupa.</w:t>
      </w:r>
    </w:p>
    <w:p w:rsidR="008C5C84" w:rsidRPr="007939E2" w:rsidRDefault="008C5C84"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Akar atau isu fundamental adalah titik awal dimana bila suatu tindakan diambil pada titik tersebut maka tindakan itu akan mengurangi peluang terjadinya insiden.</w:t>
      </w:r>
    </w:p>
    <w:p w:rsidR="008C5C84" w:rsidRPr="007939E2" w:rsidRDefault="00C1121C"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Metode evaluasi terstru</w:t>
      </w:r>
      <w:r w:rsidRPr="007939E2">
        <w:rPr>
          <w:rFonts w:ascii="Arial" w:eastAsia="Calibri" w:hAnsi="Arial" w:cs="Arial"/>
          <w:w w:val="102"/>
          <w:sz w:val="22"/>
          <w:szCs w:val="22"/>
          <w:lang w:val="en-SG"/>
        </w:rPr>
        <w:t>ktur</w:t>
      </w:r>
      <w:r w:rsidR="008C5C84" w:rsidRPr="007939E2">
        <w:rPr>
          <w:rFonts w:ascii="Arial" w:eastAsia="Calibri" w:hAnsi="Arial" w:cs="Arial"/>
          <w:w w:val="102"/>
          <w:sz w:val="22"/>
          <w:szCs w:val="22"/>
          <w:lang w:val="id-ID"/>
        </w:rPr>
        <w:t xml:space="preserve"> untuk identifikasi akar mas</w:t>
      </w:r>
      <w:r w:rsidRPr="007939E2">
        <w:rPr>
          <w:rFonts w:ascii="Arial" w:eastAsia="Calibri" w:hAnsi="Arial" w:cs="Arial"/>
          <w:w w:val="102"/>
          <w:sz w:val="22"/>
          <w:szCs w:val="22"/>
          <w:lang w:val="en-SG"/>
        </w:rPr>
        <w:t>a</w:t>
      </w:r>
      <w:r w:rsidR="008C5C84" w:rsidRPr="007939E2">
        <w:rPr>
          <w:rFonts w:ascii="Arial" w:eastAsia="Calibri" w:hAnsi="Arial" w:cs="Arial"/>
          <w:w w:val="102"/>
          <w:sz w:val="22"/>
          <w:szCs w:val="22"/>
          <w:lang w:val="id-ID"/>
        </w:rPr>
        <w:t xml:space="preserve">lah dari KTD, dengan tindakan adekuat untuk mencegah kejadian yang sama berulang kembali. </w:t>
      </w:r>
    </w:p>
    <w:p w:rsidR="008C5C84" w:rsidRPr="007939E2" w:rsidRDefault="008C5C84"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Metode proses analisis yang dapat digunakan secara  secara retrospektif untuk mengidentifikasi faktor-faktor yang menyebabkan kejadian tidak diharapakan (KTD)</w:t>
      </w:r>
    </w:p>
    <w:p w:rsidR="008C5C84" w:rsidRPr="007939E2" w:rsidRDefault="008C5C84" w:rsidP="008A3479">
      <w:pPr>
        <w:pStyle w:val="ListParagraph"/>
        <w:numPr>
          <w:ilvl w:val="0"/>
          <w:numId w:val="16"/>
        </w:numPr>
        <w:spacing w:line="360" w:lineRule="auto"/>
        <w:ind w:left="1930" w:hanging="425"/>
        <w:jc w:val="both"/>
        <w:rPr>
          <w:rFonts w:ascii="Arial" w:eastAsia="Calibri" w:hAnsi="Arial" w:cs="Arial"/>
          <w:w w:val="102"/>
          <w:sz w:val="22"/>
          <w:szCs w:val="22"/>
          <w:lang w:val="id-ID"/>
        </w:rPr>
      </w:pPr>
      <w:r w:rsidRPr="007939E2">
        <w:rPr>
          <w:rFonts w:ascii="Arial" w:eastAsia="Calibri" w:hAnsi="Arial" w:cs="Arial"/>
          <w:w w:val="102"/>
          <w:sz w:val="22"/>
          <w:szCs w:val="22"/>
          <w:lang w:val="id-ID"/>
        </w:rPr>
        <w:t>Proses ters</w:t>
      </w:r>
      <w:r w:rsidR="00C1121C" w:rsidRPr="007939E2">
        <w:rPr>
          <w:rFonts w:ascii="Arial" w:eastAsia="Calibri" w:hAnsi="Arial" w:cs="Arial"/>
          <w:w w:val="102"/>
          <w:sz w:val="22"/>
          <w:szCs w:val="22"/>
          <w:lang w:val="en-SG"/>
        </w:rPr>
        <w:t>t</w:t>
      </w:r>
      <w:r w:rsidRPr="007939E2">
        <w:rPr>
          <w:rFonts w:ascii="Arial" w:eastAsia="Calibri" w:hAnsi="Arial" w:cs="Arial"/>
          <w:w w:val="102"/>
          <w:sz w:val="22"/>
          <w:szCs w:val="22"/>
          <w:lang w:val="id-ID"/>
        </w:rPr>
        <w:t xml:space="preserve">ruktur yang menggunkan metode analitik yang telah diakui. </w:t>
      </w:r>
    </w:p>
    <w:p w:rsidR="008C5C84" w:rsidRPr="007939E2" w:rsidRDefault="008C5C84" w:rsidP="008A3479">
      <w:pPr>
        <w:pStyle w:val="ListParagraph"/>
        <w:numPr>
          <w:ilvl w:val="0"/>
          <w:numId w:val="15"/>
        </w:numPr>
        <w:spacing w:line="360" w:lineRule="auto"/>
        <w:ind w:left="1502"/>
        <w:jc w:val="both"/>
        <w:rPr>
          <w:rFonts w:ascii="Arial" w:eastAsia="Calibri" w:hAnsi="Arial" w:cs="Arial"/>
          <w:w w:val="102"/>
          <w:sz w:val="22"/>
          <w:szCs w:val="22"/>
          <w:lang w:val="id-ID"/>
        </w:rPr>
      </w:pPr>
      <w:r w:rsidRPr="007939E2">
        <w:rPr>
          <w:rFonts w:ascii="Arial" w:eastAsia="Calibri" w:hAnsi="Arial" w:cs="Arial"/>
          <w:w w:val="102"/>
          <w:sz w:val="22"/>
          <w:szCs w:val="22"/>
          <w:lang w:val="id-ID"/>
        </w:rPr>
        <w:t>FMEA adalah metode perbaikan kinerja dengan mengidentifikasi dan mencegah potensi kegagalan sebelum terjadi. Hal tersebut didesain untuk meningkatkan keselam</w:t>
      </w:r>
      <w:r w:rsidR="00C1121C"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 xml:space="preserve">tan pasien. </w:t>
      </w:r>
    </w:p>
    <w:p w:rsidR="008C5C84" w:rsidRPr="007939E2" w:rsidRDefault="008C5C84" w:rsidP="008A3479">
      <w:pPr>
        <w:pStyle w:val="ListParagraph"/>
        <w:numPr>
          <w:ilvl w:val="0"/>
          <w:numId w:val="13"/>
        </w:numPr>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Kembangkan sistem pelaporan </w:t>
      </w:r>
    </w:p>
    <w:p w:rsidR="008C5C84" w:rsidRPr="007939E2" w:rsidRDefault="008C5C84" w:rsidP="008A3479">
      <w:pPr>
        <w:pStyle w:val="ListParagraph"/>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Dapat dilaksanakan dengan cara : </w:t>
      </w:r>
    </w:p>
    <w:p w:rsidR="008C5C84" w:rsidRPr="007939E2" w:rsidRDefault="008C5C84" w:rsidP="008A3479">
      <w:pPr>
        <w:pStyle w:val="ListParagraph"/>
        <w:numPr>
          <w:ilvl w:val="0"/>
          <w:numId w:val="17"/>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Laporan insiden rumah sakit (internal) : KPC, KTC, KTD, Sentinel dan KNC. Maksimal 2</w:t>
      </w:r>
      <w:r w:rsidR="00BD6460">
        <w:rPr>
          <w:rFonts w:ascii="Arial" w:eastAsia="Calibri" w:hAnsi="Arial" w:cs="Arial"/>
          <w:w w:val="102"/>
          <w:sz w:val="22"/>
          <w:szCs w:val="22"/>
          <w:lang w:val="en-ID"/>
        </w:rPr>
        <w:t xml:space="preserve"> </w:t>
      </w:r>
      <w:r w:rsidRPr="007939E2">
        <w:rPr>
          <w:rFonts w:ascii="Arial" w:eastAsia="Calibri" w:hAnsi="Arial" w:cs="Arial"/>
          <w:w w:val="102"/>
          <w:sz w:val="22"/>
          <w:szCs w:val="22"/>
          <w:lang w:val="id-ID"/>
        </w:rPr>
        <w:t>X</w:t>
      </w:r>
      <w:r w:rsidR="00BD6460">
        <w:rPr>
          <w:rFonts w:ascii="Arial" w:eastAsia="Calibri" w:hAnsi="Arial" w:cs="Arial"/>
          <w:w w:val="102"/>
          <w:sz w:val="22"/>
          <w:szCs w:val="22"/>
          <w:lang w:val="en-ID"/>
        </w:rPr>
        <w:t xml:space="preserve"> </w:t>
      </w:r>
      <w:r w:rsidRPr="007939E2">
        <w:rPr>
          <w:rFonts w:ascii="Arial" w:eastAsia="Calibri" w:hAnsi="Arial" w:cs="Arial"/>
          <w:w w:val="102"/>
          <w:sz w:val="22"/>
          <w:szCs w:val="22"/>
          <w:lang w:val="id-ID"/>
        </w:rPr>
        <w:t>24 jam ke Komite KPRS pada kejadian insiden baik pasien maupun pengunjung, keluarga maupun karyawan, yang terjadi dirumah sakit dengan laporan insiden internal secara tertulis.</w:t>
      </w:r>
    </w:p>
    <w:p w:rsidR="008C5C84" w:rsidRPr="007939E2" w:rsidRDefault="008C5C84" w:rsidP="008A3479">
      <w:pPr>
        <w:pStyle w:val="ListParagraph"/>
        <w:numPr>
          <w:ilvl w:val="0"/>
          <w:numId w:val="17"/>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Laporan insiden eksternal rumah sakit</w:t>
      </w:r>
    </w:p>
    <w:p w:rsidR="008C5C84" w:rsidRPr="007939E2" w:rsidRDefault="008C5C84" w:rsidP="008A3479">
      <w:pPr>
        <w:pStyle w:val="ListParagraph"/>
        <w:numPr>
          <w:ilvl w:val="0"/>
          <w:numId w:val="13"/>
        </w:numPr>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Libatkan dan komunikasikan dengan pasien </w:t>
      </w:r>
    </w:p>
    <w:p w:rsidR="008C5C84" w:rsidRPr="007939E2" w:rsidRDefault="008C5C84" w:rsidP="008A3479">
      <w:pPr>
        <w:pStyle w:val="ListParagraph"/>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cara kegiatan dengan mengembangkan cara-cara komunikasi yang terbuka dengan pasien, misal : </w:t>
      </w:r>
    </w:p>
    <w:p w:rsidR="008C5C84" w:rsidRPr="007939E2" w:rsidRDefault="008C5C84" w:rsidP="008A3479">
      <w:pPr>
        <w:pStyle w:val="ListParagraph"/>
        <w:numPr>
          <w:ilvl w:val="0"/>
          <w:numId w:val="18"/>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Melibatkan pasien dan masyarakat dalam mengembangkan pelayanan yang lebih aman, dengan cara memberikan informasi hak dan kewajiban pasien serta rumah sakit. </w:t>
      </w:r>
    </w:p>
    <w:p w:rsidR="008C5C84" w:rsidRPr="007939E2" w:rsidRDefault="008C5C84" w:rsidP="008A3479">
      <w:pPr>
        <w:pStyle w:val="ListParagraph"/>
        <w:numPr>
          <w:ilvl w:val="0"/>
          <w:numId w:val="18"/>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Melibatkan pasien dalam proses perawatan dan pengobatan dirinya sendiri.</w:t>
      </w:r>
    </w:p>
    <w:p w:rsidR="008C5C84" w:rsidRPr="008A3479" w:rsidRDefault="008C5C84" w:rsidP="008A3479">
      <w:pPr>
        <w:pStyle w:val="ListParagraph"/>
        <w:numPr>
          <w:ilvl w:val="0"/>
          <w:numId w:val="18"/>
        </w:numPr>
        <w:spacing w:line="360" w:lineRule="auto"/>
        <w:ind w:left="149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Bila terjadi sesuatu yang tidak diharapkan, doronglah untuk saling terbuka, komunikasi dua arah antara profesional kesehatan dan pasien. </w:t>
      </w:r>
    </w:p>
    <w:p w:rsidR="008A3479" w:rsidRDefault="008A3479" w:rsidP="008A3479">
      <w:pPr>
        <w:pStyle w:val="ListParagraph"/>
        <w:spacing w:line="360" w:lineRule="auto"/>
        <w:ind w:left="1494"/>
        <w:jc w:val="both"/>
        <w:rPr>
          <w:rFonts w:ascii="Arial" w:eastAsia="Calibri" w:hAnsi="Arial" w:cs="Arial"/>
          <w:w w:val="102"/>
          <w:sz w:val="22"/>
          <w:szCs w:val="22"/>
          <w:lang w:val="id-ID"/>
        </w:rPr>
      </w:pPr>
    </w:p>
    <w:p w:rsidR="00BE2B38" w:rsidRDefault="00BE2B38" w:rsidP="008A3479">
      <w:pPr>
        <w:pStyle w:val="ListParagraph"/>
        <w:spacing w:line="360" w:lineRule="auto"/>
        <w:ind w:left="1494"/>
        <w:jc w:val="both"/>
        <w:rPr>
          <w:rFonts w:ascii="Arial" w:eastAsia="Calibri" w:hAnsi="Arial" w:cs="Arial"/>
          <w:w w:val="102"/>
          <w:sz w:val="22"/>
          <w:szCs w:val="22"/>
          <w:lang w:val="id-ID"/>
        </w:rPr>
      </w:pPr>
    </w:p>
    <w:p w:rsidR="00BE2B38" w:rsidRDefault="00BE2B38" w:rsidP="008A3479">
      <w:pPr>
        <w:pStyle w:val="ListParagraph"/>
        <w:spacing w:line="360" w:lineRule="auto"/>
        <w:ind w:left="1494"/>
        <w:jc w:val="both"/>
        <w:rPr>
          <w:rFonts w:ascii="Arial" w:eastAsia="Calibri" w:hAnsi="Arial" w:cs="Arial"/>
          <w:w w:val="102"/>
          <w:sz w:val="22"/>
          <w:szCs w:val="22"/>
          <w:lang w:val="id-ID"/>
        </w:rPr>
      </w:pPr>
    </w:p>
    <w:p w:rsidR="00BE2B38" w:rsidRPr="007939E2" w:rsidRDefault="00BE2B38" w:rsidP="008A3479">
      <w:pPr>
        <w:pStyle w:val="ListParagraph"/>
        <w:spacing w:line="360" w:lineRule="auto"/>
        <w:ind w:left="1494"/>
        <w:jc w:val="both"/>
        <w:rPr>
          <w:rFonts w:ascii="Arial" w:eastAsia="Calibri" w:hAnsi="Arial" w:cs="Arial"/>
          <w:w w:val="102"/>
          <w:sz w:val="22"/>
          <w:szCs w:val="22"/>
          <w:lang w:val="id-ID"/>
        </w:rPr>
      </w:pPr>
    </w:p>
    <w:p w:rsidR="008C5C84" w:rsidRPr="007939E2" w:rsidRDefault="008C5C84" w:rsidP="008A3479">
      <w:pPr>
        <w:pStyle w:val="ListParagraph"/>
        <w:numPr>
          <w:ilvl w:val="0"/>
          <w:numId w:val="13"/>
        </w:numPr>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 xml:space="preserve">Belajar dan berbagi pengalaman tentang keselamatan pasien </w:t>
      </w:r>
    </w:p>
    <w:p w:rsidR="00C1121C" w:rsidRPr="007939E2" w:rsidRDefault="008C5C84" w:rsidP="008A3479">
      <w:pPr>
        <w:pStyle w:val="ListParagraph"/>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cara melaksanakan kegiatan dengan pembuatan akar masalah atau RCA dari kejadian insiden dengan matrix grading kuning dan merah yang telah dilaporkan ke Komite KPRS. </w:t>
      </w:r>
    </w:p>
    <w:p w:rsidR="008C5C84" w:rsidRPr="007939E2" w:rsidRDefault="008C5C84" w:rsidP="008A3479">
      <w:pPr>
        <w:pStyle w:val="ListParagraph"/>
        <w:numPr>
          <w:ilvl w:val="0"/>
          <w:numId w:val="13"/>
        </w:numPr>
        <w:spacing w:line="360" w:lineRule="auto"/>
        <w:ind w:left="1134"/>
        <w:jc w:val="both"/>
        <w:rPr>
          <w:rFonts w:ascii="Arial" w:eastAsia="Calibri" w:hAnsi="Arial" w:cs="Arial"/>
          <w:w w:val="102"/>
          <w:sz w:val="22"/>
          <w:szCs w:val="22"/>
          <w:lang w:val="id-ID"/>
        </w:rPr>
      </w:pPr>
      <w:r w:rsidRPr="007939E2">
        <w:rPr>
          <w:rFonts w:ascii="Arial" w:eastAsia="Calibri" w:hAnsi="Arial" w:cs="Arial"/>
          <w:w w:val="102"/>
          <w:sz w:val="22"/>
          <w:szCs w:val="22"/>
          <w:lang w:val="id-ID"/>
        </w:rPr>
        <w:t>Cegah cedera melalui implementasi sistem keselamatan pasien</w:t>
      </w:r>
    </w:p>
    <w:p w:rsidR="008C5C84" w:rsidRPr="007939E2" w:rsidRDefault="008C5C84" w:rsidP="008A3479">
      <w:pPr>
        <w:pStyle w:val="ListParagraph"/>
        <w:spacing w:line="360" w:lineRule="auto"/>
        <w:ind w:left="1134"/>
        <w:jc w:val="both"/>
        <w:rPr>
          <w:rFonts w:ascii="Arial" w:eastAsia="Calibri" w:hAnsi="Arial" w:cs="Arial"/>
          <w:w w:val="102"/>
          <w:sz w:val="22"/>
          <w:szCs w:val="22"/>
          <w:lang w:val="en-ID"/>
        </w:rPr>
      </w:pPr>
      <w:r w:rsidRPr="007939E2">
        <w:rPr>
          <w:rFonts w:ascii="Arial" w:eastAsia="Calibri" w:hAnsi="Arial" w:cs="Arial"/>
          <w:w w:val="102"/>
          <w:sz w:val="22"/>
          <w:szCs w:val="22"/>
          <w:lang w:val="id-ID"/>
        </w:rPr>
        <w:t>Adalah cara melaksanakan kegiatan menggun</w:t>
      </w:r>
      <w:r w:rsidR="00C1121C"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kan redesain si</w:t>
      </w:r>
      <w:r w:rsidR="00C1121C" w:rsidRPr="007939E2">
        <w:rPr>
          <w:rFonts w:ascii="Arial" w:eastAsia="Calibri" w:hAnsi="Arial" w:cs="Arial"/>
          <w:w w:val="102"/>
          <w:sz w:val="22"/>
          <w:szCs w:val="22"/>
          <w:lang w:val="en-SG"/>
        </w:rPr>
        <w:t>s</w:t>
      </w:r>
      <w:r w:rsidRPr="007939E2">
        <w:rPr>
          <w:rFonts w:ascii="Arial" w:eastAsia="Calibri" w:hAnsi="Arial" w:cs="Arial"/>
          <w:w w:val="102"/>
          <w:sz w:val="22"/>
          <w:szCs w:val="22"/>
          <w:lang w:val="id-ID"/>
        </w:rPr>
        <w:t xml:space="preserve">tem dengan FMEA, dengan cara proaktif sebelum insiden terjadi di rumah sakit. </w:t>
      </w:r>
    </w:p>
    <w:p w:rsidR="008C5C84" w:rsidRPr="007939E2" w:rsidRDefault="008C5C84" w:rsidP="00170D58">
      <w:pPr>
        <w:pStyle w:val="ListParagraph"/>
        <w:numPr>
          <w:ilvl w:val="0"/>
          <w:numId w:val="7"/>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Monitoring Dan Evaluasi Penerapan/ Hasil Kegiatan Pelaksanaan 6 (Enam) Sasaran Keselam</w:t>
      </w:r>
      <w:r w:rsidR="00DB7BCB" w:rsidRPr="007939E2">
        <w:rPr>
          <w:rFonts w:ascii="Arial" w:eastAsia="Calibri" w:hAnsi="Arial" w:cs="Arial"/>
          <w:w w:val="102"/>
          <w:sz w:val="22"/>
          <w:szCs w:val="22"/>
          <w:lang w:val="en-SG"/>
        </w:rPr>
        <w:t>a</w:t>
      </w:r>
      <w:r w:rsidR="00DB7BCB" w:rsidRPr="007939E2">
        <w:rPr>
          <w:rFonts w:ascii="Arial" w:eastAsia="Calibri" w:hAnsi="Arial" w:cs="Arial"/>
          <w:w w:val="102"/>
          <w:sz w:val="22"/>
          <w:szCs w:val="22"/>
          <w:lang w:val="id-ID"/>
        </w:rPr>
        <w:t>tan Pa</w:t>
      </w:r>
      <w:r w:rsidR="00DB7BCB" w:rsidRPr="007939E2">
        <w:rPr>
          <w:rFonts w:ascii="Arial" w:eastAsia="Calibri" w:hAnsi="Arial" w:cs="Arial"/>
          <w:w w:val="102"/>
          <w:sz w:val="22"/>
          <w:szCs w:val="22"/>
          <w:lang w:val="en-SG"/>
        </w:rPr>
        <w:t>si</w:t>
      </w:r>
      <w:r w:rsidRPr="007939E2">
        <w:rPr>
          <w:rFonts w:ascii="Arial" w:eastAsia="Calibri" w:hAnsi="Arial" w:cs="Arial"/>
          <w:w w:val="102"/>
          <w:sz w:val="22"/>
          <w:szCs w:val="22"/>
          <w:lang w:val="id-ID"/>
        </w:rPr>
        <w:t xml:space="preserve">en </w:t>
      </w:r>
    </w:p>
    <w:p w:rsidR="008C5C84" w:rsidRPr="007939E2" w:rsidRDefault="008C5C84" w:rsidP="00A04D1B">
      <w:pPr>
        <w:pStyle w:val="ListParagraph"/>
        <w:spacing w:line="360" w:lineRule="auto"/>
        <w:ind w:left="786"/>
        <w:jc w:val="both"/>
        <w:rPr>
          <w:rFonts w:ascii="Arial" w:eastAsia="Calibri" w:hAnsi="Arial" w:cs="Arial"/>
          <w:w w:val="102"/>
          <w:sz w:val="22"/>
          <w:szCs w:val="22"/>
          <w:lang w:val="en-SG"/>
        </w:rPr>
      </w:pPr>
      <w:r w:rsidRPr="007939E2">
        <w:rPr>
          <w:rFonts w:ascii="Arial" w:eastAsia="Calibri" w:hAnsi="Arial" w:cs="Arial"/>
          <w:w w:val="102"/>
          <w:sz w:val="22"/>
          <w:szCs w:val="22"/>
          <w:lang w:val="id-ID"/>
        </w:rPr>
        <w:t xml:space="preserve">Meliputi sasaran atas kegiatan yang melibatkan unit terkait dan </w:t>
      </w:r>
      <w:r w:rsidR="005B58B2" w:rsidRPr="007939E2">
        <w:rPr>
          <w:rFonts w:ascii="Arial" w:eastAsia="Calibri" w:hAnsi="Arial" w:cs="Arial"/>
          <w:w w:val="102"/>
          <w:sz w:val="22"/>
          <w:szCs w:val="22"/>
          <w:lang w:val="id-ID"/>
        </w:rPr>
        <w:t xml:space="preserve">sub </w:t>
      </w:r>
      <w:r w:rsidRPr="007939E2">
        <w:rPr>
          <w:rFonts w:ascii="Arial" w:eastAsia="Calibri" w:hAnsi="Arial" w:cs="Arial"/>
          <w:w w:val="102"/>
          <w:sz w:val="22"/>
          <w:szCs w:val="22"/>
          <w:lang w:val="id-ID"/>
        </w:rPr>
        <w:t xml:space="preserve">komite keselamatan pasien dan terdiri atas koordinasi, pelaporan hasil kegiatan, monitoring evaluasi dan tindak lanjut tentang : </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Ketepatan Identifikasi Keselamatan Pasien</w:t>
      </w:r>
    </w:p>
    <w:p w:rsidR="008C5C84" w:rsidRPr="007939E2" w:rsidRDefault="000971F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w:t>
      </w:r>
      <w:r w:rsidR="008C5C84" w:rsidRPr="007939E2">
        <w:rPr>
          <w:rFonts w:ascii="Arial" w:eastAsia="Calibri" w:hAnsi="Arial" w:cs="Arial"/>
          <w:w w:val="102"/>
          <w:sz w:val="22"/>
          <w:szCs w:val="22"/>
          <w:lang w:val="id-ID"/>
        </w:rPr>
        <w:t xml:space="preserve">cara mengidentifikasi pasien dengan menggunakan pemasangan gelang identifikasi pasien. </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Peningkatan Komunikasi Yang Efektif   </w:t>
      </w:r>
    </w:p>
    <w:p w:rsidR="008C5C84" w:rsidRPr="007939E2" w:rsidRDefault="008C5C8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Adalah peningkatan cara untuk menyampaikan informasi mengenai suatu kondisi baik kondisi pasien, hasil pemeriksaan penunjang yang kritis, ruangan, peralatan, permintaan, kepada seseorang (dokter, perawat, kepala bagian, penanggungjawab, atasan, bawahan, dan unit terkait) melalui telepon maupun secara lisan yang dilakukan secara akurat, lengkap, dimengerti, tidak duplikasi dan tepat kepada penerima informasi sehingga dapat mengurangi kesalahan dan untuk meningkatkan keselamatan pasien. </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Peningkatan keamanan obat yang perlu diwaspadai </w:t>
      </w:r>
    </w:p>
    <w:p w:rsidR="008C5C84" w:rsidRPr="007939E2" w:rsidRDefault="008C5C8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HAM </w:t>
      </w:r>
      <w:r w:rsidRPr="007939E2">
        <w:rPr>
          <w:rFonts w:ascii="Arial" w:eastAsia="Calibri" w:hAnsi="Arial" w:cs="Arial"/>
          <w:i/>
          <w:w w:val="102"/>
          <w:sz w:val="22"/>
          <w:szCs w:val="22"/>
          <w:lang w:val="id-ID"/>
        </w:rPr>
        <w:t xml:space="preserve">(High Alert Medication) </w:t>
      </w:r>
      <w:r w:rsidRPr="007939E2">
        <w:rPr>
          <w:rFonts w:ascii="Arial" w:eastAsia="Calibri" w:hAnsi="Arial" w:cs="Arial"/>
          <w:w w:val="102"/>
          <w:sz w:val="22"/>
          <w:szCs w:val="22"/>
          <w:lang w:val="id-ID"/>
        </w:rPr>
        <w:t>atau obat kewaspadaan tinggi adalah obat-obatan yang termasuk dalam obat yang dapat menyebabkan risiko tinggi membahayakan pasien secara</w:t>
      </w:r>
      <w:r w:rsidR="00905AAA" w:rsidRPr="007939E2">
        <w:rPr>
          <w:rFonts w:ascii="Arial" w:eastAsia="Calibri" w:hAnsi="Arial" w:cs="Arial"/>
          <w:w w:val="102"/>
          <w:sz w:val="22"/>
          <w:szCs w:val="22"/>
          <w:lang w:val="id-ID"/>
        </w:rPr>
        <w:t xml:space="preserve"> signifikan apabila terjadi kes</w:t>
      </w:r>
      <w:r w:rsidR="00905AAA"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lahan.</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Kepastian tepat lokasi, tepat prosedur, tepat pasien operasi</w:t>
      </w:r>
    </w:p>
    <w:p w:rsidR="008C5C84" w:rsidRPr="007939E2" w:rsidRDefault="008C5C8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Adalah setiap pasien yang akan dilakukan tindakan pembedahan harus dilakukan verifikasi mengenai ketepatan lokasi, prosedur dan pasien oleh tim kamar bedah (ahli ana</w:t>
      </w:r>
      <w:r w:rsidR="003C3F90" w:rsidRPr="007939E2">
        <w:rPr>
          <w:rFonts w:ascii="Arial" w:eastAsia="Calibri" w:hAnsi="Arial" w:cs="Arial"/>
          <w:w w:val="102"/>
          <w:sz w:val="22"/>
          <w:szCs w:val="22"/>
          <w:lang w:val="en-SG"/>
        </w:rPr>
        <w:t>s</w:t>
      </w:r>
      <w:r w:rsidRPr="007939E2">
        <w:rPr>
          <w:rFonts w:ascii="Arial" w:eastAsia="Calibri" w:hAnsi="Arial" w:cs="Arial"/>
          <w:w w:val="102"/>
          <w:sz w:val="22"/>
          <w:szCs w:val="22"/>
          <w:lang w:val="id-ID"/>
        </w:rPr>
        <w:t xml:space="preserve">tesi, ahli bedah dan perawat) dengan menggunkan </w:t>
      </w:r>
      <w:r w:rsidRPr="007939E2">
        <w:rPr>
          <w:rFonts w:ascii="Arial" w:eastAsia="Calibri" w:hAnsi="Arial" w:cs="Arial"/>
          <w:i/>
          <w:w w:val="102"/>
          <w:sz w:val="22"/>
          <w:szCs w:val="22"/>
          <w:lang w:val="id-ID"/>
        </w:rPr>
        <w:t>check list safety surgery</w:t>
      </w:r>
      <w:r w:rsidRPr="007939E2">
        <w:rPr>
          <w:rFonts w:ascii="Arial" w:eastAsia="Calibri" w:hAnsi="Arial" w:cs="Arial"/>
          <w:w w:val="102"/>
          <w:sz w:val="22"/>
          <w:szCs w:val="22"/>
          <w:lang w:val="id-ID"/>
        </w:rPr>
        <w:t xml:space="preserve"> yang terdiri dari : </w:t>
      </w:r>
    </w:p>
    <w:p w:rsidR="008C5C84" w:rsidRPr="007939E2" w:rsidRDefault="008C5C84" w:rsidP="00170D58">
      <w:pPr>
        <w:pStyle w:val="ListParagraph"/>
        <w:numPr>
          <w:ilvl w:val="0"/>
          <w:numId w:val="20"/>
        </w:numPr>
        <w:spacing w:line="360" w:lineRule="auto"/>
        <w:ind w:left="150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Sebelum induksi anastesi </w:t>
      </w:r>
      <w:r w:rsidRPr="007939E2">
        <w:rPr>
          <w:rFonts w:ascii="Arial" w:eastAsia="Calibri" w:hAnsi="Arial" w:cs="Arial"/>
          <w:i/>
          <w:w w:val="102"/>
          <w:sz w:val="22"/>
          <w:szCs w:val="22"/>
          <w:lang w:val="id-ID"/>
        </w:rPr>
        <w:t>(Sign in)</w:t>
      </w:r>
      <w:r w:rsidRPr="007939E2">
        <w:rPr>
          <w:rFonts w:ascii="Arial" w:eastAsia="Calibri" w:hAnsi="Arial" w:cs="Arial"/>
          <w:w w:val="102"/>
          <w:sz w:val="22"/>
          <w:szCs w:val="22"/>
          <w:lang w:val="id-ID"/>
        </w:rPr>
        <w:t xml:space="preserve"> </w:t>
      </w:r>
    </w:p>
    <w:p w:rsidR="008C5C84" w:rsidRPr="007939E2" w:rsidRDefault="008C5C84" w:rsidP="00170D58">
      <w:pPr>
        <w:pStyle w:val="ListParagraph"/>
        <w:numPr>
          <w:ilvl w:val="0"/>
          <w:numId w:val="20"/>
        </w:numPr>
        <w:spacing w:line="360" w:lineRule="auto"/>
        <w:ind w:left="150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Sebelum insisi pembedahan </w:t>
      </w:r>
      <w:r w:rsidRPr="007939E2">
        <w:rPr>
          <w:rFonts w:ascii="Arial" w:eastAsia="Calibri" w:hAnsi="Arial" w:cs="Arial"/>
          <w:i/>
          <w:w w:val="102"/>
          <w:sz w:val="22"/>
          <w:szCs w:val="22"/>
          <w:lang w:val="id-ID"/>
        </w:rPr>
        <w:t>(Time out)</w:t>
      </w:r>
    </w:p>
    <w:p w:rsidR="008C5C84" w:rsidRPr="007939E2" w:rsidRDefault="003C3F90" w:rsidP="00170D58">
      <w:pPr>
        <w:pStyle w:val="ListParagraph"/>
        <w:numPr>
          <w:ilvl w:val="0"/>
          <w:numId w:val="20"/>
        </w:numPr>
        <w:spacing w:line="360" w:lineRule="auto"/>
        <w:ind w:left="1506"/>
        <w:jc w:val="both"/>
        <w:rPr>
          <w:rFonts w:ascii="Arial" w:eastAsia="Calibri" w:hAnsi="Arial" w:cs="Arial"/>
          <w:w w:val="102"/>
          <w:sz w:val="22"/>
          <w:szCs w:val="22"/>
          <w:lang w:val="id-ID"/>
        </w:rPr>
      </w:pPr>
      <w:r w:rsidRPr="007939E2">
        <w:rPr>
          <w:rFonts w:ascii="Arial" w:eastAsia="Calibri" w:hAnsi="Arial" w:cs="Arial"/>
          <w:w w:val="102"/>
          <w:sz w:val="22"/>
          <w:szCs w:val="22"/>
          <w:lang w:val="id-ID"/>
        </w:rPr>
        <w:t>Sebelum penu</w:t>
      </w:r>
      <w:r w:rsidRPr="007939E2">
        <w:rPr>
          <w:rFonts w:ascii="Arial" w:eastAsia="Calibri" w:hAnsi="Arial" w:cs="Arial"/>
          <w:w w:val="102"/>
          <w:sz w:val="22"/>
          <w:szCs w:val="22"/>
          <w:lang w:val="en-SG"/>
        </w:rPr>
        <w:t>tupan</w:t>
      </w:r>
      <w:r w:rsidR="008C5C84" w:rsidRPr="007939E2">
        <w:rPr>
          <w:rFonts w:ascii="Arial" w:eastAsia="Calibri" w:hAnsi="Arial" w:cs="Arial"/>
          <w:w w:val="102"/>
          <w:sz w:val="22"/>
          <w:szCs w:val="22"/>
          <w:lang w:val="id-ID"/>
        </w:rPr>
        <w:t xml:space="preserve"> luka </w:t>
      </w:r>
      <w:r w:rsidR="008C5C84" w:rsidRPr="007939E2">
        <w:rPr>
          <w:rFonts w:ascii="Arial" w:eastAsia="Calibri" w:hAnsi="Arial" w:cs="Arial"/>
          <w:i/>
          <w:w w:val="102"/>
          <w:sz w:val="22"/>
          <w:szCs w:val="22"/>
          <w:lang w:val="id-ID"/>
        </w:rPr>
        <w:t>(Sign out)</w:t>
      </w: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Mengurangi resiko infeksi terkait pelayanan kesehatan </w:t>
      </w:r>
    </w:p>
    <w:p w:rsidR="008C5C84" w:rsidRDefault="008C5C84" w:rsidP="00A04D1B">
      <w:pPr>
        <w:pStyle w:val="ListParagraph"/>
        <w:spacing w:line="360" w:lineRule="auto"/>
        <w:ind w:left="1146"/>
        <w:jc w:val="both"/>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Yaitu rumah sakit menerapkan program </w:t>
      </w:r>
      <w:r w:rsidRPr="007939E2">
        <w:rPr>
          <w:rFonts w:ascii="Arial" w:eastAsia="Calibri" w:hAnsi="Arial" w:cs="Arial"/>
          <w:i/>
          <w:w w:val="102"/>
          <w:sz w:val="22"/>
          <w:szCs w:val="22"/>
          <w:lang w:val="id-ID"/>
        </w:rPr>
        <w:t>hand hygiene</w:t>
      </w:r>
      <w:r w:rsidRPr="007939E2">
        <w:rPr>
          <w:rFonts w:ascii="Arial" w:eastAsia="Calibri" w:hAnsi="Arial" w:cs="Arial"/>
          <w:w w:val="102"/>
          <w:sz w:val="22"/>
          <w:szCs w:val="22"/>
          <w:lang w:val="id-ID"/>
        </w:rPr>
        <w:t xml:space="preserve"> yang efektif, kebijakan atau prosedur dikembangkan untuk mengarahkan pengurangan secara berkelanjutan dari risiko infeksi yang terkait dengan pelayanan kesehatan. </w:t>
      </w:r>
    </w:p>
    <w:p w:rsidR="008A3479" w:rsidRDefault="008A3479" w:rsidP="00A04D1B">
      <w:pPr>
        <w:pStyle w:val="ListParagraph"/>
        <w:spacing w:line="360" w:lineRule="auto"/>
        <w:ind w:left="1146"/>
        <w:jc w:val="both"/>
        <w:rPr>
          <w:rFonts w:ascii="Arial" w:eastAsia="Calibri" w:hAnsi="Arial" w:cs="Arial"/>
          <w:w w:val="102"/>
          <w:sz w:val="22"/>
          <w:szCs w:val="22"/>
          <w:lang w:val="en-ID"/>
        </w:rPr>
      </w:pPr>
    </w:p>
    <w:p w:rsidR="00BE2B38" w:rsidRDefault="00BE2B38" w:rsidP="00A04D1B">
      <w:pPr>
        <w:pStyle w:val="ListParagraph"/>
        <w:spacing w:line="360" w:lineRule="auto"/>
        <w:ind w:left="1146"/>
        <w:jc w:val="both"/>
        <w:rPr>
          <w:rFonts w:ascii="Arial" w:eastAsia="Calibri" w:hAnsi="Arial" w:cs="Arial"/>
          <w:w w:val="102"/>
          <w:sz w:val="22"/>
          <w:szCs w:val="22"/>
          <w:lang w:val="en-ID"/>
        </w:rPr>
      </w:pPr>
    </w:p>
    <w:p w:rsidR="008A3479" w:rsidRPr="008A3479" w:rsidRDefault="008A3479" w:rsidP="00A04D1B">
      <w:pPr>
        <w:pStyle w:val="ListParagraph"/>
        <w:spacing w:line="360" w:lineRule="auto"/>
        <w:ind w:left="1146"/>
        <w:jc w:val="both"/>
        <w:rPr>
          <w:rFonts w:ascii="Arial" w:eastAsia="Calibri" w:hAnsi="Arial" w:cs="Arial"/>
          <w:w w:val="102"/>
          <w:sz w:val="22"/>
          <w:szCs w:val="22"/>
          <w:lang w:val="en-ID"/>
        </w:rPr>
      </w:pPr>
    </w:p>
    <w:p w:rsidR="008C5C84" w:rsidRPr="007939E2" w:rsidRDefault="008C5C84" w:rsidP="00170D58">
      <w:pPr>
        <w:pStyle w:val="ListParagraph"/>
        <w:numPr>
          <w:ilvl w:val="0"/>
          <w:numId w:val="19"/>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Pengurangan resiko pasien jatuh</w:t>
      </w:r>
    </w:p>
    <w:p w:rsidR="00522C19" w:rsidRPr="007939E2" w:rsidRDefault="008C5C84" w:rsidP="008F7838">
      <w:pPr>
        <w:pStyle w:val="ListParagraph"/>
        <w:spacing w:line="360" w:lineRule="auto"/>
        <w:ind w:left="1146"/>
        <w:jc w:val="both"/>
        <w:rPr>
          <w:rFonts w:ascii="Arial" w:eastAsia="Calibri" w:hAnsi="Arial" w:cs="Arial"/>
          <w:w w:val="102"/>
          <w:sz w:val="22"/>
          <w:szCs w:val="22"/>
          <w:lang w:val="en-ID"/>
        </w:rPr>
      </w:pPr>
      <w:r w:rsidRPr="007939E2">
        <w:rPr>
          <w:rFonts w:ascii="Arial" w:eastAsia="Calibri" w:hAnsi="Arial" w:cs="Arial"/>
          <w:w w:val="102"/>
          <w:sz w:val="22"/>
          <w:szCs w:val="22"/>
          <w:lang w:val="id-ID"/>
        </w:rPr>
        <w:t>Pencegahan pasien jatuh adalah suatu cara mengidentifikasi kemungkinan pasien tersebut mempunyai risiko atau kemungkinan yang besar/kecil untuk terjadinya jatuh sehingga dapat diambil tindakan pencegahan serta mengatasi cedera akibat jatuh, minimalkan dampak yang diakibatk</w:t>
      </w:r>
      <w:r w:rsidR="00990DDA" w:rsidRPr="007939E2">
        <w:rPr>
          <w:rFonts w:ascii="Arial" w:eastAsia="Calibri" w:hAnsi="Arial" w:cs="Arial"/>
          <w:w w:val="102"/>
          <w:sz w:val="22"/>
          <w:szCs w:val="22"/>
          <w:lang w:val="id-ID"/>
        </w:rPr>
        <w:t>an cedera akibat jatuh dan mence</w:t>
      </w:r>
      <w:r w:rsidRPr="007939E2">
        <w:rPr>
          <w:rFonts w:ascii="Arial" w:eastAsia="Calibri" w:hAnsi="Arial" w:cs="Arial"/>
          <w:w w:val="102"/>
          <w:sz w:val="22"/>
          <w:szCs w:val="22"/>
          <w:lang w:val="id-ID"/>
        </w:rPr>
        <w:t>gah kecacatan serta kematian.</w:t>
      </w:r>
    </w:p>
    <w:p w:rsidR="008C5C84" w:rsidRPr="007939E2" w:rsidRDefault="008C5C84" w:rsidP="00170D58">
      <w:pPr>
        <w:pStyle w:val="ListParagraph"/>
        <w:numPr>
          <w:ilvl w:val="0"/>
          <w:numId w:val="7"/>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Pelaksanaan Manajemen Resiko Klinik </w:t>
      </w:r>
    </w:p>
    <w:p w:rsidR="008C5C84" w:rsidRPr="007939E2" w:rsidRDefault="008C5C84" w:rsidP="00A04D1B">
      <w:pPr>
        <w:pStyle w:val="ListParagraph"/>
        <w:spacing w:line="360" w:lineRule="auto"/>
        <w:ind w:left="78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Meliputi sasaran atas kegiatan yang melibatkan unit terkait dan komite Keselamatan Pasien, yang terdiri atas koordinasi, pelaporan hasil kegiatan dan monitoring evaluasi serta tindak lanjut yaitu: </w:t>
      </w:r>
    </w:p>
    <w:p w:rsidR="008C5C84" w:rsidRPr="007939E2" w:rsidRDefault="008C5C84" w:rsidP="00170D58">
      <w:pPr>
        <w:pStyle w:val="ListParagraph"/>
        <w:numPr>
          <w:ilvl w:val="0"/>
          <w:numId w:val="21"/>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Pelaporan insiden, sentinel, KTD, KTC, KNC, dan masing-masing unit</w:t>
      </w:r>
    </w:p>
    <w:p w:rsidR="008C5C84" w:rsidRPr="007939E2" w:rsidRDefault="008C5C84" w:rsidP="008F7838">
      <w:pPr>
        <w:pStyle w:val="ListParagraph"/>
        <w:numPr>
          <w:ilvl w:val="0"/>
          <w:numId w:val="21"/>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RCA </w:t>
      </w:r>
      <w:r w:rsidRPr="007939E2">
        <w:rPr>
          <w:rFonts w:ascii="Arial" w:eastAsia="Calibri" w:hAnsi="Arial" w:cs="Arial"/>
          <w:i/>
          <w:w w:val="102"/>
          <w:sz w:val="22"/>
          <w:szCs w:val="22"/>
          <w:lang w:val="id-ID"/>
        </w:rPr>
        <w:t>(Route Cause Analysis)</w:t>
      </w:r>
      <w:r w:rsidRPr="007939E2">
        <w:rPr>
          <w:rFonts w:ascii="Arial" w:eastAsia="Calibri" w:hAnsi="Arial" w:cs="Arial"/>
          <w:w w:val="102"/>
          <w:sz w:val="22"/>
          <w:szCs w:val="22"/>
          <w:lang w:val="id-ID"/>
        </w:rPr>
        <w:t xml:space="preserve"> atau analisis akar </w:t>
      </w:r>
    </w:p>
    <w:p w:rsidR="008C5C84" w:rsidRPr="007939E2" w:rsidRDefault="008C5C84" w:rsidP="00170D58">
      <w:pPr>
        <w:pStyle w:val="ListParagraph"/>
        <w:numPr>
          <w:ilvl w:val="0"/>
          <w:numId w:val="7"/>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Pelaksanaan Asesmen Risiko Secara Proaktif : </w:t>
      </w:r>
    </w:p>
    <w:p w:rsidR="008C5C84" w:rsidRPr="007939E2" w:rsidRDefault="008C5C84" w:rsidP="00170D58">
      <w:pPr>
        <w:pStyle w:val="ListParagraph"/>
        <w:numPr>
          <w:ilvl w:val="0"/>
          <w:numId w:val="22"/>
        </w:numPr>
        <w:spacing w:line="360" w:lineRule="auto"/>
        <w:ind w:left="1146"/>
        <w:jc w:val="both"/>
        <w:rPr>
          <w:rFonts w:ascii="Arial" w:eastAsia="Calibri" w:hAnsi="Arial" w:cs="Arial"/>
          <w:w w:val="102"/>
          <w:sz w:val="22"/>
          <w:szCs w:val="22"/>
          <w:lang w:val="id-ID"/>
        </w:rPr>
      </w:pPr>
      <w:r w:rsidRPr="007939E2">
        <w:rPr>
          <w:rFonts w:ascii="Arial" w:eastAsia="Calibri" w:hAnsi="Arial" w:cs="Arial"/>
          <w:i/>
          <w:w w:val="102"/>
          <w:sz w:val="22"/>
          <w:szCs w:val="22"/>
          <w:lang w:val="id-ID"/>
        </w:rPr>
        <w:t>Failure Mode And Effects Analysis</w:t>
      </w:r>
      <w:r w:rsidRPr="007939E2">
        <w:rPr>
          <w:rFonts w:ascii="Arial" w:eastAsia="Calibri" w:hAnsi="Arial" w:cs="Arial"/>
          <w:w w:val="102"/>
          <w:sz w:val="22"/>
          <w:szCs w:val="22"/>
          <w:lang w:val="id-ID"/>
        </w:rPr>
        <w:t xml:space="preserve"> (FMEA)</w:t>
      </w:r>
    </w:p>
    <w:p w:rsidR="008C5C84" w:rsidRPr="007939E2" w:rsidRDefault="008C5C84" w:rsidP="00170D58">
      <w:pPr>
        <w:pStyle w:val="ListParagraph"/>
        <w:numPr>
          <w:ilvl w:val="0"/>
          <w:numId w:val="22"/>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Koordinasi dan monitoring Analisis kerentanan terhadap bahaya (HVA)</w:t>
      </w:r>
    </w:p>
    <w:p w:rsidR="008C5C84" w:rsidRPr="007939E2" w:rsidRDefault="008C5C84"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HVA adalah metode yang dirancang dan digunakan Rumah Sakit untuk menilai kerentanan bahaya sec</w:t>
      </w:r>
      <w:r w:rsidR="00FE14B6" w:rsidRPr="007939E2">
        <w:rPr>
          <w:rFonts w:ascii="Arial" w:eastAsia="Calibri" w:hAnsi="Arial" w:cs="Arial"/>
          <w:w w:val="102"/>
          <w:sz w:val="22"/>
          <w:szCs w:val="22"/>
          <w:lang w:val="en-SG"/>
        </w:rPr>
        <w:t>a</w:t>
      </w:r>
      <w:r w:rsidRPr="007939E2">
        <w:rPr>
          <w:rFonts w:ascii="Arial" w:eastAsia="Calibri" w:hAnsi="Arial" w:cs="Arial"/>
          <w:w w:val="102"/>
          <w:sz w:val="22"/>
          <w:szCs w:val="22"/>
          <w:lang w:val="id-ID"/>
        </w:rPr>
        <w:t>ra individu. Alat ini akan digun</w:t>
      </w:r>
      <w:r w:rsidR="00FE14B6" w:rsidRPr="007939E2">
        <w:rPr>
          <w:rFonts w:ascii="Arial" w:eastAsia="Calibri" w:hAnsi="Arial" w:cs="Arial"/>
          <w:w w:val="102"/>
          <w:sz w:val="22"/>
          <w:szCs w:val="22"/>
          <w:lang w:val="en-SG"/>
        </w:rPr>
        <w:t>a</w:t>
      </w:r>
      <w:r w:rsidR="00FE14B6" w:rsidRPr="007939E2">
        <w:rPr>
          <w:rFonts w:ascii="Arial" w:eastAsia="Calibri" w:hAnsi="Arial" w:cs="Arial"/>
          <w:w w:val="102"/>
          <w:sz w:val="22"/>
          <w:szCs w:val="22"/>
          <w:lang w:val="id-ID"/>
        </w:rPr>
        <w:t>kan ol</w:t>
      </w:r>
      <w:r w:rsidR="00FE14B6" w:rsidRPr="007939E2">
        <w:rPr>
          <w:rFonts w:ascii="Arial" w:eastAsia="Calibri" w:hAnsi="Arial" w:cs="Arial"/>
          <w:w w:val="102"/>
          <w:sz w:val="22"/>
          <w:szCs w:val="22"/>
          <w:lang w:val="en-SG"/>
        </w:rPr>
        <w:t>e</w:t>
      </w:r>
      <w:r w:rsidRPr="007939E2">
        <w:rPr>
          <w:rFonts w:ascii="Arial" w:eastAsia="Calibri" w:hAnsi="Arial" w:cs="Arial"/>
          <w:w w:val="102"/>
          <w:sz w:val="22"/>
          <w:szCs w:val="22"/>
          <w:lang w:val="id-ID"/>
        </w:rPr>
        <w:t>h rumah sakit individu untuk mengidentifikasi dan peningkat</w:t>
      </w:r>
      <w:r w:rsidR="00FE14B6" w:rsidRPr="007939E2">
        <w:rPr>
          <w:rFonts w:ascii="Arial" w:eastAsia="Calibri" w:hAnsi="Arial" w:cs="Arial"/>
          <w:w w:val="102"/>
          <w:sz w:val="22"/>
          <w:szCs w:val="22"/>
          <w:lang w:val="en-SG"/>
        </w:rPr>
        <w:t>an</w:t>
      </w:r>
      <w:r w:rsidRPr="007939E2">
        <w:rPr>
          <w:rFonts w:ascii="Arial" w:eastAsia="Calibri" w:hAnsi="Arial" w:cs="Arial"/>
          <w:w w:val="102"/>
          <w:sz w:val="22"/>
          <w:szCs w:val="22"/>
          <w:lang w:val="id-ID"/>
        </w:rPr>
        <w:t xml:space="preserve"> berbagai risiko dan faktor yang meringankan terkait dengan rumah sakit kesiapsiagaan darurat. </w:t>
      </w:r>
    </w:p>
    <w:p w:rsidR="008C5C84" w:rsidRPr="007939E2" w:rsidRDefault="008C5C84" w:rsidP="00170D58">
      <w:pPr>
        <w:pStyle w:val="ListParagraph"/>
        <w:numPr>
          <w:ilvl w:val="0"/>
          <w:numId w:val="22"/>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Koordinasi dan monitoring asesmen resiko dari pengendalian infeksi (ICRA)</w:t>
      </w:r>
    </w:p>
    <w:p w:rsidR="008F7838" w:rsidRPr="007939E2" w:rsidRDefault="008C5C84" w:rsidP="008F7838">
      <w:pPr>
        <w:pStyle w:val="ListParagraph"/>
        <w:spacing w:line="360" w:lineRule="auto"/>
        <w:ind w:left="1146"/>
        <w:jc w:val="both"/>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Bertujuan untuk mengontrol kontaminasi mikroba udara didaerah perawatan pasien yang diduduki selama pembongkaran, renovasi, dan proyek-proyek kontriksi baru. </w:t>
      </w:r>
    </w:p>
    <w:p w:rsidR="008C5C84" w:rsidRPr="007939E2" w:rsidRDefault="008C5C84" w:rsidP="00170D58">
      <w:pPr>
        <w:pStyle w:val="ListParagraph"/>
        <w:numPr>
          <w:ilvl w:val="0"/>
          <w:numId w:val="7"/>
        </w:numPr>
        <w:spacing w:line="360" w:lineRule="auto"/>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serta Evalusai Pendidikan dan Pelatihan    </w:t>
      </w:r>
    </w:p>
    <w:p w:rsidR="008C5C84" w:rsidRPr="007939E2" w:rsidRDefault="008C5C84" w:rsidP="00A04D1B">
      <w:pPr>
        <w:pStyle w:val="ListParagraph"/>
        <w:spacing w:line="360" w:lineRule="auto"/>
        <w:ind w:left="786"/>
        <w:jc w:val="both"/>
        <w:rPr>
          <w:rFonts w:ascii="Arial" w:eastAsia="Calibri" w:hAnsi="Arial" w:cs="Arial"/>
          <w:w w:val="102"/>
          <w:sz w:val="22"/>
          <w:szCs w:val="22"/>
          <w:lang w:val="id-ID"/>
        </w:rPr>
      </w:pPr>
      <w:r w:rsidRPr="007939E2">
        <w:rPr>
          <w:rFonts w:ascii="Arial" w:eastAsia="Calibri" w:hAnsi="Arial" w:cs="Arial"/>
          <w:w w:val="102"/>
          <w:sz w:val="22"/>
          <w:szCs w:val="22"/>
          <w:lang w:val="id-ID"/>
        </w:rPr>
        <w:t>Kegiatan hasil proses pendidikan dan pelatihan dari usulan p</w:t>
      </w:r>
      <w:r w:rsidR="006B3772" w:rsidRPr="007939E2">
        <w:rPr>
          <w:rFonts w:ascii="Arial" w:eastAsia="Calibri" w:hAnsi="Arial" w:cs="Arial"/>
          <w:w w:val="102"/>
          <w:sz w:val="22"/>
          <w:szCs w:val="22"/>
          <w:lang w:val="id-ID"/>
        </w:rPr>
        <w:t xml:space="preserve">rogram PMKP yang diusulkan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dan telah dilaksanakan, dilakukan evaluasi bersama dengan Unit Pengembangan Staf, yang mengadakan pelatihan baik </w:t>
      </w:r>
      <w:r w:rsidRPr="007939E2">
        <w:rPr>
          <w:rFonts w:ascii="Arial" w:eastAsia="Calibri" w:hAnsi="Arial" w:cs="Arial"/>
          <w:i/>
          <w:w w:val="102"/>
          <w:sz w:val="22"/>
          <w:szCs w:val="22"/>
          <w:lang w:val="id-ID"/>
        </w:rPr>
        <w:t>in</w:t>
      </w:r>
      <w:r w:rsidRPr="007939E2">
        <w:rPr>
          <w:rFonts w:ascii="Arial" w:eastAsia="Calibri" w:hAnsi="Arial" w:cs="Arial"/>
          <w:w w:val="102"/>
          <w:sz w:val="22"/>
          <w:szCs w:val="22"/>
          <w:lang w:val="id-ID"/>
        </w:rPr>
        <w:t xml:space="preserve"> </w:t>
      </w:r>
      <w:r w:rsidRPr="007939E2">
        <w:rPr>
          <w:rFonts w:ascii="Arial" w:eastAsia="Calibri" w:hAnsi="Arial" w:cs="Arial"/>
          <w:i/>
          <w:w w:val="102"/>
          <w:sz w:val="22"/>
          <w:szCs w:val="22"/>
          <w:lang w:val="id-ID"/>
        </w:rPr>
        <w:t>house traning</w:t>
      </w:r>
      <w:r w:rsidRPr="007939E2">
        <w:rPr>
          <w:rFonts w:ascii="Arial" w:eastAsia="Calibri" w:hAnsi="Arial" w:cs="Arial"/>
          <w:w w:val="102"/>
          <w:sz w:val="22"/>
          <w:szCs w:val="22"/>
          <w:lang w:val="id-ID"/>
        </w:rPr>
        <w:t xml:space="preserve"> ataupin </w:t>
      </w:r>
      <w:r w:rsidRPr="007939E2">
        <w:rPr>
          <w:rFonts w:ascii="Arial" w:eastAsia="Calibri" w:hAnsi="Arial" w:cs="Arial"/>
          <w:i/>
          <w:w w:val="102"/>
          <w:sz w:val="22"/>
          <w:szCs w:val="22"/>
          <w:lang w:val="id-ID"/>
        </w:rPr>
        <w:t>ex house training.</w:t>
      </w:r>
      <w:r w:rsidRPr="007939E2">
        <w:rPr>
          <w:rFonts w:ascii="Arial" w:eastAsia="Calibri" w:hAnsi="Arial" w:cs="Arial"/>
          <w:w w:val="102"/>
          <w:sz w:val="22"/>
          <w:szCs w:val="22"/>
          <w:lang w:val="id-ID"/>
        </w:rPr>
        <w:t xml:space="preserve"> </w:t>
      </w:r>
    </w:p>
    <w:p w:rsidR="008C5C84" w:rsidRPr="007939E2" w:rsidRDefault="008C5C84" w:rsidP="00170D58">
      <w:pPr>
        <w:pStyle w:val="ListParagraph"/>
        <w:numPr>
          <w:ilvl w:val="0"/>
          <w:numId w:val="23"/>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Monitoring dan evaluasi pelaksanaan kontrak bersama dengan unit yang mela</w:t>
      </w:r>
      <w:r w:rsidR="00990DDA" w:rsidRPr="007939E2">
        <w:rPr>
          <w:rFonts w:ascii="Arial" w:eastAsia="Calibri" w:hAnsi="Arial" w:cs="Arial"/>
          <w:w w:val="102"/>
          <w:sz w:val="22"/>
          <w:szCs w:val="22"/>
          <w:lang w:val="id-ID"/>
        </w:rPr>
        <w:t>k</w:t>
      </w:r>
      <w:r w:rsidRPr="007939E2">
        <w:rPr>
          <w:rFonts w:ascii="Arial" w:eastAsia="Calibri" w:hAnsi="Arial" w:cs="Arial"/>
          <w:w w:val="102"/>
          <w:sz w:val="22"/>
          <w:szCs w:val="22"/>
          <w:lang w:val="id-ID"/>
        </w:rPr>
        <w:t xml:space="preserve">ukan pelaksanaan kontrak, antara lain Bagian </w:t>
      </w:r>
      <w:r w:rsidR="00DF03BF" w:rsidRPr="007939E2">
        <w:rPr>
          <w:rFonts w:ascii="Arial" w:eastAsia="Calibri" w:hAnsi="Arial" w:cs="Arial"/>
          <w:w w:val="102"/>
          <w:sz w:val="22"/>
          <w:szCs w:val="22"/>
          <w:lang w:val="id-ID"/>
        </w:rPr>
        <w:t xml:space="preserve">Kepegawaian dan Diklat, </w:t>
      </w:r>
      <w:r w:rsidRPr="007939E2">
        <w:rPr>
          <w:rFonts w:ascii="Arial" w:eastAsia="Calibri" w:hAnsi="Arial" w:cs="Arial"/>
          <w:w w:val="102"/>
          <w:sz w:val="22"/>
          <w:szCs w:val="22"/>
          <w:lang w:val="id-ID"/>
        </w:rPr>
        <w:t xml:space="preserve"> atau seluruh unit terkait.</w:t>
      </w:r>
    </w:p>
    <w:p w:rsidR="008C5C84" w:rsidRPr="007939E2" w:rsidRDefault="008C5C84" w:rsidP="00170D58">
      <w:pPr>
        <w:pStyle w:val="ListParagraph"/>
        <w:numPr>
          <w:ilvl w:val="0"/>
          <w:numId w:val="23"/>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penilaian kinerja unit yang melakukan pelaksanaannya </w:t>
      </w:r>
      <w:r w:rsidR="006B3772" w:rsidRPr="007939E2">
        <w:rPr>
          <w:rFonts w:ascii="Arial" w:eastAsia="Calibri" w:hAnsi="Arial" w:cs="Arial"/>
          <w:w w:val="102"/>
          <w:sz w:val="22"/>
          <w:szCs w:val="22"/>
          <w:lang w:val="id-ID"/>
        </w:rPr>
        <w:t xml:space="preserve">berkoordinasi dengan Bagian </w:t>
      </w:r>
      <w:r w:rsidR="00DF03BF" w:rsidRPr="007939E2">
        <w:rPr>
          <w:rFonts w:ascii="Arial" w:eastAsia="Calibri" w:hAnsi="Arial" w:cs="Arial"/>
          <w:w w:val="102"/>
          <w:sz w:val="22"/>
          <w:szCs w:val="22"/>
          <w:lang w:val="id-ID"/>
        </w:rPr>
        <w:t>Kepegawaian dan Diklat</w:t>
      </w:r>
      <w:r w:rsidR="006B3772" w:rsidRPr="007939E2">
        <w:rPr>
          <w:rFonts w:ascii="Arial" w:eastAsia="Calibri" w:hAnsi="Arial" w:cs="Arial"/>
          <w:w w:val="102"/>
          <w:sz w:val="22"/>
          <w:szCs w:val="22"/>
          <w:lang w:val="en-SG"/>
        </w:rPr>
        <w:t>.</w:t>
      </w:r>
      <w:r w:rsidRPr="007939E2">
        <w:rPr>
          <w:rFonts w:ascii="Arial" w:eastAsia="Calibri" w:hAnsi="Arial" w:cs="Arial"/>
          <w:w w:val="102"/>
          <w:sz w:val="22"/>
          <w:szCs w:val="22"/>
          <w:lang w:val="id-ID"/>
        </w:rPr>
        <w:t xml:space="preserve"> </w:t>
      </w:r>
    </w:p>
    <w:p w:rsidR="008C5C84" w:rsidRPr="007939E2" w:rsidRDefault="008C5C84" w:rsidP="00170D58">
      <w:pPr>
        <w:pStyle w:val="ListParagraph"/>
        <w:numPr>
          <w:ilvl w:val="0"/>
          <w:numId w:val="23"/>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Monitoring dan evaluasi penilaian kinerja individu (Profesi &amp; Staf) yang pelaksanaannya bersamaan dengan </w:t>
      </w:r>
      <w:r w:rsidR="00DF03BF" w:rsidRPr="007939E2">
        <w:rPr>
          <w:rFonts w:ascii="Arial" w:eastAsia="Calibri" w:hAnsi="Arial" w:cs="Arial"/>
          <w:w w:val="102"/>
          <w:sz w:val="22"/>
          <w:szCs w:val="22"/>
          <w:lang w:val="id-ID"/>
        </w:rPr>
        <w:t>Bagian Kepegawaian dan Diklat</w:t>
      </w:r>
      <w:r w:rsidRPr="007939E2">
        <w:rPr>
          <w:rFonts w:ascii="Arial" w:eastAsia="Calibri" w:hAnsi="Arial" w:cs="Arial"/>
          <w:w w:val="102"/>
          <w:sz w:val="22"/>
          <w:szCs w:val="22"/>
          <w:lang w:val="id-ID"/>
        </w:rPr>
        <w:t>, komite unit dan unit.</w:t>
      </w:r>
    </w:p>
    <w:p w:rsidR="008C5C84" w:rsidRPr="007939E2" w:rsidRDefault="008C5C84" w:rsidP="00170D58">
      <w:pPr>
        <w:pStyle w:val="ListParagraph"/>
        <w:numPr>
          <w:ilvl w:val="0"/>
          <w:numId w:val="23"/>
        </w:numPr>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Pelaporan ke </w:t>
      </w:r>
      <w:r w:rsidR="004A7C81" w:rsidRPr="007939E2">
        <w:rPr>
          <w:rFonts w:ascii="Arial" w:eastAsia="Calibri" w:hAnsi="Arial" w:cs="Arial"/>
          <w:w w:val="102"/>
          <w:sz w:val="22"/>
          <w:szCs w:val="22"/>
          <w:lang w:val="id-ID"/>
        </w:rPr>
        <w:t>direktur</w:t>
      </w:r>
      <w:r w:rsidRPr="007939E2">
        <w:rPr>
          <w:rFonts w:ascii="Arial" w:eastAsia="Calibri" w:hAnsi="Arial" w:cs="Arial"/>
          <w:w w:val="102"/>
          <w:sz w:val="22"/>
          <w:szCs w:val="22"/>
          <w:lang w:val="id-ID"/>
        </w:rPr>
        <w:t xml:space="preserve"> dan laporan tentang kegiatan k</w:t>
      </w:r>
      <w:r w:rsidR="00DF03BF" w:rsidRPr="007939E2">
        <w:rPr>
          <w:rFonts w:ascii="Arial" w:eastAsia="Calibri" w:hAnsi="Arial" w:cs="Arial"/>
          <w:w w:val="102"/>
          <w:sz w:val="22"/>
          <w:szCs w:val="22"/>
          <w:lang w:val="id-ID"/>
        </w:rPr>
        <w:t>omite PMKP</w:t>
      </w:r>
    </w:p>
    <w:p w:rsidR="008C5C84" w:rsidRPr="007939E2" w:rsidRDefault="00E45A4D" w:rsidP="00A04D1B">
      <w:pPr>
        <w:pStyle w:val="ListParagraph"/>
        <w:spacing w:line="360" w:lineRule="auto"/>
        <w:ind w:left="1146"/>
        <w:jc w:val="both"/>
        <w:rPr>
          <w:rFonts w:ascii="Arial" w:eastAsia="Calibri" w:hAnsi="Arial" w:cs="Arial"/>
          <w:w w:val="102"/>
          <w:sz w:val="22"/>
          <w:szCs w:val="22"/>
          <w:lang w:val="id-ID"/>
        </w:rPr>
      </w:pPr>
      <w:r w:rsidRPr="007939E2">
        <w:rPr>
          <w:rFonts w:ascii="Arial" w:eastAsia="Calibri" w:hAnsi="Arial" w:cs="Arial"/>
          <w:w w:val="102"/>
          <w:sz w:val="22"/>
          <w:szCs w:val="22"/>
          <w:lang w:val="en-SG"/>
        </w:rPr>
        <w:t>K</w:t>
      </w:r>
      <w:r w:rsidR="00DF03BF" w:rsidRPr="007939E2">
        <w:rPr>
          <w:rFonts w:ascii="Arial" w:eastAsia="Calibri" w:hAnsi="Arial" w:cs="Arial"/>
          <w:w w:val="102"/>
          <w:sz w:val="22"/>
          <w:szCs w:val="22"/>
          <w:lang w:val="id-ID"/>
        </w:rPr>
        <w:t>omite PMKP</w:t>
      </w:r>
      <w:r w:rsidR="008C5C84" w:rsidRPr="007939E2">
        <w:rPr>
          <w:rFonts w:ascii="Arial" w:eastAsia="Calibri" w:hAnsi="Arial" w:cs="Arial"/>
          <w:w w:val="102"/>
          <w:sz w:val="22"/>
          <w:szCs w:val="22"/>
          <w:lang w:val="id-ID"/>
        </w:rPr>
        <w:t xml:space="preserve"> melaporkan hasil kegiatan setiap tri bulan serta bagian tahunan kepada </w:t>
      </w:r>
      <w:r w:rsidR="004A7C81" w:rsidRPr="007939E2">
        <w:rPr>
          <w:rFonts w:ascii="Arial" w:eastAsia="Calibri" w:hAnsi="Arial" w:cs="Arial"/>
          <w:w w:val="102"/>
          <w:sz w:val="22"/>
          <w:szCs w:val="22"/>
          <w:lang w:val="id-ID"/>
        </w:rPr>
        <w:t>direktur</w:t>
      </w:r>
      <w:r w:rsidR="008C5C84" w:rsidRPr="007939E2">
        <w:rPr>
          <w:rFonts w:ascii="Arial" w:eastAsia="Calibri" w:hAnsi="Arial" w:cs="Arial"/>
          <w:w w:val="102"/>
          <w:sz w:val="22"/>
          <w:szCs w:val="22"/>
          <w:lang w:val="id-ID"/>
        </w:rPr>
        <w:t xml:space="preserve"> baik tertulis atau presentasi dan selanjutnya dilaporkan ke </w:t>
      </w:r>
      <w:r w:rsidR="004A7C81" w:rsidRPr="007939E2">
        <w:rPr>
          <w:rFonts w:ascii="Arial" w:eastAsia="Calibri" w:hAnsi="Arial" w:cs="Arial"/>
          <w:w w:val="102"/>
          <w:sz w:val="22"/>
          <w:szCs w:val="22"/>
          <w:lang w:val="id-ID"/>
        </w:rPr>
        <w:t>direktur</w:t>
      </w:r>
      <w:r w:rsidR="008C5C84" w:rsidRPr="007939E2">
        <w:rPr>
          <w:rFonts w:ascii="Arial" w:eastAsia="Calibri" w:hAnsi="Arial" w:cs="Arial"/>
          <w:w w:val="102"/>
          <w:sz w:val="22"/>
          <w:szCs w:val="22"/>
          <w:lang w:val="id-ID"/>
        </w:rPr>
        <w:t xml:space="preserve">. </w:t>
      </w:r>
    </w:p>
    <w:p w:rsidR="008C5C84" w:rsidRDefault="008C5C84" w:rsidP="00A60035">
      <w:pPr>
        <w:pStyle w:val="ListParagraph"/>
        <w:spacing w:line="360" w:lineRule="auto"/>
        <w:ind w:left="1120"/>
        <w:jc w:val="both"/>
        <w:rPr>
          <w:rFonts w:ascii="Arial" w:eastAsia="Calibri" w:hAnsi="Arial" w:cs="Arial"/>
          <w:w w:val="102"/>
          <w:sz w:val="22"/>
          <w:szCs w:val="22"/>
          <w:lang w:val="en-ID"/>
        </w:rPr>
      </w:pPr>
    </w:p>
    <w:p w:rsidR="00BE2B38" w:rsidRDefault="00BE2B38" w:rsidP="00A60035">
      <w:pPr>
        <w:pStyle w:val="ListParagraph"/>
        <w:spacing w:line="360" w:lineRule="auto"/>
        <w:ind w:left="1120"/>
        <w:jc w:val="both"/>
        <w:rPr>
          <w:rFonts w:ascii="Arial" w:eastAsia="Calibri" w:hAnsi="Arial" w:cs="Arial"/>
          <w:w w:val="102"/>
          <w:sz w:val="22"/>
          <w:szCs w:val="22"/>
          <w:lang w:val="en-ID"/>
        </w:rPr>
      </w:pPr>
    </w:p>
    <w:p w:rsidR="005A4EDA" w:rsidRPr="007939E2" w:rsidRDefault="00557E9B" w:rsidP="00CC68B1">
      <w:pPr>
        <w:spacing w:before="60" w:line="360" w:lineRule="auto"/>
        <w:ind w:right="51"/>
        <w:jc w:val="center"/>
        <w:rPr>
          <w:rFonts w:ascii="Arial" w:eastAsia="Calibri" w:hAnsi="Arial" w:cs="Arial"/>
          <w:sz w:val="22"/>
          <w:szCs w:val="22"/>
          <w:lang w:val="id-ID"/>
        </w:rPr>
      </w:pPr>
      <w:r w:rsidRPr="007939E2">
        <w:rPr>
          <w:rFonts w:ascii="Arial" w:eastAsia="Calibri" w:hAnsi="Arial" w:cs="Arial"/>
          <w:spacing w:val="3"/>
          <w:sz w:val="22"/>
          <w:szCs w:val="22"/>
        </w:rPr>
        <w:lastRenderedPageBreak/>
        <w:t>B</w:t>
      </w:r>
      <w:r w:rsidR="005A4EDA" w:rsidRPr="007939E2">
        <w:rPr>
          <w:rFonts w:ascii="Arial" w:eastAsia="Calibri" w:hAnsi="Arial" w:cs="Arial"/>
          <w:spacing w:val="3"/>
          <w:sz w:val="22"/>
          <w:szCs w:val="22"/>
        </w:rPr>
        <w:t>A</w:t>
      </w:r>
      <w:r w:rsidR="005A4EDA" w:rsidRPr="007939E2">
        <w:rPr>
          <w:rFonts w:ascii="Arial" w:eastAsia="Calibri" w:hAnsi="Arial" w:cs="Arial"/>
          <w:sz w:val="22"/>
          <w:szCs w:val="22"/>
        </w:rPr>
        <w:t>B</w:t>
      </w:r>
      <w:r w:rsidR="005A4EDA" w:rsidRPr="007939E2">
        <w:rPr>
          <w:rFonts w:ascii="Arial" w:eastAsia="Calibri" w:hAnsi="Arial" w:cs="Arial"/>
          <w:sz w:val="22"/>
          <w:szCs w:val="22"/>
          <w:lang w:val="id-ID"/>
        </w:rPr>
        <w:t xml:space="preserve"> </w:t>
      </w:r>
      <w:r w:rsidR="005A4EDA" w:rsidRPr="007939E2">
        <w:rPr>
          <w:rFonts w:ascii="Arial" w:eastAsia="Calibri" w:hAnsi="Arial" w:cs="Arial"/>
          <w:sz w:val="22"/>
          <w:szCs w:val="22"/>
        </w:rPr>
        <w:t>I</w:t>
      </w:r>
      <w:r w:rsidR="005A4EDA" w:rsidRPr="007939E2">
        <w:rPr>
          <w:rFonts w:ascii="Arial" w:eastAsia="Calibri" w:hAnsi="Arial" w:cs="Arial"/>
          <w:spacing w:val="2"/>
          <w:w w:val="102"/>
          <w:sz w:val="22"/>
          <w:szCs w:val="22"/>
        </w:rPr>
        <w:t>I</w:t>
      </w:r>
    </w:p>
    <w:p w:rsidR="005A4EDA" w:rsidRPr="007939E2" w:rsidRDefault="005A4EDA" w:rsidP="00CC68B1">
      <w:pPr>
        <w:tabs>
          <w:tab w:val="left" w:pos="6663"/>
        </w:tabs>
        <w:spacing w:before="48" w:line="360" w:lineRule="auto"/>
        <w:ind w:right="51"/>
        <w:jc w:val="center"/>
        <w:rPr>
          <w:rFonts w:ascii="Arial" w:eastAsia="Calibri" w:hAnsi="Arial" w:cs="Arial"/>
          <w:w w:val="102"/>
          <w:sz w:val="22"/>
          <w:szCs w:val="22"/>
          <w:lang w:val="id-ID"/>
        </w:rPr>
      </w:pPr>
      <w:r w:rsidRPr="007939E2">
        <w:rPr>
          <w:rFonts w:ascii="Arial" w:eastAsia="Calibri" w:hAnsi="Arial" w:cs="Arial"/>
          <w:spacing w:val="-1"/>
          <w:sz w:val="22"/>
          <w:szCs w:val="22"/>
        </w:rPr>
        <w:t>S</w:t>
      </w:r>
      <w:r w:rsidRPr="007939E2">
        <w:rPr>
          <w:rFonts w:ascii="Arial" w:eastAsia="Calibri" w:hAnsi="Arial" w:cs="Arial"/>
          <w:spacing w:val="1"/>
          <w:sz w:val="22"/>
          <w:szCs w:val="22"/>
        </w:rPr>
        <w:t>T</w:t>
      </w:r>
      <w:r w:rsidRPr="007939E2">
        <w:rPr>
          <w:rFonts w:ascii="Arial" w:eastAsia="Calibri" w:hAnsi="Arial" w:cs="Arial"/>
          <w:spacing w:val="3"/>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DAR</w:t>
      </w:r>
      <w:r w:rsidRPr="007939E2">
        <w:rPr>
          <w:rFonts w:ascii="Arial" w:eastAsia="Calibri" w:hAnsi="Arial" w:cs="Arial"/>
          <w:sz w:val="22"/>
          <w:szCs w:val="22"/>
          <w:lang w:val="id-ID"/>
        </w:rPr>
        <w:t xml:space="preserve">  </w:t>
      </w:r>
      <w:r w:rsidRPr="007939E2">
        <w:rPr>
          <w:rFonts w:ascii="Arial" w:eastAsia="Calibri" w:hAnsi="Arial" w:cs="Arial"/>
          <w:spacing w:val="-1"/>
          <w:w w:val="102"/>
          <w:sz w:val="22"/>
          <w:szCs w:val="22"/>
        </w:rPr>
        <w:t>K</w:t>
      </w:r>
      <w:r w:rsidRPr="007939E2">
        <w:rPr>
          <w:rFonts w:ascii="Arial" w:eastAsia="Calibri" w:hAnsi="Arial" w:cs="Arial"/>
          <w:spacing w:val="1"/>
          <w:w w:val="102"/>
          <w:sz w:val="22"/>
          <w:szCs w:val="22"/>
        </w:rPr>
        <w:t>ETEN</w:t>
      </w:r>
      <w:r w:rsidRPr="007939E2">
        <w:rPr>
          <w:rFonts w:ascii="Arial" w:eastAsia="Calibri" w:hAnsi="Arial" w:cs="Arial"/>
          <w:spacing w:val="3"/>
          <w:w w:val="102"/>
          <w:sz w:val="22"/>
          <w:szCs w:val="22"/>
        </w:rPr>
        <w:t>A</w:t>
      </w:r>
      <w:r w:rsidRPr="007939E2">
        <w:rPr>
          <w:rFonts w:ascii="Arial" w:eastAsia="Calibri" w:hAnsi="Arial" w:cs="Arial"/>
          <w:spacing w:val="-2"/>
          <w:w w:val="102"/>
          <w:sz w:val="22"/>
          <w:szCs w:val="22"/>
        </w:rPr>
        <w:t>G</w:t>
      </w:r>
      <w:r w:rsidRPr="007939E2">
        <w:rPr>
          <w:rFonts w:ascii="Arial" w:eastAsia="Calibri" w:hAnsi="Arial" w:cs="Arial"/>
          <w:w w:val="102"/>
          <w:sz w:val="22"/>
          <w:szCs w:val="22"/>
        </w:rPr>
        <w:t>A</w:t>
      </w:r>
      <w:r w:rsidRPr="007939E2">
        <w:rPr>
          <w:rFonts w:ascii="Arial" w:eastAsia="Calibri" w:hAnsi="Arial" w:cs="Arial"/>
          <w:spacing w:val="3"/>
          <w:w w:val="102"/>
          <w:sz w:val="22"/>
          <w:szCs w:val="22"/>
        </w:rPr>
        <w:t>A</w:t>
      </w:r>
      <w:r w:rsidRPr="007939E2">
        <w:rPr>
          <w:rFonts w:ascii="Arial" w:eastAsia="Calibri" w:hAnsi="Arial" w:cs="Arial"/>
          <w:w w:val="102"/>
          <w:sz w:val="22"/>
          <w:szCs w:val="22"/>
        </w:rPr>
        <w:t>N</w:t>
      </w:r>
    </w:p>
    <w:p w:rsidR="00A04D1B" w:rsidRPr="007939E2" w:rsidRDefault="00A04D1B" w:rsidP="00CC68B1">
      <w:pPr>
        <w:tabs>
          <w:tab w:val="left" w:pos="6663"/>
        </w:tabs>
        <w:spacing w:before="48" w:line="360" w:lineRule="auto"/>
        <w:ind w:right="51"/>
        <w:jc w:val="center"/>
        <w:rPr>
          <w:rFonts w:ascii="Arial" w:eastAsia="Calibri" w:hAnsi="Arial" w:cs="Arial"/>
          <w:w w:val="102"/>
          <w:sz w:val="22"/>
          <w:szCs w:val="22"/>
          <w:lang w:val="id-ID"/>
        </w:rPr>
      </w:pPr>
    </w:p>
    <w:p w:rsidR="005A4EDA" w:rsidRPr="007939E2" w:rsidRDefault="005A4EDA" w:rsidP="00F97720">
      <w:pPr>
        <w:pStyle w:val="ListParagraph"/>
        <w:numPr>
          <w:ilvl w:val="0"/>
          <w:numId w:val="181"/>
        </w:numPr>
        <w:tabs>
          <w:tab w:val="left" w:pos="6663"/>
        </w:tabs>
        <w:spacing w:before="48" w:line="360" w:lineRule="auto"/>
        <w:ind w:left="426" w:right="1712"/>
        <w:rPr>
          <w:rFonts w:ascii="Arial" w:hAnsi="Arial" w:cs="Arial"/>
          <w:sz w:val="22"/>
          <w:szCs w:val="22"/>
        </w:rPr>
      </w:pPr>
      <w:r w:rsidRPr="007939E2">
        <w:rPr>
          <w:rFonts w:ascii="Arial" w:eastAsia="Calibri" w:hAnsi="Arial" w:cs="Arial"/>
          <w:spacing w:val="-1"/>
          <w:sz w:val="22"/>
          <w:szCs w:val="22"/>
        </w:rPr>
        <w:t>KU</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2"/>
          <w:sz w:val="22"/>
          <w:szCs w:val="22"/>
        </w:rPr>
        <w:t>I</w:t>
      </w:r>
      <w:r w:rsidRPr="007939E2">
        <w:rPr>
          <w:rFonts w:ascii="Arial" w:eastAsia="Calibri" w:hAnsi="Arial" w:cs="Arial"/>
          <w:sz w:val="22"/>
          <w:szCs w:val="22"/>
        </w:rPr>
        <w:t>FI</w:t>
      </w:r>
      <w:r w:rsidRPr="007939E2">
        <w:rPr>
          <w:rFonts w:ascii="Arial" w:eastAsia="Calibri" w:hAnsi="Arial" w:cs="Arial"/>
          <w:spacing w:val="-1"/>
          <w:sz w:val="22"/>
          <w:szCs w:val="22"/>
        </w:rPr>
        <w:t>K</w:t>
      </w:r>
      <w:r w:rsidRPr="007939E2">
        <w:rPr>
          <w:rFonts w:ascii="Arial" w:eastAsia="Calibri" w:hAnsi="Arial" w:cs="Arial"/>
          <w:spacing w:val="3"/>
          <w:sz w:val="22"/>
          <w:szCs w:val="22"/>
        </w:rPr>
        <w:t>A</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z w:val="22"/>
          <w:szCs w:val="22"/>
          <w:lang w:val="id-ID"/>
        </w:rPr>
        <w:t xml:space="preserve"> </w:t>
      </w:r>
      <w:r w:rsidRPr="007939E2">
        <w:rPr>
          <w:rFonts w:ascii="Arial" w:eastAsia="Calibri" w:hAnsi="Arial" w:cs="Arial"/>
          <w:spacing w:val="-1"/>
          <w:sz w:val="22"/>
          <w:szCs w:val="22"/>
        </w:rPr>
        <w:t>SU</w:t>
      </w:r>
      <w:r w:rsidRPr="007939E2">
        <w:rPr>
          <w:rFonts w:ascii="Arial" w:eastAsia="Calibri" w:hAnsi="Arial" w:cs="Arial"/>
          <w:sz w:val="22"/>
          <w:szCs w:val="22"/>
        </w:rPr>
        <w:t>M</w:t>
      </w:r>
      <w:r w:rsidRPr="007939E2">
        <w:rPr>
          <w:rFonts w:ascii="Arial" w:eastAsia="Calibri" w:hAnsi="Arial" w:cs="Arial"/>
          <w:spacing w:val="-1"/>
          <w:sz w:val="22"/>
          <w:szCs w:val="22"/>
        </w:rPr>
        <w:t>B</w:t>
      </w:r>
      <w:r w:rsidRPr="007939E2">
        <w:rPr>
          <w:rFonts w:ascii="Arial" w:eastAsia="Calibri" w:hAnsi="Arial" w:cs="Arial"/>
          <w:spacing w:val="3"/>
          <w:sz w:val="22"/>
          <w:szCs w:val="22"/>
        </w:rPr>
        <w:t>E</w:t>
      </w:r>
      <w:r w:rsidRPr="007939E2">
        <w:rPr>
          <w:rFonts w:ascii="Arial" w:eastAsia="Calibri" w:hAnsi="Arial" w:cs="Arial"/>
          <w:sz w:val="22"/>
          <w:szCs w:val="22"/>
        </w:rPr>
        <w:t>R</w:t>
      </w:r>
      <w:r w:rsidRPr="007939E2">
        <w:rPr>
          <w:rFonts w:ascii="Arial" w:eastAsia="Calibri" w:hAnsi="Arial" w:cs="Arial"/>
          <w:sz w:val="22"/>
          <w:szCs w:val="22"/>
          <w:lang w:val="id-ID"/>
        </w:rPr>
        <w:t xml:space="preserve"> </w:t>
      </w:r>
      <w:r w:rsidRPr="007939E2">
        <w:rPr>
          <w:rFonts w:ascii="Arial" w:eastAsia="Calibri" w:hAnsi="Arial" w:cs="Arial"/>
          <w:spacing w:val="2"/>
          <w:sz w:val="22"/>
          <w:szCs w:val="22"/>
        </w:rPr>
        <w:t>D</w:t>
      </w:r>
      <w:r w:rsidRPr="007939E2">
        <w:rPr>
          <w:rFonts w:ascii="Arial" w:eastAsia="Calibri" w:hAnsi="Arial" w:cs="Arial"/>
          <w:sz w:val="22"/>
          <w:szCs w:val="22"/>
        </w:rPr>
        <w:t>A</w:t>
      </w:r>
      <w:r w:rsidRPr="007939E2">
        <w:rPr>
          <w:rFonts w:ascii="Arial" w:eastAsia="Calibri" w:hAnsi="Arial" w:cs="Arial"/>
          <w:spacing w:val="1"/>
          <w:sz w:val="22"/>
          <w:szCs w:val="22"/>
        </w:rPr>
        <w:t>Y</w:t>
      </w:r>
      <w:r w:rsidRPr="007939E2">
        <w:rPr>
          <w:rFonts w:ascii="Arial" w:eastAsia="Calibri" w:hAnsi="Arial" w:cs="Arial"/>
          <w:sz w:val="22"/>
          <w:szCs w:val="22"/>
        </w:rPr>
        <w:t>A</w:t>
      </w:r>
      <w:r w:rsidRPr="007939E2">
        <w:rPr>
          <w:rFonts w:ascii="Arial" w:eastAsia="Calibri" w:hAnsi="Arial" w:cs="Arial"/>
          <w:sz w:val="22"/>
          <w:szCs w:val="22"/>
          <w:lang w:val="id-ID"/>
        </w:rPr>
        <w:t xml:space="preserve"> </w:t>
      </w:r>
      <w:r w:rsidRPr="007939E2">
        <w:rPr>
          <w:rFonts w:ascii="Arial" w:eastAsia="Calibri" w:hAnsi="Arial" w:cs="Arial"/>
          <w:w w:val="102"/>
          <w:sz w:val="22"/>
          <w:szCs w:val="22"/>
        </w:rPr>
        <w:t>MA</w:t>
      </w:r>
      <w:r w:rsidRPr="007939E2">
        <w:rPr>
          <w:rFonts w:ascii="Arial" w:eastAsia="Calibri" w:hAnsi="Arial" w:cs="Arial"/>
          <w:spacing w:val="1"/>
          <w:w w:val="102"/>
          <w:sz w:val="22"/>
          <w:szCs w:val="22"/>
        </w:rPr>
        <w:t>N</w:t>
      </w:r>
      <w:r w:rsidRPr="007939E2">
        <w:rPr>
          <w:rFonts w:ascii="Arial" w:eastAsia="Calibri" w:hAnsi="Arial" w:cs="Arial"/>
          <w:spacing w:val="-1"/>
          <w:w w:val="102"/>
          <w:sz w:val="22"/>
          <w:szCs w:val="22"/>
        </w:rPr>
        <w:t>U</w:t>
      </w:r>
      <w:r w:rsidRPr="007939E2">
        <w:rPr>
          <w:rFonts w:ascii="Arial" w:eastAsia="Calibri" w:hAnsi="Arial" w:cs="Arial"/>
          <w:spacing w:val="2"/>
          <w:w w:val="102"/>
          <w:sz w:val="22"/>
          <w:szCs w:val="22"/>
        </w:rPr>
        <w:t>S</w:t>
      </w:r>
      <w:r w:rsidRPr="007939E2">
        <w:rPr>
          <w:rFonts w:ascii="Arial" w:eastAsia="Calibri" w:hAnsi="Arial" w:cs="Arial"/>
          <w:w w:val="102"/>
          <w:sz w:val="22"/>
          <w:szCs w:val="22"/>
        </w:rPr>
        <w:t>IA</w:t>
      </w:r>
    </w:p>
    <w:p w:rsidR="005A4EDA" w:rsidRPr="007939E2" w:rsidRDefault="005A4EDA" w:rsidP="00A60035">
      <w:pPr>
        <w:spacing w:line="360" w:lineRule="auto"/>
        <w:rPr>
          <w:rFonts w:ascii="Arial" w:hAnsi="Arial" w:cs="Arial"/>
          <w:sz w:val="22"/>
          <w:szCs w:val="22"/>
        </w:rPr>
      </w:pPr>
    </w:p>
    <w:tbl>
      <w:tblPr>
        <w:tblStyle w:val="TableGrid"/>
        <w:tblW w:w="0" w:type="auto"/>
        <w:tblInd w:w="534" w:type="dxa"/>
        <w:tblLook w:val="04A0" w:firstRow="1" w:lastRow="0" w:firstColumn="1" w:lastColumn="0" w:noHBand="0" w:noVBand="1"/>
      </w:tblPr>
      <w:tblGrid>
        <w:gridCol w:w="3260"/>
        <w:gridCol w:w="1843"/>
        <w:gridCol w:w="3543"/>
      </w:tblGrid>
      <w:tr w:rsidR="00DB44D4" w:rsidRPr="007939E2" w:rsidTr="001C23EA">
        <w:tc>
          <w:tcPr>
            <w:tcW w:w="3260" w:type="dxa"/>
            <w:shd w:val="clear" w:color="auto" w:fill="FFFF00"/>
          </w:tcPr>
          <w:p w:rsidR="00B241C4" w:rsidRPr="00B241C4" w:rsidRDefault="00B241C4" w:rsidP="00B241C4">
            <w:pPr>
              <w:spacing w:line="360" w:lineRule="auto"/>
              <w:jc w:val="center"/>
              <w:rPr>
                <w:rFonts w:ascii="Arial" w:hAnsi="Arial" w:cs="Arial"/>
                <w:sz w:val="10"/>
                <w:szCs w:val="10"/>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Kualifikasi Pendidikan</w:t>
            </w:r>
          </w:p>
        </w:tc>
        <w:tc>
          <w:tcPr>
            <w:tcW w:w="1843" w:type="dxa"/>
            <w:shd w:val="clear" w:color="auto" w:fill="FFFF00"/>
          </w:tcPr>
          <w:p w:rsidR="00B241C4" w:rsidRPr="00B241C4" w:rsidRDefault="00B241C4" w:rsidP="00B241C4">
            <w:pPr>
              <w:spacing w:line="360" w:lineRule="auto"/>
              <w:jc w:val="center"/>
              <w:rPr>
                <w:rFonts w:ascii="Arial" w:hAnsi="Arial" w:cs="Arial"/>
                <w:sz w:val="10"/>
                <w:szCs w:val="10"/>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Jumlah</w:t>
            </w:r>
          </w:p>
        </w:tc>
        <w:tc>
          <w:tcPr>
            <w:tcW w:w="3543" w:type="dxa"/>
            <w:shd w:val="clear" w:color="auto" w:fill="FFFF00"/>
          </w:tcPr>
          <w:p w:rsidR="00B241C4" w:rsidRPr="00B241C4" w:rsidRDefault="00B241C4" w:rsidP="00B241C4">
            <w:pPr>
              <w:spacing w:line="360" w:lineRule="auto"/>
              <w:jc w:val="center"/>
              <w:rPr>
                <w:rFonts w:ascii="Arial" w:hAnsi="Arial" w:cs="Arial"/>
                <w:sz w:val="10"/>
                <w:szCs w:val="10"/>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Nama</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S2 Kedokteran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Drg. Ari Wijayanto, M,Kes</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Kedokteran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Dr. Febby Yudha Herlambang</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S2 Keperawatan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Idham Fahmi, S,Kep. M.Kes</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Keperawatan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Ratih Wulansari, S.Kep.Ns</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Kesehatan Masyarakat</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Juniati, SKM</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Teknik</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Arief Rakhman, ST</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S1 Ekonomi</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1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Hadi Suswandi, SE</w:t>
            </w:r>
          </w:p>
        </w:tc>
      </w:tr>
      <w:tr w:rsidR="00DB44D4" w:rsidRPr="007939E2" w:rsidTr="001C23EA">
        <w:tc>
          <w:tcPr>
            <w:tcW w:w="3260"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D3 Kebidanan</w:t>
            </w:r>
          </w:p>
        </w:tc>
        <w:tc>
          <w:tcPr>
            <w:tcW w:w="1843" w:type="dxa"/>
          </w:tcPr>
          <w:p w:rsidR="00B241C4" w:rsidRPr="00B241C4" w:rsidRDefault="00B241C4" w:rsidP="00B241C4">
            <w:pPr>
              <w:spacing w:line="360" w:lineRule="auto"/>
              <w:jc w:val="center"/>
              <w:rPr>
                <w:rFonts w:ascii="Arial" w:hAnsi="Arial" w:cs="Arial"/>
                <w:sz w:val="6"/>
                <w:szCs w:val="6"/>
              </w:rPr>
            </w:pPr>
          </w:p>
          <w:p w:rsidR="00DB44D4" w:rsidRPr="007939E2" w:rsidRDefault="00DB44D4" w:rsidP="00B241C4">
            <w:pPr>
              <w:spacing w:line="360" w:lineRule="auto"/>
              <w:jc w:val="center"/>
              <w:rPr>
                <w:rFonts w:ascii="Arial" w:hAnsi="Arial" w:cs="Arial"/>
                <w:sz w:val="22"/>
                <w:szCs w:val="22"/>
              </w:rPr>
            </w:pPr>
            <w:r w:rsidRPr="007939E2">
              <w:rPr>
                <w:rFonts w:ascii="Arial" w:hAnsi="Arial" w:cs="Arial"/>
                <w:sz w:val="22"/>
                <w:szCs w:val="22"/>
              </w:rPr>
              <w:t>4 orang</w:t>
            </w: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B136C5" w:rsidP="00B241C4">
            <w:pPr>
              <w:spacing w:line="360" w:lineRule="auto"/>
              <w:jc w:val="center"/>
              <w:rPr>
                <w:rFonts w:ascii="Arial" w:hAnsi="Arial" w:cs="Arial"/>
                <w:sz w:val="22"/>
                <w:szCs w:val="22"/>
              </w:rPr>
            </w:pPr>
            <w:r w:rsidRPr="007939E2">
              <w:rPr>
                <w:rFonts w:ascii="Arial" w:hAnsi="Arial" w:cs="Arial"/>
                <w:sz w:val="22"/>
                <w:szCs w:val="22"/>
              </w:rPr>
              <w:t>Sri Mulyani, Amd.Keb</w:t>
            </w:r>
          </w:p>
        </w:tc>
      </w:tr>
      <w:tr w:rsidR="00DB44D4" w:rsidRPr="007939E2" w:rsidTr="001C23EA">
        <w:tc>
          <w:tcPr>
            <w:tcW w:w="3260" w:type="dxa"/>
          </w:tcPr>
          <w:p w:rsidR="00DB44D4" w:rsidRPr="007939E2" w:rsidRDefault="00DB44D4" w:rsidP="00B241C4">
            <w:pPr>
              <w:spacing w:line="360" w:lineRule="auto"/>
              <w:jc w:val="center"/>
              <w:rPr>
                <w:rFonts w:ascii="Arial" w:hAnsi="Arial" w:cs="Arial"/>
                <w:sz w:val="22"/>
                <w:szCs w:val="22"/>
              </w:rPr>
            </w:pPr>
          </w:p>
        </w:tc>
        <w:tc>
          <w:tcPr>
            <w:tcW w:w="1843" w:type="dxa"/>
          </w:tcPr>
          <w:p w:rsidR="00DB44D4" w:rsidRPr="007939E2" w:rsidRDefault="00DB44D4" w:rsidP="00B241C4">
            <w:pPr>
              <w:spacing w:line="360" w:lineRule="auto"/>
              <w:jc w:val="center"/>
              <w:rPr>
                <w:rFonts w:ascii="Arial" w:hAnsi="Arial" w:cs="Arial"/>
                <w:sz w:val="22"/>
                <w:szCs w:val="22"/>
              </w:rPr>
            </w:pP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B136C5" w:rsidP="00B241C4">
            <w:pPr>
              <w:spacing w:line="360" w:lineRule="auto"/>
              <w:jc w:val="center"/>
              <w:rPr>
                <w:rFonts w:ascii="Arial" w:hAnsi="Arial" w:cs="Arial"/>
                <w:sz w:val="22"/>
                <w:szCs w:val="22"/>
              </w:rPr>
            </w:pPr>
            <w:r w:rsidRPr="007939E2">
              <w:rPr>
                <w:rFonts w:ascii="Arial" w:hAnsi="Arial" w:cs="Arial"/>
                <w:sz w:val="22"/>
                <w:szCs w:val="22"/>
              </w:rPr>
              <w:t>Anita Lesteri, Amd.Keb</w:t>
            </w:r>
          </w:p>
        </w:tc>
      </w:tr>
      <w:tr w:rsidR="00DB44D4" w:rsidRPr="007939E2" w:rsidTr="001C23EA">
        <w:tc>
          <w:tcPr>
            <w:tcW w:w="3260" w:type="dxa"/>
          </w:tcPr>
          <w:p w:rsidR="00DB44D4" w:rsidRPr="007939E2" w:rsidRDefault="00DB44D4" w:rsidP="00B241C4">
            <w:pPr>
              <w:spacing w:line="360" w:lineRule="auto"/>
              <w:jc w:val="center"/>
              <w:rPr>
                <w:rFonts w:ascii="Arial" w:hAnsi="Arial" w:cs="Arial"/>
                <w:sz w:val="22"/>
                <w:szCs w:val="22"/>
              </w:rPr>
            </w:pPr>
          </w:p>
        </w:tc>
        <w:tc>
          <w:tcPr>
            <w:tcW w:w="1843" w:type="dxa"/>
          </w:tcPr>
          <w:p w:rsidR="00DB44D4" w:rsidRPr="007939E2" w:rsidRDefault="00DB44D4" w:rsidP="00B241C4">
            <w:pPr>
              <w:spacing w:line="360" w:lineRule="auto"/>
              <w:jc w:val="center"/>
              <w:rPr>
                <w:rFonts w:ascii="Arial" w:hAnsi="Arial" w:cs="Arial"/>
                <w:sz w:val="22"/>
                <w:szCs w:val="22"/>
              </w:rPr>
            </w:pP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B136C5" w:rsidP="00B241C4">
            <w:pPr>
              <w:spacing w:line="360" w:lineRule="auto"/>
              <w:jc w:val="center"/>
              <w:rPr>
                <w:rFonts w:ascii="Arial" w:hAnsi="Arial" w:cs="Arial"/>
                <w:sz w:val="22"/>
                <w:szCs w:val="22"/>
              </w:rPr>
            </w:pPr>
            <w:r w:rsidRPr="007939E2">
              <w:rPr>
                <w:rFonts w:ascii="Arial" w:hAnsi="Arial" w:cs="Arial"/>
                <w:sz w:val="22"/>
                <w:szCs w:val="22"/>
              </w:rPr>
              <w:t>Dwi Novita Sari, Amd.Keb</w:t>
            </w:r>
          </w:p>
        </w:tc>
      </w:tr>
      <w:tr w:rsidR="00DB44D4" w:rsidRPr="007939E2" w:rsidTr="001C23EA">
        <w:tc>
          <w:tcPr>
            <w:tcW w:w="3260" w:type="dxa"/>
          </w:tcPr>
          <w:p w:rsidR="00DB44D4" w:rsidRPr="007939E2" w:rsidRDefault="00DB44D4" w:rsidP="00B241C4">
            <w:pPr>
              <w:spacing w:line="360" w:lineRule="auto"/>
              <w:jc w:val="center"/>
              <w:rPr>
                <w:rFonts w:ascii="Arial" w:hAnsi="Arial" w:cs="Arial"/>
                <w:sz w:val="22"/>
                <w:szCs w:val="22"/>
              </w:rPr>
            </w:pPr>
          </w:p>
        </w:tc>
        <w:tc>
          <w:tcPr>
            <w:tcW w:w="1843" w:type="dxa"/>
          </w:tcPr>
          <w:p w:rsidR="00DB44D4" w:rsidRPr="007939E2" w:rsidRDefault="00DB44D4" w:rsidP="00B241C4">
            <w:pPr>
              <w:spacing w:line="360" w:lineRule="auto"/>
              <w:jc w:val="center"/>
              <w:rPr>
                <w:rFonts w:ascii="Arial" w:hAnsi="Arial" w:cs="Arial"/>
                <w:sz w:val="22"/>
                <w:szCs w:val="22"/>
              </w:rPr>
            </w:pPr>
          </w:p>
        </w:tc>
        <w:tc>
          <w:tcPr>
            <w:tcW w:w="3543" w:type="dxa"/>
          </w:tcPr>
          <w:p w:rsidR="00B241C4" w:rsidRPr="00B241C4" w:rsidRDefault="00B241C4" w:rsidP="00B241C4">
            <w:pPr>
              <w:spacing w:line="360" w:lineRule="auto"/>
              <w:jc w:val="center"/>
              <w:rPr>
                <w:rFonts w:ascii="Arial" w:hAnsi="Arial" w:cs="Arial"/>
                <w:sz w:val="6"/>
                <w:szCs w:val="6"/>
              </w:rPr>
            </w:pPr>
          </w:p>
          <w:p w:rsidR="00DB44D4" w:rsidRPr="007939E2" w:rsidRDefault="00B136C5" w:rsidP="00B241C4">
            <w:pPr>
              <w:spacing w:line="360" w:lineRule="auto"/>
              <w:jc w:val="center"/>
              <w:rPr>
                <w:rFonts w:ascii="Arial" w:hAnsi="Arial" w:cs="Arial"/>
                <w:sz w:val="22"/>
                <w:szCs w:val="22"/>
              </w:rPr>
            </w:pPr>
            <w:r w:rsidRPr="007939E2">
              <w:rPr>
                <w:rFonts w:ascii="Arial" w:hAnsi="Arial" w:cs="Arial"/>
                <w:sz w:val="22"/>
                <w:szCs w:val="22"/>
              </w:rPr>
              <w:t>Weny Devika Sari, Amd.Keb</w:t>
            </w:r>
          </w:p>
        </w:tc>
      </w:tr>
    </w:tbl>
    <w:p w:rsidR="00557E9B" w:rsidRPr="007939E2" w:rsidRDefault="00557E9B" w:rsidP="00A60035">
      <w:pPr>
        <w:spacing w:line="360" w:lineRule="auto"/>
        <w:rPr>
          <w:rFonts w:ascii="Arial" w:hAnsi="Arial" w:cs="Arial"/>
          <w:sz w:val="22"/>
          <w:szCs w:val="22"/>
        </w:rPr>
      </w:pPr>
    </w:p>
    <w:tbl>
      <w:tblPr>
        <w:tblW w:w="0" w:type="auto"/>
        <w:tblLayout w:type="fixed"/>
        <w:tblCellMar>
          <w:left w:w="0" w:type="dxa"/>
          <w:right w:w="0" w:type="dxa"/>
        </w:tblCellMar>
        <w:tblLook w:val="01E0" w:firstRow="1" w:lastRow="1" w:firstColumn="1" w:lastColumn="1" w:noHBand="0" w:noVBand="0"/>
      </w:tblPr>
      <w:tblGrid>
        <w:gridCol w:w="400"/>
        <w:gridCol w:w="2625"/>
        <w:gridCol w:w="3160"/>
      </w:tblGrid>
      <w:tr w:rsidR="005A4EDA" w:rsidRPr="007939E2" w:rsidTr="00A04D1B">
        <w:trPr>
          <w:trHeight w:hRule="exact" w:val="371"/>
        </w:trPr>
        <w:tc>
          <w:tcPr>
            <w:tcW w:w="400" w:type="dxa"/>
            <w:tcBorders>
              <w:top w:val="nil"/>
              <w:left w:val="nil"/>
              <w:bottom w:val="nil"/>
              <w:right w:val="nil"/>
            </w:tcBorders>
          </w:tcPr>
          <w:p w:rsidR="005A4EDA" w:rsidRPr="007939E2" w:rsidRDefault="00A04D1B" w:rsidP="00A04D1B">
            <w:pPr>
              <w:spacing w:before="59" w:line="360" w:lineRule="auto"/>
              <w:rPr>
                <w:rFonts w:ascii="Arial" w:eastAsia="Calibri" w:hAnsi="Arial" w:cs="Arial"/>
                <w:sz w:val="22"/>
                <w:szCs w:val="22"/>
                <w:lang w:val="id-ID"/>
              </w:rPr>
            </w:pPr>
            <w:r w:rsidRPr="007939E2">
              <w:rPr>
                <w:rFonts w:ascii="Arial" w:eastAsia="Calibri" w:hAnsi="Arial" w:cs="Arial"/>
                <w:spacing w:val="1"/>
                <w:w w:val="102"/>
                <w:sz w:val="22"/>
                <w:szCs w:val="22"/>
                <w:lang w:val="id-ID"/>
              </w:rPr>
              <w:t xml:space="preserve"> B.</w:t>
            </w:r>
          </w:p>
        </w:tc>
        <w:tc>
          <w:tcPr>
            <w:tcW w:w="2625" w:type="dxa"/>
            <w:tcBorders>
              <w:top w:val="nil"/>
              <w:left w:val="nil"/>
              <w:bottom w:val="nil"/>
              <w:right w:val="nil"/>
            </w:tcBorders>
          </w:tcPr>
          <w:p w:rsidR="005A4EDA" w:rsidRPr="007939E2" w:rsidRDefault="00A04D1B" w:rsidP="00A04D1B">
            <w:pPr>
              <w:spacing w:before="59" w:line="360" w:lineRule="auto"/>
              <w:rPr>
                <w:rFonts w:ascii="Arial" w:eastAsia="Calibri" w:hAnsi="Arial" w:cs="Arial"/>
                <w:sz w:val="22"/>
                <w:szCs w:val="22"/>
              </w:rPr>
            </w:pPr>
            <w:r w:rsidRPr="007939E2">
              <w:rPr>
                <w:rFonts w:ascii="Arial" w:eastAsia="Calibri" w:hAnsi="Arial" w:cs="Arial"/>
                <w:sz w:val="22"/>
                <w:szCs w:val="22"/>
                <w:lang w:val="id-ID"/>
              </w:rPr>
              <w:t xml:space="preserve"> </w:t>
            </w:r>
            <w:r w:rsidR="005A4EDA" w:rsidRPr="007939E2">
              <w:rPr>
                <w:rFonts w:ascii="Arial" w:eastAsia="Calibri" w:hAnsi="Arial" w:cs="Arial"/>
                <w:sz w:val="22"/>
                <w:szCs w:val="22"/>
              </w:rPr>
              <w:t>Di</w:t>
            </w:r>
            <w:r w:rsidR="005A4EDA" w:rsidRPr="007939E2">
              <w:rPr>
                <w:rFonts w:ascii="Arial" w:eastAsia="Calibri" w:hAnsi="Arial" w:cs="Arial"/>
                <w:spacing w:val="-1"/>
                <w:sz w:val="22"/>
                <w:szCs w:val="22"/>
              </w:rPr>
              <w:t>s</w:t>
            </w:r>
            <w:r w:rsidR="005A4EDA" w:rsidRPr="007939E2">
              <w:rPr>
                <w:rFonts w:ascii="Arial" w:eastAsia="Calibri" w:hAnsi="Arial" w:cs="Arial"/>
                <w:spacing w:val="1"/>
                <w:sz w:val="22"/>
                <w:szCs w:val="22"/>
              </w:rPr>
              <w:t>t</w:t>
            </w:r>
            <w:r w:rsidR="005A4EDA" w:rsidRPr="007939E2">
              <w:rPr>
                <w:rFonts w:ascii="Arial" w:eastAsia="Calibri" w:hAnsi="Arial" w:cs="Arial"/>
                <w:spacing w:val="-1"/>
                <w:sz w:val="22"/>
                <w:szCs w:val="22"/>
              </w:rPr>
              <w:t>r</w:t>
            </w:r>
            <w:r w:rsidR="005A4EDA" w:rsidRPr="007939E2">
              <w:rPr>
                <w:rFonts w:ascii="Arial" w:eastAsia="Calibri" w:hAnsi="Arial" w:cs="Arial"/>
                <w:sz w:val="22"/>
                <w:szCs w:val="22"/>
              </w:rPr>
              <w:t>i</w:t>
            </w:r>
            <w:r w:rsidR="005A4EDA" w:rsidRPr="007939E2">
              <w:rPr>
                <w:rFonts w:ascii="Arial" w:eastAsia="Calibri" w:hAnsi="Arial" w:cs="Arial"/>
                <w:spacing w:val="2"/>
                <w:sz w:val="22"/>
                <w:szCs w:val="22"/>
              </w:rPr>
              <w:t>b</w:t>
            </w:r>
            <w:r w:rsidR="005A4EDA" w:rsidRPr="007939E2">
              <w:rPr>
                <w:rFonts w:ascii="Arial" w:eastAsia="Calibri" w:hAnsi="Arial" w:cs="Arial"/>
                <w:spacing w:val="-1"/>
                <w:sz w:val="22"/>
                <w:szCs w:val="22"/>
              </w:rPr>
              <w:t>u</w:t>
            </w:r>
            <w:r w:rsidR="005A4EDA" w:rsidRPr="007939E2">
              <w:rPr>
                <w:rFonts w:ascii="Arial" w:eastAsia="Calibri" w:hAnsi="Arial" w:cs="Arial"/>
                <w:spacing w:val="1"/>
                <w:sz w:val="22"/>
                <w:szCs w:val="22"/>
              </w:rPr>
              <w:t>s</w:t>
            </w:r>
            <w:r w:rsidR="005A4EDA" w:rsidRPr="007939E2">
              <w:rPr>
                <w:rFonts w:ascii="Arial" w:eastAsia="Calibri" w:hAnsi="Arial" w:cs="Arial"/>
                <w:sz w:val="22"/>
                <w:szCs w:val="22"/>
              </w:rPr>
              <w:t>i</w:t>
            </w:r>
            <w:r w:rsidR="00656451" w:rsidRPr="007939E2">
              <w:rPr>
                <w:rFonts w:ascii="Arial" w:eastAsia="Calibri" w:hAnsi="Arial" w:cs="Arial"/>
                <w:sz w:val="22"/>
                <w:szCs w:val="22"/>
              </w:rPr>
              <w:t xml:space="preserve"> </w:t>
            </w:r>
            <w:r w:rsidR="005A4EDA" w:rsidRPr="007939E2">
              <w:rPr>
                <w:rFonts w:ascii="Arial" w:eastAsia="Calibri" w:hAnsi="Arial" w:cs="Arial"/>
                <w:spacing w:val="2"/>
                <w:w w:val="102"/>
                <w:sz w:val="22"/>
                <w:szCs w:val="22"/>
              </w:rPr>
              <w:t>K</w:t>
            </w:r>
            <w:r w:rsidR="005A4EDA" w:rsidRPr="007939E2">
              <w:rPr>
                <w:rFonts w:ascii="Arial" w:eastAsia="Calibri" w:hAnsi="Arial" w:cs="Arial"/>
                <w:spacing w:val="-1"/>
                <w:w w:val="102"/>
                <w:sz w:val="22"/>
                <w:szCs w:val="22"/>
              </w:rPr>
              <w:t>ete</w:t>
            </w:r>
            <w:r w:rsidR="005A4EDA" w:rsidRPr="007939E2">
              <w:rPr>
                <w:rFonts w:ascii="Arial" w:eastAsia="Calibri" w:hAnsi="Arial" w:cs="Arial"/>
                <w:spacing w:val="2"/>
                <w:w w:val="102"/>
                <w:sz w:val="22"/>
                <w:szCs w:val="22"/>
              </w:rPr>
              <w:t>n</w:t>
            </w:r>
            <w:r w:rsidR="005A4EDA" w:rsidRPr="007939E2">
              <w:rPr>
                <w:rFonts w:ascii="Arial" w:eastAsia="Calibri" w:hAnsi="Arial" w:cs="Arial"/>
                <w:spacing w:val="-1"/>
                <w:w w:val="102"/>
                <w:sz w:val="22"/>
                <w:szCs w:val="22"/>
              </w:rPr>
              <w:t>a</w:t>
            </w:r>
            <w:r w:rsidR="005A4EDA" w:rsidRPr="007939E2">
              <w:rPr>
                <w:rFonts w:ascii="Arial" w:eastAsia="Calibri" w:hAnsi="Arial" w:cs="Arial"/>
                <w:spacing w:val="1"/>
                <w:w w:val="102"/>
                <w:sz w:val="22"/>
                <w:szCs w:val="22"/>
              </w:rPr>
              <w:t>g</w:t>
            </w:r>
            <w:r w:rsidR="005A4EDA" w:rsidRPr="007939E2">
              <w:rPr>
                <w:rFonts w:ascii="Arial" w:eastAsia="Calibri" w:hAnsi="Arial" w:cs="Arial"/>
                <w:spacing w:val="-1"/>
                <w:w w:val="102"/>
                <w:sz w:val="22"/>
                <w:szCs w:val="22"/>
              </w:rPr>
              <w:t>a</w:t>
            </w:r>
            <w:r w:rsidR="005A4EDA" w:rsidRPr="007939E2">
              <w:rPr>
                <w:rFonts w:ascii="Arial" w:eastAsia="Calibri" w:hAnsi="Arial" w:cs="Arial"/>
                <w:spacing w:val="2"/>
                <w:w w:val="102"/>
                <w:sz w:val="22"/>
                <w:szCs w:val="22"/>
              </w:rPr>
              <w:t>a</w:t>
            </w:r>
            <w:r w:rsidR="005A4EDA" w:rsidRPr="007939E2">
              <w:rPr>
                <w:rFonts w:ascii="Arial" w:eastAsia="Calibri" w:hAnsi="Arial" w:cs="Arial"/>
                <w:w w:val="102"/>
                <w:sz w:val="22"/>
                <w:szCs w:val="22"/>
              </w:rPr>
              <w:t>n</w:t>
            </w:r>
          </w:p>
        </w:tc>
        <w:tc>
          <w:tcPr>
            <w:tcW w:w="316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r>
      <w:tr w:rsidR="005A4EDA" w:rsidRPr="007939E2" w:rsidTr="00A04D1B">
        <w:trPr>
          <w:trHeight w:hRule="exact" w:val="317"/>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A04D1B" w:rsidP="00A04D1B">
            <w:pPr>
              <w:spacing w:before="5" w:line="360" w:lineRule="auto"/>
              <w:rPr>
                <w:rFonts w:ascii="Arial" w:eastAsia="Calibri" w:hAnsi="Arial" w:cs="Arial"/>
                <w:sz w:val="22"/>
                <w:szCs w:val="22"/>
              </w:rPr>
            </w:pPr>
            <w:r w:rsidRPr="007939E2">
              <w:rPr>
                <w:rFonts w:ascii="Arial" w:eastAsia="Calibri" w:hAnsi="Arial" w:cs="Arial"/>
                <w:spacing w:val="1"/>
                <w:w w:val="102"/>
                <w:sz w:val="22"/>
                <w:szCs w:val="22"/>
                <w:lang w:val="id-ID"/>
              </w:rPr>
              <w:t xml:space="preserve"> </w:t>
            </w:r>
            <w:r w:rsidR="005A4EDA" w:rsidRPr="007939E2">
              <w:rPr>
                <w:rFonts w:ascii="Arial" w:eastAsia="Calibri" w:hAnsi="Arial" w:cs="Arial"/>
                <w:spacing w:val="1"/>
                <w:w w:val="102"/>
                <w:sz w:val="22"/>
                <w:szCs w:val="22"/>
              </w:rPr>
              <w:t>Ke</w:t>
            </w:r>
            <w:r w:rsidR="005A4EDA" w:rsidRPr="007939E2">
              <w:rPr>
                <w:rFonts w:ascii="Arial" w:eastAsia="Calibri" w:hAnsi="Arial" w:cs="Arial"/>
                <w:spacing w:val="-1"/>
                <w:w w:val="102"/>
                <w:sz w:val="22"/>
                <w:szCs w:val="22"/>
              </w:rPr>
              <w:t>tu</w:t>
            </w:r>
            <w:r w:rsidR="005A4EDA" w:rsidRPr="007939E2">
              <w:rPr>
                <w:rFonts w:ascii="Arial" w:eastAsia="Calibri" w:hAnsi="Arial" w:cs="Arial"/>
                <w:w w:val="102"/>
                <w:sz w:val="22"/>
                <w:szCs w:val="22"/>
              </w:rPr>
              <w:t>a</w:t>
            </w: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sz w:val="22"/>
                <w:szCs w:val="22"/>
              </w:rPr>
            </w:pPr>
            <w:r w:rsidRPr="007939E2">
              <w:rPr>
                <w:rFonts w:ascii="Arial" w:eastAsia="Calibri" w:hAnsi="Arial" w:cs="Arial"/>
                <w:sz w:val="22"/>
                <w:szCs w:val="22"/>
              </w:rPr>
              <w:t>:  1</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or</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tc>
      </w:tr>
      <w:tr w:rsidR="005A4EDA" w:rsidRPr="007939E2" w:rsidTr="00A04D1B">
        <w:trPr>
          <w:trHeight w:hRule="exact" w:val="317"/>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A04D1B" w:rsidP="00A04D1B">
            <w:pPr>
              <w:spacing w:before="5" w:line="360" w:lineRule="auto"/>
              <w:rPr>
                <w:rFonts w:ascii="Arial" w:eastAsia="Calibri" w:hAnsi="Arial" w:cs="Arial"/>
                <w:sz w:val="22"/>
                <w:szCs w:val="22"/>
              </w:rPr>
            </w:pPr>
            <w:r w:rsidRPr="007939E2">
              <w:rPr>
                <w:rFonts w:ascii="Arial" w:eastAsia="Calibri" w:hAnsi="Arial" w:cs="Arial"/>
                <w:spacing w:val="-1"/>
                <w:sz w:val="22"/>
                <w:szCs w:val="22"/>
                <w:lang w:val="id-ID"/>
              </w:rPr>
              <w:t xml:space="preserve"> </w:t>
            </w:r>
            <w:r w:rsidR="008851BD" w:rsidRPr="007939E2">
              <w:rPr>
                <w:rFonts w:ascii="Arial" w:eastAsia="Calibri" w:hAnsi="Arial" w:cs="Arial"/>
                <w:spacing w:val="-1"/>
                <w:sz w:val="22"/>
                <w:szCs w:val="22"/>
              </w:rPr>
              <w:t>Sekretaris</w:t>
            </w: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sz w:val="22"/>
                <w:szCs w:val="22"/>
              </w:rPr>
            </w:pPr>
            <w:r w:rsidRPr="007939E2">
              <w:rPr>
                <w:rFonts w:ascii="Arial" w:eastAsia="Calibri" w:hAnsi="Arial" w:cs="Arial"/>
                <w:sz w:val="22"/>
                <w:szCs w:val="22"/>
              </w:rPr>
              <w:t>:  1</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or</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tc>
      </w:tr>
      <w:tr w:rsidR="005A4EDA" w:rsidRPr="007939E2" w:rsidTr="00A04D1B">
        <w:trPr>
          <w:trHeight w:hRule="exact" w:val="317"/>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A04D1B" w:rsidP="00A04D1B">
            <w:pPr>
              <w:spacing w:before="5" w:line="360" w:lineRule="auto"/>
              <w:rPr>
                <w:rFonts w:ascii="Arial" w:eastAsia="Calibri" w:hAnsi="Arial" w:cs="Arial"/>
                <w:sz w:val="22"/>
                <w:szCs w:val="22"/>
              </w:rPr>
            </w:pPr>
            <w:r w:rsidRPr="007939E2">
              <w:rPr>
                <w:rFonts w:ascii="Arial" w:eastAsia="Calibri" w:hAnsi="Arial" w:cs="Arial"/>
                <w:w w:val="102"/>
                <w:sz w:val="22"/>
                <w:szCs w:val="22"/>
                <w:lang w:val="id-ID"/>
              </w:rPr>
              <w:t xml:space="preserve"> </w:t>
            </w:r>
            <w:r w:rsidR="008851BD" w:rsidRPr="007939E2">
              <w:rPr>
                <w:rFonts w:ascii="Arial" w:eastAsia="Calibri" w:hAnsi="Arial" w:cs="Arial"/>
                <w:w w:val="102"/>
                <w:sz w:val="22"/>
                <w:szCs w:val="22"/>
              </w:rPr>
              <w:t>Ketua Sub Komite</w:t>
            </w: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sz w:val="22"/>
                <w:szCs w:val="22"/>
              </w:rPr>
            </w:pPr>
            <w:r w:rsidRPr="007939E2">
              <w:rPr>
                <w:rFonts w:ascii="Arial" w:eastAsia="Calibri" w:hAnsi="Arial" w:cs="Arial"/>
                <w:sz w:val="22"/>
                <w:szCs w:val="22"/>
              </w:rPr>
              <w:t xml:space="preserve">:  </w:t>
            </w:r>
            <w:r w:rsidR="008851BD" w:rsidRPr="007939E2">
              <w:rPr>
                <w:rFonts w:ascii="Arial" w:eastAsia="Calibri" w:hAnsi="Arial" w:cs="Arial"/>
                <w:sz w:val="22"/>
                <w:szCs w:val="22"/>
              </w:rPr>
              <w:t>2</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or</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tc>
      </w:tr>
      <w:tr w:rsidR="005A4EDA" w:rsidRPr="007939E2" w:rsidTr="00A04D1B">
        <w:trPr>
          <w:trHeight w:hRule="exact" w:val="317"/>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A04D1B" w:rsidP="00A04D1B">
            <w:pPr>
              <w:spacing w:before="5" w:line="360" w:lineRule="auto"/>
              <w:rPr>
                <w:rFonts w:ascii="Arial" w:eastAsia="Calibri" w:hAnsi="Arial" w:cs="Arial"/>
                <w:sz w:val="22"/>
                <w:szCs w:val="22"/>
              </w:rPr>
            </w:pPr>
            <w:r w:rsidRPr="007939E2">
              <w:rPr>
                <w:rFonts w:ascii="Arial" w:eastAsia="Calibri" w:hAnsi="Arial" w:cs="Arial"/>
                <w:spacing w:val="-3"/>
                <w:w w:val="102"/>
                <w:sz w:val="22"/>
                <w:szCs w:val="22"/>
                <w:lang w:val="id-ID"/>
              </w:rPr>
              <w:t xml:space="preserve"> </w:t>
            </w:r>
            <w:r w:rsidR="005A4EDA" w:rsidRPr="007939E2">
              <w:rPr>
                <w:rFonts w:ascii="Arial" w:eastAsia="Calibri" w:hAnsi="Arial" w:cs="Arial"/>
                <w:spacing w:val="-3"/>
                <w:w w:val="102"/>
                <w:sz w:val="22"/>
                <w:szCs w:val="22"/>
              </w:rPr>
              <w:t>A</w:t>
            </w:r>
            <w:r w:rsidR="005A4EDA" w:rsidRPr="007939E2">
              <w:rPr>
                <w:rFonts w:ascii="Arial" w:eastAsia="Calibri" w:hAnsi="Arial" w:cs="Arial"/>
                <w:spacing w:val="-1"/>
                <w:w w:val="102"/>
                <w:sz w:val="22"/>
                <w:szCs w:val="22"/>
              </w:rPr>
              <w:t>n</w:t>
            </w:r>
            <w:r w:rsidR="005A4EDA" w:rsidRPr="007939E2">
              <w:rPr>
                <w:rFonts w:ascii="Arial" w:eastAsia="Calibri" w:hAnsi="Arial" w:cs="Arial"/>
                <w:spacing w:val="2"/>
                <w:w w:val="102"/>
                <w:sz w:val="22"/>
                <w:szCs w:val="22"/>
              </w:rPr>
              <w:t>gg</w:t>
            </w:r>
            <w:r w:rsidR="005A4EDA" w:rsidRPr="007939E2">
              <w:rPr>
                <w:rFonts w:ascii="Arial" w:eastAsia="Calibri" w:hAnsi="Arial" w:cs="Arial"/>
                <w:spacing w:val="-1"/>
                <w:w w:val="102"/>
                <w:sz w:val="22"/>
                <w:szCs w:val="22"/>
              </w:rPr>
              <w:t>ot</w:t>
            </w:r>
            <w:r w:rsidR="005A4EDA" w:rsidRPr="007939E2">
              <w:rPr>
                <w:rFonts w:ascii="Arial" w:eastAsia="Calibri" w:hAnsi="Arial" w:cs="Arial"/>
                <w:w w:val="102"/>
                <w:sz w:val="22"/>
                <w:szCs w:val="22"/>
              </w:rPr>
              <w:t>a</w:t>
            </w: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w w:val="102"/>
                <w:sz w:val="22"/>
                <w:szCs w:val="22"/>
              </w:rPr>
            </w:pPr>
            <w:r w:rsidRPr="007939E2">
              <w:rPr>
                <w:rFonts w:ascii="Arial" w:eastAsia="Calibri" w:hAnsi="Arial" w:cs="Arial"/>
                <w:sz w:val="22"/>
                <w:szCs w:val="22"/>
              </w:rPr>
              <w:t xml:space="preserve">:  </w:t>
            </w:r>
            <w:r w:rsidR="008851BD" w:rsidRPr="007939E2">
              <w:rPr>
                <w:rFonts w:ascii="Arial" w:eastAsia="Calibri" w:hAnsi="Arial" w:cs="Arial"/>
                <w:sz w:val="22"/>
                <w:szCs w:val="22"/>
              </w:rPr>
              <w:t>8</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or</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g</w:t>
            </w:r>
          </w:p>
          <w:p w:rsidR="00656451" w:rsidRPr="007939E2" w:rsidRDefault="00656451" w:rsidP="00A60035">
            <w:pPr>
              <w:spacing w:before="5" w:line="360" w:lineRule="auto"/>
              <w:ind w:left="399"/>
              <w:rPr>
                <w:rFonts w:ascii="Arial" w:eastAsia="Calibri" w:hAnsi="Arial" w:cs="Arial"/>
                <w:sz w:val="22"/>
                <w:szCs w:val="22"/>
              </w:rPr>
            </w:pPr>
          </w:p>
        </w:tc>
      </w:tr>
      <w:tr w:rsidR="005A4EDA" w:rsidRPr="007939E2" w:rsidTr="00A04D1B">
        <w:trPr>
          <w:trHeight w:hRule="exact" w:val="371"/>
        </w:trPr>
        <w:tc>
          <w:tcPr>
            <w:tcW w:w="400" w:type="dxa"/>
            <w:tcBorders>
              <w:top w:val="nil"/>
              <w:left w:val="nil"/>
              <w:bottom w:val="nil"/>
              <w:right w:val="nil"/>
            </w:tcBorders>
          </w:tcPr>
          <w:p w:rsidR="005A4EDA" w:rsidRPr="007939E2" w:rsidRDefault="005A4EDA" w:rsidP="00A60035">
            <w:pPr>
              <w:spacing w:line="360" w:lineRule="auto"/>
              <w:rPr>
                <w:rFonts w:ascii="Arial" w:hAnsi="Arial" w:cs="Arial"/>
                <w:sz w:val="22"/>
                <w:szCs w:val="22"/>
              </w:rPr>
            </w:pPr>
          </w:p>
        </w:tc>
        <w:tc>
          <w:tcPr>
            <w:tcW w:w="2625" w:type="dxa"/>
            <w:tcBorders>
              <w:top w:val="nil"/>
              <w:left w:val="nil"/>
              <w:bottom w:val="nil"/>
              <w:right w:val="nil"/>
            </w:tcBorders>
          </w:tcPr>
          <w:p w:rsidR="005A4EDA" w:rsidRPr="007939E2" w:rsidRDefault="005A4EDA" w:rsidP="00A60035">
            <w:pPr>
              <w:spacing w:before="5" w:line="360" w:lineRule="auto"/>
              <w:ind w:left="173"/>
              <w:rPr>
                <w:rFonts w:ascii="Arial" w:eastAsia="Calibri" w:hAnsi="Arial" w:cs="Arial"/>
                <w:sz w:val="22"/>
                <w:szCs w:val="22"/>
              </w:rPr>
            </w:pPr>
          </w:p>
        </w:tc>
        <w:tc>
          <w:tcPr>
            <w:tcW w:w="3160" w:type="dxa"/>
            <w:tcBorders>
              <w:top w:val="nil"/>
              <w:left w:val="nil"/>
              <w:bottom w:val="nil"/>
              <w:right w:val="nil"/>
            </w:tcBorders>
          </w:tcPr>
          <w:p w:rsidR="005A4EDA" w:rsidRPr="007939E2" w:rsidRDefault="005A4EDA" w:rsidP="00A60035">
            <w:pPr>
              <w:spacing w:before="5" w:line="360" w:lineRule="auto"/>
              <w:ind w:left="399"/>
              <w:rPr>
                <w:rFonts w:ascii="Arial" w:eastAsia="Calibri" w:hAnsi="Arial" w:cs="Arial"/>
                <w:sz w:val="22"/>
                <w:szCs w:val="22"/>
              </w:rPr>
            </w:pPr>
          </w:p>
        </w:tc>
      </w:tr>
    </w:tbl>
    <w:p w:rsidR="00A04D1B" w:rsidRPr="007939E2" w:rsidRDefault="005A4EDA" w:rsidP="00F97720">
      <w:pPr>
        <w:pStyle w:val="ListParagraph"/>
        <w:numPr>
          <w:ilvl w:val="0"/>
          <w:numId w:val="182"/>
        </w:numPr>
        <w:spacing w:before="19" w:line="360" w:lineRule="auto"/>
        <w:ind w:left="426"/>
        <w:rPr>
          <w:rFonts w:ascii="Arial" w:eastAsia="Calibri" w:hAnsi="Arial" w:cs="Arial"/>
          <w:sz w:val="22"/>
          <w:szCs w:val="22"/>
        </w:rPr>
      </w:pPr>
      <w:r w:rsidRPr="007939E2">
        <w:rPr>
          <w:rFonts w:ascii="Arial" w:eastAsia="Calibri" w:hAnsi="Arial" w:cs="Arial"/>
          <w:sz w:val="22"/>
          <w:szCs w:val="22"/>
        </w:rPr>
        <w:t>P</w:t>
      </w:r>
      <w:r w:rsidRPr="007939E2">
        <w:rPr>
          <w:rFonts w:ascii="Arial" w:eastAsia="Calibri" w:hAnsi="Arial" w:cs="Arial"/>
          <w:spacing w:val="-1"/>
          <w:sz w:val="22"/>
          <w:szCs w:val="22"/>
        </w:rPr>
        <w:t>e</w:t>
      </w:r>
      <w:r w:rsidRPr="007939E2">
        <w:rPr>
          <w:rFonts w:ascii="Arial" w:eastAsia="Calibri" w:hAnsi="Arial" w:cs="Arial"/>
          <w:spacing w:val="-3"/>
          <w:sz w:val="22"/>
          <w:szCs w:val="22"/>
        </w:rPr>
        <w:t>n</w:t>
      </w:r>
      <w:r w:rsidRPr="007939E2">
        <w:rPr>
          <w:rFonts w:ascii="Arial" w:eastAsia="Calibri" w:hAnsi="Arial" w:cs="Arial"/>
          <w:spacing w:val="4"/>
          <w:sz w:val="22"/>
          <w:szCs w:val="22"/>
        </w:rPr>
        <w:t>g</w:t>
      </w:r>
      <w:r w:rsidRPr="007939E2">
        <w:rPr>
          <w:rFonts w:ascii="Arial" w:eastAsia="Calibri" w:hAnsi="Arial" w:cs="Arial"/>
          <w:spacing w:val="-1"/>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ur</w:t>
      </w:r>
      <w:r w:rsidRPr="007939E2">
        <w:rPr>
          <w:rFonts w:ascii="Arial" w:eastAsia="Calibri" w:hAnsi="Arial" w:cs="Arial"/>
          <w:spacing w:val="2"/>
          <w:sz w:val="22"/>
          <w:szCs w:val="22"/>
        </w:rPr>
        <w:t>a</w:t>
      </w:r>
      <w:r w:rsidRPr="007939E2">
        <w:rPr>
          <w:rFonts w:ascii="Arial" w:eastAsia="Calibri" w:hAnsi="Arial" w:cs="Arial"/>
          <w:sz w:val="22"/>
          <w:szCs w:val="22"/>
        </w:rPr>
        <w:t>n</w:t>
      </w:r>
      <w:r w:rsidRPr="007939E2">
        <w:rPr>
          <w:rFonts w:ascii="Arial" w:eastAsia="Calibri" w:hAnsi="Arial" w:cs="Arial"/>
          <w:sz w:val="22"/>
          <w:szCs w:val="22"/>
          <w:lang w:val="id-ID"/>
        </w:rPr>
        <w:t xml:space="preserve"> </w:t>
      </w:r>
      <w:r w:rsidRPr="007939E2">
        <w:rPr>
          <w:rFonts w:ascii="Arial" w:eastAsia="Calibri" w:hAnsi="Arial" w:cs="Arial"/>
          <w:w w:val="102"/>
          <w:sz w:val="22"/>
          <w:szCs w:val="22"/>
        </w:rPr>
        <w:t>J</w:t>
      </w:r>
      <w:r w:rsidRPr="007939E2">
        <w:rPr>
          <w:rFonts w:ascii="Arial" w:eastAsia="Calibri" w:hAnsi="Arial" w:cs="Arial"/>
          <w:spacing w:val="-1"/>
          <w:w w:val="102"/>
          <w:sz w:val="22"/>
          <w:szCs w:val="22"/>
        </w:rPr>
        <w:t>a</w:t>
      </w:r>
      <w:r w:rsidRPr="007939E2">
        <w:rPr>
          <w:rFonts w:ascii="Arial" w:eastAsia="Calibri" w:hAnsi="Arial" w:cs="Arial"/>
          <w:spacing w:val="1"/>
          <w:w w:val="102"/>
          <w:sz w:val="22"/>
          <w:szCs w:val="22"/>
        </w:rPr>
        <w:t>g</w:t>
      </w:r>
      <w:r w:rsidRPr="007939E2">
        <w:rPr>
          <w:rFonts w:ascii="Arial" w:eastAsia="Calibri" w:hAnsi="Arial" w:cs="Arial"/>
          <w:w w:val="102"/>
          <w:sz w:val="22"/>
          <w:szCs w:val="22"/>
        </w:rPr>
        <w:t>a</w:t>
      </w:r>
    </w:p>
    <w:p w:rsidR="008C5C84" w:rsidRPr="007939E2" w:rsidRDefault="005A4EDA" w:rsidP="00A04D1B">
      <w:pPr>
        <w:pStyle w:val="ListParagraph"/>
        <w:spacing w:before="19" w:line="360" w:lineRule="auto"/>
        <w:ind w:left="426"/>
        <w:rPr>
          <w:rFonts w:ascii="Arial" w:eastAsia="Calibri" w:hAnsi="Arial" w:cs="Arial"/>
          <w:sz w:val="22"/>
          <w:szCs w:val="22"/>
        </w:rPr>
      </w:pPr>
      <w:r w:rsidRPr="007939E2">
        <w:rPr>
          <w:rFonts w:ascii="Arial" w:eastAsia="Calibri" w:hAnsi="Arial" w:cs="Arial"/>
          <w:spacing w:val="1"/>
          <w:sz w:val="22"/>
          <w:szCs w:val="22"/>
        </w:rPr>
        <w:t>Di</w:t>
      </w:r>
      <w:r w:rsidRPr="007939E2">
        <w:rPr>
          <w:rFonts w:ascii="Arial" w:eastAsia="Calibri" w:hAnsi="Arial" w:cs="Arial"/>
          <w:spacing w:val="-1"/>
          <w:sz w:val="22"/>
          <w:szCs w:val="22"/>
        </w:rPr>
        <w:t>n</w:t>
      </w:r>
      <w:r w:rsidRPr="007939E2">
        <w:rPr>
          <w:rFonts w:ascii="Arial" w:eastAsia="Calibri" w:hAnsi="Arial" w:cs="Arial"/>
          <w:sz w:val="22"/>
          <w:szCs w:val="22"/>
        </w:rPr>
        <w:t>as</w:t>
      </w:r>
      <w:r w:rsidRPr="007939E2">
        <w:rPr>
          <w:rFonts w:ascii="Arial" w:eastAsia="Calibri" w:hAnsi="Arial" w:cs="Arial"/>
          <w:sz w:val="22"/>
          <w:szCs w:val="22"/>
          <w:lang w:val="id-ID"/>
        </w:rPr>
        <w:t xml:space="preserve"> </w:t>
      </w:r>
      <w:r w:rsidRPr="007939E2">
        <w:rPr>
          <w:rFonts w:ascii="Arial" w:eastAsia="Calibri" w:hAnsi="Arial" w:cs="Arial"/>
          <w:spacing w:val="-1"/>
          <w:sz w:val="22"/>
          <w:szCs w:val="22"/>
        </w:rPr>
        <w:t>p</w:t>
      </w:r>
      <w:r w:rsidRPr="007939E2">
        <w:rPr>
          <w:rFonts w:ascii="Arial" w:eastAsia="Calibri" w:hAnsi="Arial" w:cs="Arial"/>
          <w:sz w:val="22"/>
          <w:szCs w:val="22"/>
        </w:rPr>
        <w:t>agi</w:t>
      </w:r>
      <w:r w:rsidRPr="007939E2">
        <w:rPr>
          <w:rFonts w:ascii="Arial" w:eastAsia="Calibri" w:hAnsi="Arial" w:cs="Arial"/>
          <w:sz w:val="22"/>
          <w:szCs w:val="22"/>
          <w:lang w:val="id-ID"/>
        </w:rPr>
        <w:t xml:space="preserve"> </w:t>
      </w:r>
      <w:r w:rsidRPr="007939E2">
        <w:rPr>
          <w:rFonts w:ascii="Arial" w:eastAsia="Calibri" w:hAnsi="Arial" w:cs="Arial"/>
          <w:spacing w:val="3"/>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ry</w:t>
      </w:r>
      <w:r w:rsidRPr="007939E2">
        <w:rPr>
          <w:rFonts w:ascii="Arial" w:eastAsia="Calibri" w:hAnsi="Arial" w:cs="Arial"/>
          <w:sz w:val="22"/>
          <w:szCs w:val="22"/>
        </w:rPr>
        <w:t>awan</w:t>
      </w:r>
      <w:r w:rsidRPr="007939E2">
        <w:rPr>
          <w:rFonts w:ascii="Arial" w:eastAsia="Calibri" w:hAnsi="Arial" w:cs="Arial"/>
          <w:sz w:val="22"/>
          <w:szCs w:val="22"/>
          <w:lang w:val="id-ID"/>
        </w:rPr>
        <w:t xml:space="preserve"> </w:t>
      </w:r>
      <w:r w:rsidRPr="007939E2">
        <w:rPr>
          <w:rFonts w:ascii="Arial" w:eastAsia="Calibri" w:hAnsi="Arial" w:cs="Arial"/>
          <w:spacing w:val="2"/>
          <w:sz w:val="22"/>
          <w:szCs w:val="22"/>
        </w:rPr>
        <w:t>p</w:t>
      </w:r>
      <w:r w:rsidRPr="007939E2">
        <w:rPr>
          <w:rFonts w:ascii="Arial" w:eastAsia="Calibri" w:hAnsi="Arial" w:cs="Arial"/>
          <w:spacing w:val="-1"/>
          <w:sz w:val="22"/>
          <w:szCs w:val="22"/>
        </w:rPr>
        <w:t>u</w:t>
      </w:r>
      <w:r w:rsidRPr="007939E2">
        <w:rPr>
          <w:rFonts w:ascii="Arial" w:eastAsia="Calibri" w:hAnsi="Arial" w:cs="Arial"/>
          <w:spacing w:val="1"/>
          <w:sz w:val="22"/>
          <w:szCs w:val="22"/>
        </w:rPr>
        <w:t>k</w:t>
      </w:r>
      <w:r w:rsidRPr="007939E2">
        <w:rPr>
          <w:rFonts w:ascii="Arial" w:eastAsia="Calibri" w:hAnsi="Arial" w:cs="Arial"/>
          <w:spacing w:val="-1"/>
          <w:sz w:val="22"/>
          <w:szCs w:val="22"/>
        </w:rPr>
        <w:t>u</w:t>
      </w:r>
      <w:r w:rsidRPr="007939E2">
        <w:rPr>
          <w:rFonts w:ascii="Arial" w:eastAsia="Calibri" w:hAnsi="Arial" w:cs="Arial"/>
          <w:sz w:val="22"/>
          <w:szCs w:val="22"/>
        </w:rPr>
        <w:t>l</w:t>
      </w:r>
      <w:r w:rsidRPr="007939E2">
        <w:rPr>
          <w:rFonts w:ascii="Arial" w:eastAsia="Calibri" w:hAnsi="Arial" w:cs="Arial"/>
          <w:sz w:val="22"/>
          <w:szCs w:val="22"/>
          <w:lang w:val="id-ID"/>
        </w:rPr>
        <w:t xml:space="preserve"> </w:t>
      </w:r>
      <w:r w:rsidRPr="007939E2">
        <w:rPr>
          <w:rFonts w:ascii="Arial" w:eastAsia="Calibri" w:hAnsi="Arial" w:cs="Arial"/>
          <w:spacing w:val="1"/>
          <w:sz w:val="22"/>
          <w:szCs w:val="22"/>
        </w:rPr>
        <w:t>0</w:t>
      </w:r>
      <w:r w:rsidRPr="007939E2">
        <w:rPr>
          <w:rFonts w:ascii="Arial" w:eastAsia="Calibri" w:hAnsi="Arial" w:cs="Arial"/>
          <w:spacing w:val="-1"/>
          <w:sz w:val="22"/>
          <w:szCs w:val="22"/>
        </w:rPr>
        <w:t>7</w:t>
      </w:r>
      <w:r w:rsidRPr="007939E2">
        <w:rPr>
          <w:rFonts w:ascii="Arial" w:eastAsia="Calibri" w:hAnsi="Arial" w:cs="Arial"/>
          <w:spacing w:val="3"/>
          <w:sz w:val="22"/>
          <w:szCs w:val="22"/>
        </w:rPr>
        <w:t>.</w:t>
      </w:r>
      <w:r w:rsidRPr="007939E2">
        <w:rPr>
          <w:rFonts w:ascii="Arial" w:eastAsia="Calibri" w:hAnsi="Arial" w:cs="Arial"/>
          <w:spacing w:val="1"/>
          <w:sz w:val="22"/>
          <w:szCs w:val="22"/>
        </w:rPr>
        <w:t>0</w:t>
      </w:r>
      <w:r w:rsidRPr="007939E2">
        <w:rPr>
          <w:rFonts w:ascii="Arial" w:eastAsia="Calibri" w:hAnsi="Arial" w:cs="Arial"/>
          <w:sz w:val="22"/>
          <w:szCs w:val="22"/>
        </w:rPr>
        <w:t>0</w:t>
      </w:r>
      <w:r w:rsidR="00582234">
        <w:rPr>
          <w:rFonts w:ascii="Arial" w:eastAsia="Calibri" w:hAnsi="Arial" w:cs="Arial"/>
          <w:sz w:val="22"/>
          <w:szCs w:val="22"/>
        </w:rPr>
        <w:t xml:space="preserve"> </w:t>
      </w:r>
      <w:r w:rsidRPr="007939E2">
        <w:rPr>
          <w:rFonts w:ascii="Arial" w:eastAsia="Calibri" w:hAnsi="Arial" w:cs="Arial"/>
          <w:sz w:val="22"/>
          <w:szCs w:val="22"/>
        </w:rPr>
        <w:t>–</w:t>
      </w:r>
      <w:r w:rsidR="0067061A">
        <w:rPr>
          <w:rFonts w:ascii="Arial" w:eastAsia="Calibri" w:hAnsi="Arial" w:cs="Arial"/>
          <w:spacing w:val="1"/>
          <w:sz w:val="22"/>
          <w:szCs w:val="22"/>
        </w:rPr>
        <w:t xml:space="preserve"> 14.0</w:t>
      </w:r>
      <w:r w:rsidR="00B136C5" w:rsidRPr="007939E2">
        <w:rPr>
          <w:rFonts w:ascii="Arial" w:eastAsia="Calibri" w:hAnsi="Arial" w:cs="Arial"/>
          <w:spacing w:val="1"/>
          <w:sz w:val="22"/>
          <w:szCs w:val="22"/>
        </w:rPr>
        <w:t>0</w:t>
      </w:r>
      <w:r w:rsidR="0067061A">
        <w:rPr>
          <w:rFonts w:ascii="Arial" w:eastAsia="Calibri" w:hAnsi="Arial" w:cs="Arial"/>
          <w:spacing w:val="1"/>
          <w:sz w:val="22"/>
          <w:szCs w:val="22"/>
        </w:rPr>
        <w:t xml:space="preserve"> </w:t>
      </w:r>
      <w:r w:rsidRPr="007939E2">
        <w:rPr>
          <w:rFonts w:ascii="Arial" w:eastAsia="Calibri" w:hAnsi="Arial" w:cs="Arial"/>
          <w:spacing w:val="1"/>
          <w:w w:val="102"/>
          <w:sz w:val="22"/>
          <w:szCs w:val="22"/>
        </w:rPr>
        <w:t>WI</w:t>
      </w:r>
      <w:r w:rsidRPr="007939E2">
        <w:rPr>
          <w:rFonts w:ascii="Arial" w:eastAsia="Calibri" w:hAnsi="Arial" w:cs="Arial"/>
          <w:w w:val="102"/>
          <w:sz w:val="22"/>
          <w:szCs w:val="22"/>
        </w:rPr>
        <w:t>B</w:t>
      </w:r>
    </w:p>
    <w:p w:rsidR="008C5C84" w:rsidRPr="007939E2" w:rsidRDefault="008C5C84" w:rsidP="00A60035">
      <w:pPr>
        <w:pStyle w:val="ListParagraph"/>
        <w:spacing w:line="360" w:lineRule="auto"/>
        <w:ind w:left="1120"/>
        <w:jc w:val="both"/>
        <w:rPr>
          <w:rFonts w:ascii="Arial" w:eastAsia="Calibri" w:hAnsi="Arial" w:cs="Arial"/>
          <w:w w:val="102"/>
          <w:sz w:val="22"/>
          <w:szCs w:val="22"/>
          <w:lang w:val="id-ID"/>
        </w:rPr>
      </w:pPr>
    </w:p>
    <w:p w:rsidR="008C5C84" w:rsidRPr="007939E2" w:rsidRDefault="008C5C84" w:rsidP="00A60035">
      <w:pPr>
        <w:pStyle w:val="ListParagraph"/>
        <w:spacing w:line="360" w:lineRule="auto"/>
        <w:ind w:left="1120"/>
        <w:jc w:val="both"/>
        <w:rPr>
          <w:rFonts w:ascii="Arial" w:eastAsia="Calibri" w:hAnsi="Arial" w:cs="Arial"/>
          <w:w w:val="102"/>
          <w:sz w:val="22"/>
          <w:szCs w:val="22"/>
          <w:lang w:val="id-ID"/>
        </w:rPr>
      </w:pPr>
    </w:p>
    <w:p w:rsidR="008C5C84" w:rsidRPr="007939E2" w:rsidRDefault="008C5C84" w:rsidP="00A60035">
      <w:pPr>
        <w:pStyle w:val="ListParagraph"/>
        <w:spacing w:line="360" w:lineRule="auto"/>
        <w:ind w:left="1120"/>
        <w:jc w:val="both"/>
        <w:rPr>
          <w:rFonts w:ascii="Arial" w:eastAsia="Calibri" w:hAnsi="Arial" w:cs="Arial"/>
          <w:w w:val="102"/>
          <w:sz w:val="22"/>
          <w:szCs w:val="22"/>
          <w:lang w:val="id-ID"/>
        </w:rPr>
      </w:pPr>
    </w:p>
    <w:p w:rsidR="008C5C84" w:rsidRPr="007939E2" w:rsidRDefault="008C5C84" w:rsidP="00A60035">
      <w:pPr>
        <w:pStyle w:val="ListParagraph"/>
        <w:spacing w:line="360" w:lineRule="auto"/>
        <w:ind w:left="1120"/>
        <w:jc w:val="both"/>
        <w:rPr>
          <w:rFonts w:ascii="Arial" w:eastAsia="Calibri" w:hAnsi="Arial" w:cs="Arial"/>
          <w:w w:val="102"/>
          <w:sz w:val="22"/>
          <w:szCs w:val="22"/>
          <w:lang w:val="en-ID"/>
        </w:rPr>
      </w:pPr>
    </w:p>
    <w:p w:rsidR="001C23EA" w:rsidRPr="007939E2" w:rsidRDefault="001C23EA" w:rsidP="00A60035">
      <w:pPr>
        <w:pStyle w:val="ListParagraph"/>
        <w:spacing w:line="360" w:lineRule="auto"/>
        <w:ind w:left="1120"/>
        <w:jc w:val="both"/>
        <w:rPr>
          <w:rFonts w:ascii="Arial" w:eastAsia="Calibri" w:hAnsi="Arial" w:cs="Arial"/>
          <w:w w:val="102"/>
          <w:sz w:val="22"/>
          <w:szCs w:val="22"/>
          <w:lang w:val="en-ID"/>
        </w:rPr>
      </w:pPr>
    </w:p>
    <w:p w:rsidR="001C23EA" w:rsidRPr="007939E2" w:rsidRDefault="001C23EA" w:rsidP="00A60035">
      <w:pPr>
        <w:pStyle w:val="ListParagraph"/>
        <w:spacing w:line="360" w:lineRule="auto"/>
        <w:ind w:left="1120"/>
        <w:jc w:val="both"/>
        <w:rPr>
          <w:rFonts w:ascii="Arial" w:eastAsia="Calibri" w:hAnsi="Arial" w:cs="Arial"/>
          <w:w w:val="102"/>
          <w:sz w:val="22"/>
          <w:szCs w:val="22"/>
          <w:lang w:val="en-ID"/>
        </w:rPr>
      </w:pPr>
    </w:p>
    <w:p w:rsidR="008C5C84" w:rsidRPr="007939E2" w:rsidRDefault="008C5C84" w:rsidP="00A60035">
      <w:pPr>
        <w:spacing w:line="360" w:lineRule="auto"/>
        <w:rPr>
          <w:rFonts w:ascii="Arial" w:eastAsia="Calibri" w:hAnsi="Arial" w:cs="Arial"/>
          <w:w w:val="102"/>
          <w:sz w:val="22"/>
          <w:szCs w:val="22"/>
          <w:lang w:val="id-ID"/>
        </w:rPr>
      </w:pPr>
    </w:p>
    <w:p w:rsidR="007E0376" w:rsidRPr="007939E2" w:rsidRDefault="007E0376" w:rsidP="00A60035">
      <w:pPr>
        <w:spacing w:line="360" w:lineRule="auto"/>
        <w:rPr>
          <w:rFonts w:ascii="Arial" w:eastAsia="Calibri" w:hAnsi="Arial" w:cs="Arial"/>
          <w:w w:val="102"/>
          <w:sz w:val="22"/>
          <w:szCs w:val="22"/>
          <w:lang w:val="id-ID"/>
        </w:rPr>
      </w:pPr>
    </w:p>
    <w:p w:rsidR="007E0376" w:rsidRPr="007939E2" w:rsidRDefault="007E0376" w:rsidP="00A60035">
      <w:pPr>
        <w:spacing w:line="360" w:lineRule="auto"/>
        <w:rPr>
          <w:rFonts w:ascii="Arial" w:eastAsia="Calibri" w:hAnsi="Arial" w:cs="Arial"/>
          <w:w w:val="102"/>
          <w:sz w:val="22"/>
          <w:szCs w:val="22"/>
          <w:lang w:val="id-ID"/>
        </w:rPr>
      </w:pPr>
    </w:p>
    <w:p w:rsidR="007E0376" w:rsidRPr="007939E2" w:rsidRDefault="007E0376" w:rsidP="00A60035">
      <w:pPr>
        <w:spacing w:line="360" w:lineRule="auto"/>
        <w:rPr>
          <w:rFonts w:ascii="Arial" w:eastAsia="Calibri" w:hAnsi="Arial" w:cs="Arial"/>
          <w:w w:val="102"/>
          <w:sz w:val="22"/>
          <w:szCs w:val="22"/>
          <w:lang w:val="id-ID"/>
        </w:rPr>
      </w:pPr>
    </w:p>
    <w:p w:rsidR="007E0376" w:rsidRDefault="007E0376" w:rsidP="00A60035">
      <w:pPr>
        <w:spacing w:line="360" w:lineRule="auto"/>
        <w:rPr>
          <w:rFonts w:ascii="Arial" w:eastAsia="Calibri" w:hAnsi="Arial" w:cs="Arial"/>
          <w:w w:val="102"/>
          <w:sz w:val="22"/>
          <w:szCs w:val="22"/>
          <w:lang w:val="id-ID"/>
        </w:rPr>
      </w:pPr>
    </w:p>
    <w:p w:rsidR="00BE2B38" w:rsidRPr="007939E2" w:rsidRDefault="00BE2B38" w:rsidP="00A60035">
      <w:pPr>
        <w:spacing w:line="360" w:lineRule="auto"/>
        <w:rPr>
          <w:rFonts w:ascii="Arial" w:eastAsia="Calibri" w:hAnsi="Arial" w:cs="Arial"/>
          <w:w w:val="102"/>
          <w:sz w:val="22"/>
          <w:szCs w:val="22"/>
          <w:lang w:val="id-ID"/>
        </w:rPr>
      </w:pPr>
    </w:p>
    <w:p w:rsidR="0070108B" w:rsidRPr="007939E2" w:rsidRDefault="0070108B" w:rsidP="007E0376">
      <w:pPr>
        <w:spacing w:before="60" w:line="360" w:lineRule="auto"/>
        <w:jc w:val="center"/>
        <w:rPr>
          <w:rFonts w:ascii="Arial" w:eastAsia="Calibri" w:hAnsi="Arial" w:cs="Arial"/>
          <w:w w:val="102"/>
          <w:sz w:val="22"/>
          <w:szCs w:val="22"/>
          <w:lang w:val="id-ID"/>
        </w:rPr>
      </w:pPr>
      <w:r w:rsidRPr="007939E2">
        <w:rPr>
          <w:rFonts w:ascii="Arial" w:eastAsia="Calibri" w:hAnsi="Arial" w:cs="Arial"/>
          <w:w w:val="102"/>
          <w:sz w:val="22"/>
          <w:szCs w:val="22"/>
          <w:lang w:val="id-ID"/>
        </w:rPr>
        <w:lastRenderedPageBreak/>
        <w:t>BAB III</w:t>
      </w:r>
    </w:p>
    <w:p w:rsidR="0070108B" w:rsidRPr="007939E2" w:rsidRDefault="0070108B" w:rsidP="007E0376">
      <w:pPr>
        <w:spacing w:before="60" w:line="360" w:lineRule="auto"/>
        <w:jc w:val="center"/>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STANDAR FASILITAS </w:t>
      </w:r>
    </w:p>
    <w:p w:rsidR="0070108B" w:rsidRPr="007939E2" w:rsidRDefault="0070108B" w:rsidP="00A60035">
      <w:pPr>
        <w:spacing w:before="60" w:line="360" w:lineRule="auto"/>
        <w:ind w:left="760"/>
        <w:jc w:val="center"/>
        <w:rPr>
          <w:rFonts w:ascii="Arial" w:eastAsia="Calibri" w:hAnsi="Arial" w:cs="Arial"/>
          <w:w w:val="102"/>
          <w:sz w:val="22"/>
          <w:szCs w:val="22"/>
          <w:lang w:val="id-ID"/>
        </w:rPr>
      </w:pPr>
    </w:p>
    <w:p w:rsidR="0070108B" w:rsidRPr="007939E2" w:rsidRDefault="0070108B" w:rsidP="00F97720">
      <w:pPr>
        <w:pStyle w:val="ListParagraph"/>
        <w:numPr>
          <w:ilvl w:val="0"/>
          <w:numId w:val="177"/>
        </w:numPr>
        <w:spacing w:before="60"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Denah Ruang </w:t>
      </w:r>
    </w:p>
    <w:p w:rsidR="0070108B" w:rsidRPr="007939E2" w:rsidRDefault="0070108B" w:rsidP="00A60035">
      <w:pPr>
        <w:spacing w:before="60" w:line="360" w:lineRule="auto"/>
        <w:rPr>
          <w:rFonts w:ascii="Arial" w:eastAsia="Calibri" w:hAnsi="Arial" w:cs="Arial"/>
          <w:w w:val="102"/>
          <w:sz w:val="22"/>
          <w:szCs w:val="22"/>
          <w:lang w:val="id-ID"/>
        </w:rPr>
      </w:pPr>
      <w:r w:rsidRPr="007939E2">
        <w:rPr>
          <w:rFonts w:ascii="Arial" w:eastAsia="Calibri" w:hAnsi="Arial" w:cs="Arial"/>
          <w:noProof/>
          <w:w w:val="102"/>
          <w:sz w:val="22"/>
          <w:szCs w:val="22"/>
        </w:rPr>
        <w:drawing>
          <wp:inline distT="0" distB="0" distL="0" distR="0" wp14:anchorId="025CFE1D" wp14:editId="448D5B74">
            <wp:extent cx="5085213" cy="2122241"/>
            <wp:effectExtent l="19050" t="0" r="1137"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l="4179" t="17609" r="4774" b="14750"/>
                    <a:stretch>
                      <a:fillRect/>
                    </a:stretch>
                  </pic:blipFill>
                  <pic:spPr bwMode="auto">
                    <a:xfrm>
                      <a:off x="0" y="0"/>
                      <a:ext cx="5085213" cy="2122241"/>
                    </a:xfrm>
                    <a:prstGeom prst="rect">
                      <a:avLst/>
                    </a:prstGeom>
                    <a:noFill/>
                    <a:ln w="9525">
                      <a:noFill/>
                      <a:miter lim="800000"/>
                      <a:headEnd/>
                      <a:tailEnd/>
                    </a:ln>
                  </pic:spPr>
                </pic:pic>
              </a:graphicData>
            </a:graphic>
          </wp:inline>
        </w:drawing>
      </w:r>
    </w:p>
    <w:p w:rsidR="007E0376" w:rsidRPr="007939E2" w:rsidRDefault="007E0376" w:rsidP="007E0376">
      <w:pPr>
        <w:pStyle w:val="ListParagraph"/>
        <w:spacing w:before="60" w:line="360" w:lineRule="auto"/>
        <w:ind w:left="360"/>
        <w:rPr>
          <w:rFonts w:ascii="Arial" w:eastAsia="Calibri" w:hAnsi="Arial" w:cs="Arial"/>
          <w:w w:val="102"/>
          <w:sz w:val="22"/>
          <w:szCs w:val="22"/>
          <w:lang w:val="id-ID"/>
        </w:rPr>
      </w:pPr>
    </w:p>
    <w:p w:rsidR="0070108B" w:rsidRPr="007939E2" w:rsidRDefault="0070108B" w:rsidP="00F97720">
      <w:pPr>
        <w:pStyle w:val="ListParagraph"/>
        <w:numPr>
          <w:ilvl w:val="0"/>
          <w:numId w:val="177"/>
        </w:numPr>
        <w:spacing w:before="60"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Standar Fasilitas </w:t>
      </w:r>
    </w:p>
    <w:p w:rsidR="0070108B" w:rsidRPr="007939E2" w:rsidRDefault="0070108B" w:rsidP="00A04D1B">
      <w:pPr>
        <w:pStyle w:val="ListParagraph"/>
        <w:spacing w:before="60" w:line="360" w:lineRule="auto"/>
        <w:ind w:left="426"/>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Sarana dan Prasarana Minimal Komite Mutu </w:t>
      </w:r>
    </w:p>
    <w:p w:rsidR="0070108B" w:rsidRPr="007939E2" w:rsidRDefault="0070108B" w:rsidP="00A04D1B">
      <w:pPr>
        <w:pStyle w:val="ListParagraph"/>
        <w:spacing w:before="60" w:line="360" w:lineRule="auto"/>
        <w:ind w:left="426"/>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Berdasarkan Departemen Kesehatan Republik Indonesia Direktorat Jenderal Pelayanan Medik Direktorat Rumah Sakit Khusus dan Swasta Sub Direktorat Penunjang Medik </w:t>
      </w:r>
    </w:p>
    <w:p w:rsidR="0070108B" w:rsidRPr="007939E2" w:rsidRDefault="0070108B" w:rsidP="00A60035">
      <w:pPr>
        <w:pStyle w:val="ListParagraph"/>
        <w:spacing w:before="60" w:line="360" w:lineRule="auto"/>
        <w:ind w:left="1120"/>
        <w:rPr>
          <w:rFonts w:ascii="Arial" w:eastAsia="Calibri" w:hAnsi="Arial" w:cs="Arial"/>
          <w:w w:val="102"/>
          <w:sz w:val="22"/>
          <w:szCs w:val="22"/>
          <w:lang w:val="id-ID"/>
        </w:rPr>
      </w:pPr>
    </w:p>
    <w:tbl>
      <w:tblPr>
        <w:tblStyle w:val="TableGrid"/>
        <w:tblW w:w="0" w:type="auto"/>
        <w:tblInd w:w="534" w:type="dxa"/>
        <w:tblLook w:val="04A0" w:firstRow="1" w:lastRow="0" w:firstColumn="1" w:lastColumn="0" w:noHBand="0" w:noVBand="1"/>
      </w:tblPr>
      <w:tblGrid>
        <w:gridCol w:w="850"/>
        <w:gridCol w:w="4143"/>
        <w:gridCol w:w="3402"/>
      </w:tblGrid>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10"/>
                <w:szCs w:val="10"/>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No. </w:t>
            </w:r>
          </w:p>
        </w:tc>
        <w:tc>
          <w:tcPr>
            <w:tcW w:w="4143" w:type="dxa"/>
          </w:tcPr>
          <w:p w:rsidR="006A4CCB" w:rsidRPr="006A4CCB" w:rsidRDefault="006A4CCB" w:rsidP="006A4CCB">
            <w:pPr>
              <w:pStyle w:val="ListParagraph"/>
              <w:spacing w:line="360" w:lineRule="auto"/>
              <w:ind w:left="0"/>
              <w:jc w:val="center"/>
              <w:rPr>
                <w:rFonts w:ascii="Arial" w:eastAsia="Calibri" w:hAnsi="Arial" w:cs="Arial"/>
                <w:w w:val="102"/>
                <w:sz w:val="10"/>
                <w:szCs w:val="10"/>
                <w:lang w:val="en-ID"/>
              </w:rPr>
            </w:pPr>
          </w:p>
          <w:p w:rsidR="0070108B" w:rsidRPr="007939E2" w:rsidRDefault="006A4CC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Jenis Kelengkapan</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10"/>
                <w:szCs w:val="10"/>
                <w:lang w:val="en-ID"/>
              </w:rPr>
            </w:pPr>
          </w:p>
          <w:p w:rsidR="0070108B" w:rsidRPr="007939E2" w:rsidRDefault="006A4CC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Keterangan </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1</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Gedung </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2</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Ventilasi </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6A4CCB" w:rsidRDefault="0070108B" w:rsidP="006A4CCB">
            <w:pPr>
              <w:pStyle w:val="ListParagraph"/>
              <w:spacing w:line="360" w:lineRule="auto"/>
              <w:ind w:left="0"/>
              <w:jc w:val="center"/>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1 X Luas Lantai atau AC 1 PK/20 </w:t>
            </w:r>
            <w:r w:rsidR="006A4CCB">
              <w:rPr>
                <w:rFonts w:ascii="Arial" w:eastAsia="Calibri" w:hAnsi="Arial" w:cs="Arial"/>
                <w:w w:val="102"/>
                <w:sz w:val="22"/>
                <w:szCs w:val="22"/>
                <w:lang w:val="en-ID"/>
              </w:rPr>
              <w:t>m</w:t>
            </w:r>
            <w:r w:rsidR="006A4CCB">
              <w:rPr>
                <w:rFonts w:ascii="Arial" w:eastAsia="Calibri" w:hAnsi="Arial" w:cs="Arial"/>
                <w:w w:val="102"/>
                <w:sz w:val="22"/>
                <w:szCs w:val="22"/>
                <w:vertAlign w:val="superscript"/>
                <w:lang w:val="en-ID"/>
              </w:rPr>
              <w:t>2</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3</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Penerangan </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6A4CCB" w:rsidRDefault="0070108B" w:rsidP="006A4CCB">
            <w:pPr>
              <w:pStyle w:val="ListParagraph"/>
              <w:spacing w:line="360" w:lineRule="auto"/>
              <w:ind w:left="0"/>
              <w:jc w:val="center"/>
              <w:rPr>
                <w:rFonts w:ascii="Arial" w:eastAsia="Calibri" w:hAnsi="Arial" w:cs="Arial"/>
                <w:w w:val="102"/>
                <w:sz w:val="22"/>
                <w:szCs w:val="22"/>
                <w:lang w:val="en-ID"/>
              </w:rPr>
            </w:pPr>
            <w:r w:rsidRPr="007939E2">
              <w:rPr>
                <w:rFonts w:ascii="Arial" w:eastAsia="Calibri" w:hAnsi="Arial" w:cs="Arial"/>
                <w:w w:val="102"/>
                <w:sz w:val="22"/>
                <w:szCs w:val="22"/>
                <w:lang w:val="id-ID"/>
              </w:rPr>
              <w:t xml:space="preserve">80 Watt/ </w:t>
            </w:r>
            <w:r w:rsidR="006A4CCB">
              <w:rPr>
                <w:rFonts w:ascii="Arial" w:eastAsia="Calibri" w:hAnsi="Arial" w:cs="Arial"/>
                <w:w w:val="102"/>
                <w:sz w:val="22"/>
                <w:szCs w:val="22"/>
                <w:lang w:val="en-ID"/>
              </w:rPr>
              <w:t>m</w:t>
            </w:r>
            <w:r w:rsidR="006A4CCB">
              <w:rPr>
                <w:rFonts w:ascii="Arial" w:eastAsia="Calibri" w:hAnsi="Arial" w:cs="Arial"/>
                <w:w w:val="102"/>
                <w:sz w:val="22"/>
                <w:szCs w:val="22"/>
                <w:vertAlign w:val="superscript"/>
                <w:lang w:val="en-ID"/>
              </w:rPr>
              <w:t>2</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4</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Air Mengalir, Bersih</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50 Liter/ Pekerja/ Hari</w:t>
            </w:r>
          </w:p>
        </w:tc>
      </w:tr>
      <w:tr w:rsidR="0070108B" w:rsidRPr="007939E2" w:rsidTr="00A04D1B">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5</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Daya Listrik </w:t>
            </w:r>
          </w:p>
        </w:tc>
        <w:tc>
          <w:tcPr>
            <w:tcW w:w="3402"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2200 VA</w:t>
            </w:r>
          </w:p>
        </w:tc>
      </w:tr>
      <w:tr w:rsidR="0070108B" w:rsidRPr="007939E2" w:rsidTr="00A04D1B">
        <w:trPr>
          <w:trHeight w:val="1295"/>
        </w:trPr>
        <w:tc>
          <w:tcPr>
            <w:tcW w:w="850" w:type="dxa"/>
          </w:tcPr>
          <w:p w:rsidR="006A4CCB" w:rsidRPr="006A4CCB" w:rsidRDefault="006A4CCB" w:rsidP="006A4CCB">
            <w:pPr>
              <w:pStyle w:val="ListParagraph"/>
              <w:spacing w:line="360" w:lineRule="auto"/>
              <w:ind w:left="0"/>
              <w:jc w:val="center"/>
              <w:rPr>
                <w:rFonts w:ascii="Arial" w:eastAsia="Calibri" w:hAnsi="Arial" w:cs="Arial"/>
                <w:w w:val="102"/>
                <w:sz w:val="6"/>
                <w:szCs w:val="6"/>
                <w:lang w:val="en-ID"/>
              </w:rPr>
            </w:pPr>
          </w:p>
          <w:p w:rsidR="0070108B" w:rsidRPr="007939E2" w:rsidRDefault="0070108B" w:rsidP="006A4CCB">
            <w:pPr>
              <w:pStyle w:val="ListParagraph"/>
              <w:spacing w:line="360" w:lineRule="auto"/>
              <w:ind w:left="0"/>
              <w:jc w:val="center"/>
              <w:rPr>
                <w:rFonts w:ascii="Arial" w:eastAsia="Calibri" w:hAnsi="Arial" w:cs="Arial"/>
                <w:w w:val="102"/>
                <w:sz w:val="22"/>
                <w:szCs w:val="22"/>
                <w:lang w:val="id-ID"/>
              </w:rPr>
            </w:pPr>
            <w:r w:rsidRPr="007939E2">
              <w:rPr>
                <w:rFonts w:ascii="Arial" w:eastAsia="Calibri" w:hAnsi="Arial" w:cs="Arial"/>
                <w:w w:val="102"/>
                <w:sz w:val="22"/>
                <w:szCs w:val="22"/>
                <w:lang w:val="id-ID"/>
              </w:rPr>
              <w:t>6</w:t>
            </w:r>
          </w:p>
        </w:tc>
        <w:tc>
          <w:tcPr>
            <w:tcW w:w="4143" w:type="dxa"/>
          </w:tcPr>
          <w:p w:rsidR="006A4CCB" w:rsidRPr="006A4CCB" w:rsidRDefault="006A4CCB" w:rsidP="006A4CCB">
            <w:pPr>
              <w:pStyle w:val="ListParagraph"/>
              <w:spacing w:line="360" w:lineRule="auto"/>
              <w:ind w:left="0"/>
              <w:rPr>
                <w:rFonts w:ascii="Arial" w:eastAsia="Calibri" w:hAnsi="Arial" w:cs="Arial"/>
                <w:w w:val="102"/>
                <w:sz w:val="6"/>
                <w:szCs w:val="6"/>
                <w:lang w:val="en-ID"/>
              </w:rPr>
            </w:pPr>
          </w:p>
          <w:p w:rsidR="0070108B" w:rsidRPr="007939E2" w:rsidRDefault="0070108B" w:rsidP="006A4CCB">
            <w:pPr>
              <w:pStyle w:val="ListParagraph"/>
              <w:spacing w:line="360" w:lineRule="auto"/>
              <w:ind w:left="0"/>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Tata Raung : </w:t>
            </w:r>
          </w:p>
          <w:p w:rsidR="0070108B" w:rsidRPr="007939E2" w:rsidRDefault="0070108B" w:rsidP="006A4CCB">
            <w:pPr>
              <w:pStyle w:val="ListParagraph"/>
              <w:numPr>
                <w:ilvl w:val="0"/>
                <w:numId w:val="178"/>
              </w:numPr>
              <w:spacing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Ruang Tunggu</w:t>
            </w:r>
          </w:p>
          <w:p w:rsidR="0070108B" w:rsidRPr="007939E2" w:rsidRDefault="0070108B" w:rsidP="006A4CCB">
            <w:pPr>
              <w:pStyle w:val="ListParagraph"/>
              <w:numPr>
                <w:ilvl w:val="0"/>
                <w:numId w:val="178"/>
              </w:numPr>
              <w:spacing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Ruang Administrasi/ Arsip</w:t>
            </w:r>
          </w:p>
          <w:p w:rsidR="0070108B" w:rsidRPr="007939E2" w:rsidRDefault="0070108B" w:rsidP="006A4CCB">
            <w:pPr>
              <w:pStyle w:val="ListParagraph"/>
              <w:numPr>
                <w:ilvl w:val="0"/>
                <w:numId w:val="178"/>
              </w:numPr>
              <w:spacing w:line="360" w:lineRule="auto"/>
              <w:rPr>
                <w:rFonts w:ascii="Arial" w:eastAsia="Calibri" w:hAnsi="Arial" w:cs="Arial"/>
                <w:w w:val="102"/>
                <w:sz w:val="22"/>
                <w:szCs w:val="22"/>
                <w:lang w:val="id-ID"/>
              </w:rPr>
            </w:pPr>
            <w:r w:rsidRPr="007939E2">
              <w:rPr>
                <w:rFonts w:ascii="Arial" w:eastAsia="Calibri" w:hAnsi="Arial" w:cs="Arial"/>
                <w:w w:val="102"/>
                <w:sz w:val="22"/>
                <w:szCs w:val="22"/>
                <w:lang w:val="id-ID"/>
              </w:rPr>
              <w:t xml:space="preserve">Ruang Perpustakaan </w:t>
            </w:r>
          </w:p>
        </w:tc>
        <w:tc>
          <w:tcPr>
            <w:tcW w:w="3402" w:type="dxa"/>
          </w:tcPr>
          <w:p w:rsidR="0070108B" w:rsidRPr="006A4CCB" w:rsidRDefault="0070108B" w:rsidP="006A4CCB">
            <w:pPr>
              <w:pStyle w:val="ListParagraph"/>
              <w:spacing w:line="360" w:lineRule="auto"/>
              <w:ind w:left="0"/>
              <w:rPr>
                <w:rFonts w:ascii="Arial" w:eastAsia="Calibri" w:hAnsi="Arial" w:cs="Arial"/>
                <w:w w:val="102"/>
                <w:sz w:val="6"/>
                <w:szCs w:val="6"/>
                <w:lang w:val="en-ID"/>
              </w:rPr>
            </w:pPr>
          </w:p>
          <w:p w:rsidR="006A4CCB" w:rsidRPr="006A4CCB" w:rsidRDefault="006A4CCB" w:rsidP="006A4CCB">
            <w:pPr>
              <w:pStyle w:val="ListParagraph"/>
              <w:spacing w:line="360" w:lineRule="auto"/>
              <w:ind w:left="0"/>
              <w:rPr>
                <w:rFonts w:ascii="Arial" w:eastAsia="Calibri" w:hAnsi="Arial" w:cs="Arial"/>
                <w:w w:val="102"/>
                <w:sz w:val="22"/>
                <w:szCs w:val="22"/>
                <w:lang w:val="en-ID"/>
              </w:rPr>
            </w:pPr>
          </w:p>
          <w:p w:rsidR="0070108B" w:rsidRPr="006A4CCB" w:rsidRDefault="006A4CCB" w:rsidP="006A4CCB">
            <w:pPr>
              <w:pStyle w:val="ListParagraph"/>
              <w:spacing w:line="360" w:lineRule="auto"/>
              <w:ind w:left="0"/>
              <w:jc w:val="center"/>
              <w:rPr>
                <w:rFonts w:ascii="Arial" w:eastAsia="Calibri" w:hAnsi="Arial" w:cs="Arial"/>
                <w:w w:val="102"/>
                <w:sz w:val="22"/>
                <w:szCs w:val="22"/>
                <w:vertAlign w:val="superscript"/>
                <w:lang w:val="en-ID"/>
              </w:rPr>
            </w:pPr>
            <w:r>
              <w:rPr>
                <w:rFonts w:ascii="Arial" w:eastAsia="Calibri" w:hAnsi="Arial" w:cs="Arial"/>
                <w:w w:val="102"/>
                <w:sz w:val="22"/>
                <w:szCs w:val="22"/>
                <w:lang w:val="en-ID"/>
              </w:rPr>
              <w:t>16 m</w:t>
            </w:r>
            <w:r>
              <w:rPr>
                <w:rFonts w:ascii="Arial" w:eastAsia="Calibri" w:hAnsi="Arial" w:cs="Arial"/>
                <w:w w:val="102"/>
                <w:sz w:val="22"/>
                <w:szCs w:val="22"/>
                <w:vertAlign w:val="superscript"/>
                <w:lang w:val="en-ID"/>
              </w:rPr>
              <w:t>2</w:t>
            </w:r>
          </w:p>
          <w:p w:rsidR="0070108B" w:rsidRPr="006A4CCB" w:rsidRDefault="006A4CCB" w:rsidP="006A4CCB">
            <w:pPr>
              <w:pStyle w:val="ListParagraph"/>
              <w:spacing w:line="360" w:lineRule="auto"/>
              <w:ind w:left="0"/>
              <w:jc w:val="center"/>
              <w:rPr>
                <w:rFonts w:ascii="Arial" w:eastAsia="Calibri" w:hAnsi="Arial" w:cs="Arial"/>
                <w:w w:val="102"/>
                <w:sz w:val="22"/>
                <w:szCs w:val="22"/>
                <w:vertAlign w:val="superscript"/>
                <w:lang w:val="en-ID"/>
              </w:rPr>
            </w:pPr>
            <w:r>
              <w:rPr>
                <w:rFonts w:ascii="Arial" w:eastAsia="Calibri" w:hAnsi="Arial" w:cs="Arial"/>
                <w:w w:val="102"/>
                <w:sz w:val="22"/>
                <w:szCs w:val="22"/>
                <w:lang w:val="en-ID"/>
              </w:rPr>
              <w:t>2 m</w:t>
            </w:r>
            <w:r>
              <w:rPr>
                <w:rFonts w:ascii="Arial" w:eastAsia="Calibri" w:hAnsi="Arial" w:cs="Arial"/>
                <w:w w:val="102"/>
                <w:sz w:val="22"/>
                <w:szCs w:val="22"/>
                <w:vertAlign w:val="superscript"/>
                <w:lang w:val="en-ID"/>
              </w:rPr>
              <w:t>2</w:t>
            </w:r>
          </w:p>
          <w:p w:rsidR="0070108B" w:rsidRPr="006A4CCB" w:rsidRDefault="006A4CCB" w:rsidP="006A4CCB">
            <w:pPr>
              <w:pStyle w:val="ListParagraph"/>
              <w:spacing w:line="360" w:lineRule="auto"/>
              <w:ind w:left="0"/>
              <w:jc w:val="center"/>
              <w:rPr>
                <w:rFonts w:ascii="Arial" w:eastAsia="Calibri" w:hAnsi="Arial" w:cs="Arial"/>
                <w:w w:val="102"/>
                <w:sz w:val="22"/>
                <w:szCs w:val="22"/>
                <w:vertAlign w:val="superscript"/>
                <w:lang w:val="en-ID"/>
              </w:rPr>
            </w:pPr>
            <w:r>
              <w:rPr>
                <w:rFonts w:ascii="Arial" w:eastAsia="Calibri" w:hAnsi="Arial" w:cs="Arial"/>
                <w:w w:val="102"/>
                <w:sz w:val="22"/>
                <w:szCs w:val="22"/>
                <w:lang w:val="en-ID"/>
              </w:rPr>
              <w:t>4 m</w:t>
            </w:r>
            <w:r>
              <w:rPr>
                <w:rFonts w:ascii="Arial" w:eastAsia="Calibri" w:hAnsi="Arial" w:cs="Arial"/>
                <w:w w:val="102"/>
                <w:sz w:val="22"/>
                <w:szCs w:val="22"/>
                <w:vertAlign w:val="superscript"/>
                <w:lang w:val="en-ID"/>
              </w:rPr>
              <w:t>2</w:t>
            </w:r>
          </w:p>
        </w:tc>
      </w:tr>
    </w:tbl>
    <w:p w:rsidR="00E8660E" w:rsidRPr="007939E2" w:rsidRDefault="00E8660E" w:rsidP="00A04D1B">
      <w:pPr>
        <w:spacing w:line="360" w:lineRule="auto"/>
        <w:ind w:right="68"/>
        <w:jc w:val="center"/>
        <w:rPr>
          <w:rFonts w:ascii="Arial" w:eastAsia="Calibri" w:hAnsi="Arial" w:cs="Arial"/>
          <w:spacing w:val="-1"/>
          <w:sz w:val="22"/>
          <w:szCs w:val="22"/>
        </w:rPr>
      </w:pPr>
    </w:p>
    <w:p w:rsidR="00E8660E" w:rsidRPr="007939E2" w:rsidRDefault="00E8660E" w:rsidP="00A04D1B">
      <w:pPr>
        <w:spacing w:line="360" w:lineRule="auto"/>
        <w:ind w:right="68"/>
        <w:jc w:val="center"/>
        <w:rPr>
          <w:rFonts w:ascii="Arial" w:eastAsia="Calibri" w:hAnsi="Arial" w:cs="Arial"/>
          <w:spacing w:val="-1"/>
          <w:sz w:val="22"/>
          <w:szCs w:val="22"/>
        </w:rPr>
      </w:pPr>
    </w:p>
    <w:p w:rsidR="00E8660E" w:rsidRPr="007939E2" w:rsidRDefault="00E8660E" w:rsidP="00A04D1B">
      <w:pPr>
        <w:spacing w:line="360" w:lineRule="auto"/>
        <w:ind w:right="68"/>
        <w:jc w:val="center"/>
        <w:rPr>
          <w:rFonts w:ascii="Arial" w:eastAsia="Calibri" w:hAnsi="Arial" w:cs="Arial"/>
          <w:spacing w:val="-1"/>
          <w:sz w:val="22"/>
          <w:szCs w:val="22"/>
        </w:rPr>
      </w:pPr>
    </w:p>
    <w:p w:rsidR="00877DE5" w:rsidRPr="007939E2" w:rsidRDefault="00877DE5" w:rsidP="00A04D1B">
      <w:pPr>
        <w:spacing w:line="360" w:lineRule="auto"/>
        <w:ind w:right="68"/>
        <w:jc w:val="center"/>
        <w:rPr>
          <w:rFonts w:ascii="Arial" w:eastAsia="Calibri" w:hAnsi="Arial" w:cs="Arial"/>
          <w:spacing w:val="-1"/>
          <w:sz w:val="22"/>
          <w:szCs w:val="22"/>
        </w:rPr>
      </w:pPr>
    </w:p>
    <w:p w:rsidR="00877DE5" w:rsidRPr="007939E2" w:rsidRDefault="00877DE5" w:rsidP="00A04D1B">
      <w:pPr>
        <w:spacing w:line="360" w:lineRule="auto"/>
        <w:ind w:right="68"/>
        <w:jc w:val="center"/>
        <w:rPr>
          <w:rFonts w:ascii="Arial" w:eastAsia="Calibri" w:hAnsi="Arial" w:cs="Arial"/>
          <w:spacing w:val="-1"/>
          <w:sz w:val="22"/>
          <w:szCs w:val="22"/>
        </w:rPr>
      </w:pPr>
    </w:p>
    <w:p w:rsidR="00E8660E" w:rsidRDefault="00E8660E" w:rsidP="007E0376">
      <w:pPr>
        <w:spacing w:line="360" w:lineRule="auto"/>
        <w:ind w:right="68"/>
        <w:rPr>
          <w:rFonts w:ascii="Arial" w:eastAsia="Calibri" w:hAnsi="Arial" w:cs="Arial"/>
          <w:spacing w:val="-1"/>
          <w:sz w:val="22"/>
          <w:szCs w:val="22"/>
          <w:lang w:val="en-ID"/>
        </w:rPr>
      </w:pPr>
    </w:p>
    <w:p w:rsidR="002F7F49" w:rsidRPr="002F7F49" w:rsidRDefault="002F7F49" w:rsidP="007E0376">
      <w:pPr>
        <w:spacing w:line="360" w:lineRule="auto"/>
        <w:ind w:right="68"/>
        <w:rPr>
          <w:rFonts w:ascii="Arial" w:eastAsia="Calibri" w:hAnsi="Arial" w:cs="Arial"/>
          <w:spacing w:val="-1"/>
          <w:sz w:val="22"/>
          <w:szCs w:val="22"/>
          <w:lang w:val="en-ID"/>
        </w:rPr>
      </w:pPr>
    </w:p>
    <w:p w:rsidR="00D820B5" w:rsidRPr="007939E2" w:rsidRDefault="00D820B5" w:rsidP="00A04D1B">
      <w:pPr>
        <w:spacing w:line="360" w:lineRule="auto"/>
        <w:ind w:right="68"/>
        <w:jc w:val="center"/>
        <w:rPr>
          <w:rFonts w:ascii="Arial" w:eastAsia="Calibri" w:hAnsi="Arial" w:cs="Arial"/>
          <w:w w:val="102"/>
          <w:sz w:val="22"/>
          <w:szCs w:val="22"/>
          <w:lang w:val="en-ID"/>
        </w:rPr>
      </w:pPr>
      <w:r w:rsidRPr="007939E2">
        <w:rPr>
          <w:rFonts w:ascii="Arial" w:eastAsia="Calibri" w:hAnsi="Arial" w:cs="Arial"/>
          <w:spacing w:val="-1"/>
          <w:sz w:val="22"/>
          <w:szCs w:val="22"/>
        </w:rPr>
        <w:lastRenderedPageBreak/>
        <w:t>B</w:t>
      </w:r>
      <w:r w:rsidRPr="007939E2">
        <w:rPr>
          <w:rFonts w:ascii="Arial" w:eastAsia="Calibri" w:hAnsi="Arial" w:cs="Arial"/>
          <w:spacing w:val="3"/>
          <w:sz w:val="22"/>
          <w:szCs w:val="22"/>
        </w:rPr>
        <w:t>A</w:t>
      </w:r>
      <w:r w:rsidRPr="007939E2">
        <w:rPr>
          <w:rFonts w:ascii="Arial" w:eastAsia="Calibri" w:hAnsi="Arial" w:cs="Arial"/>
          <w:sz w:val="22"/>
          <w:szCs w:val="22"/>
        </w:rPr>
        <w:t>B</w:t>
      </w:r>
      <w:r w:rsidRPr="007939E2">
        <w:rPr>
          <w:rFonts w:ascii="Arial" w:eastAsia="Calibri" w:hAnsi="Arial" w:cs="Arial"/>
          <w:spacing w:val="7"/>
          <w:sz w:val="22"/>
          <w:szCs w:val="22"/>
        </w:rPr>
        <w:t xml:space="preserve"> </w:t>
      </w:r>
      <w:r w:rsidRPr="007939E2">
        <w:rPr>
          <w:rFonts w:ascii="Arial" w:eastAsia="Calibri" w:hAnsi="Arial" w:cs="Arial"/>
          <w:w w:val="102"/>
          <w:sz w:val="22"/>
          <w:szCs w:val="22"/>
        </w:rPr>
        <w:t>I</w:t>
      </w:r>
      <w:r w:rsidR="00EF6FFB" w:rsidRPr="007939E2">
        <w:rPr>
          <w:rFonts w:ascii="Arial" w:eastAsia="Calibri" w:hAnsi="Arial" w:cs="Arial"/>
          <w:w w:val="102"/>
          <w:sz w:val="22"/>
          <w:szCs w:val="22"/>
          <w:lang w:val="en-ID"/>
        </w:rPr>
        <w:t>V</w:t>
      </w:r>
    </w:p>
    <w:p w:rsidR="00D820B5" w:rsidRPr="007939E2" w:rsidRDefault="00D820B5" w:rsidP="00A04D1B">
      <w:pPr>
        <w:spacing w:line="360" w:lineRule="auto"/>
        <w:ind w:right="6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TATA LAKSANA PELAYANAN</w:t>
      </w:r>
    </w:p>
    <w:p w:rsidR="002262A7" w:rsidRPr="007939E2" w:rsidRDefault="002262A7" w:rsidP="00A04D1B">
      <w:pPr>
        <w:tabs>
          <w:tab w:val="left" w:pos="3969"/>
          <w:tab w:val="left" w:pos="5812"/>
        </w:tabs>
        <w:spacing w:line="360" w:lineRule="auto"/>
        <w:ind w:right="68" w:hanging="850"/>
        <w:jc w:val="center"/>
        <w:rPr>
          <w:rFonts w:ascii="Arial" w:eastAsia="Calibri" w:hAnsi="Arial" w:cs="Arial"/>
          <w:spacing w:val="-1"/>
          <w:sz w:val="22"/>
          <w:szCs w:val="22"/>
          <w:lang w:val="id-ID"/>
        </w:rPr>
      </w:pPr>
    </w:p>
    <w:p w:rsidR="005309C9" w:rsidRPr="007939E2" w:rsidRDefault="005309C9" w:rsidP="005309C9">
      <w:pPr>
        <w:pStyle w:val="ListParagraph"/>
        <w:spacing w:line="360" w:lineRule="auto"/>
        <w:ind w:left="-284" w:right="68"/>
        <w:rPr>
          <w:rFonts w:ascii="Arial" w:eastAsia="Calibri" w:hAnsi="Arial" w:cs="Arial"/>
          <w:spacing w:val="3"/>
          <w:sz w:val="22"/>
          <w:szCs w:val="22"/>
          <w:lang w:val="id-ID"/>
        </w:rPr>
      </w:pPr>
      <w:r w:rsidRPr="007939E2">
        <w:rPr>
          <w:rFonts w:ascii="Arial" w:eastAsia="Calibri" w:hAnsi="Arial" w:cs="Arial"/>
          <w:spacing w:val="3"/>
          <w:sz w:val="22"/>
          <w:szCs w:val="22"/>
          <w:lang w:val="en-ID"/>
        </w:rPr>
        <w:t>I.   INDIKATOR MUTU</w:t>
      </w:r>
    </w:p>
    <w:p w:rsidR="00B64582" w:rsidRPr="007939E2" w:rsidRDefault="005309C9" w:rsidP="00F97720">
      <w:pPr>
        <w:pStyle w:val="ListParagraph"/>
        <w:numPr>
          <w:ilvl w:val="0"/>
          <w:numId w:val="184"/>
        </w:numPr>
        <w:spacing w:line="360" w:lineRule="auto"/>
        <w:ind w:left="426" w:right="68"/>
        <w:rPr>
          <w:rFonts w:ascii="Arial" w:eastAsia="Calibri" w:hAnsi="Arial" w:cs="Arial"/>
          <w:spacing w:val="3"/>
          <w:sz w:val="22"/>
          <w:szCs w:val="22"/>
          <w:lang w:val="id-ID"/>
        </w:rPr>
      </w:pPr>
      <w:r w:rsidRPr="007939E2">
        <w:rPr>
          <w:rFonts w:ascii="Arial" w:eastAsia="Calibri" w:hAnsi="Arial" w:cs="Arial"/>
          <w:spacing w:val="3"/>
          <w:sz w:val="22"/>
          <w:szCs w:val="22"/>
          <w:lang w:val="en-ID"/>
        </w:rPr>
        <w:t>Peningkatan Mutu</w:t>
      </w:r>
    </w:p>
    <w:p w:rsidR="00D820B5" w:rsidRPr="007939E2" w:rsidRDefault="0088674F" w:rsidP="0088674F">
      <w:pPr>
        <w:pStyle w:val="ListParagraph"/>
        <w:tabs>
          <w:tab w:val="left" w:pos="993"/>
        </w:tabs>
        <w:spacing w:line="360" w:lineRule="auto"/>
        <w:ind w:left="426" w:right="68"/>
        <w:jc w:val="both"/>
        <w:rPr>
          <w:rFonts w:ascii="Arial" w:eastAsia="Calibri" w:hAnsi="Arial" w:cs="Arial"/>
          <w:sz w:val="22"/>
          <w:szCs w:val="22"/>
          <w:lang w:val="id-ID"/>
        </w:rPr>
      </w:pPr>
      <w:r w:rsidRPr="007939E2">
        <w:rPr>
          <w:rFonts w:ascii="Arial" w:eastAsia="Calibri" w:hAnsi="Arial" w:cs="Arial"/>
          <w:sz w:val="22"/>
          <w:szCs w:val="22"/>
          <w:lang w:val="en-ID"/>
        </w:rPr>
        <w:tab/>
      </w:r>
      <w:r w:rsidR="00D820B5" w:rsidRPr="007939E2">
        <w:rPr>
          <w:rFonts w:ascii="Arial" w:eastAsia="Calibri" w:hAnsi="Arial" w:cs="Arial"/>
          <w:sz w:val="22"/>
          <w:szCs w:val="22"/>
          <w:lang w:val="id-ID"/>
        </w:rPr>
        <w:t>Adalah suatu cara untuk menilai penampilan suatu kegiatan yang berkaitan dengan mutu dengan menggunakan instrumen. Indikator merupakan variabel yang digunakan untuk menganalisis suatu perubahan. Menurut WHO, indikator adalah variabel untuk mengukur perubahan.</w:t>
      </w:r>
    </w:p>
    <w:p w:rsidR="00D820B5" w:rsidRPr="007939E2" w:rsidRDefault="00D820B5" w:rsidP="0088674F">
      <w:pPr>
        <w:pStyle w:val="ListParagraph"/>
        <w:numPr>
          <w:ilvl w:val="0"/>
          <w:numId w:val="25"/>
        </w:numPr>
        <w:spacing w:line="360" w:lineRule="auto"/>
        <w:ind w:left="709" w:right="68" w:hanging="283"/>
        <w:jc w:val="both"/>
        <w:rPr>
          <w:rFonts w:ascii="Arial" w:eastAsia="Calibri" w:hAnsi="Arial" w:cs="Arial"/>
          <w:sz w:val="22"/>
          <w:szCs w:val="22"/>
          <w:lang w:val="id-ID"/>
        </w:rPr>
      </w:pPr>
      <w:r w:rsidRPr="007939E2">
        <w:rPr>
          <w:rFonts w:ascii="Arial" w:eastAsia="Calibri" w:hAnsi="Arial" w:cs="Arial"/>
          <w:sz w:val="22"/>
          <w:szCs w:val="22"/>
          <w:lang w:val="id-ID"/>
        </w:rPr>
        <w:t>Penyusunan indikator mutu terdiri atas pemilihan indikator mutu, penetapan kebijakan, panduan, dan SPO tentang indikator mutu.</w:t>
      </w:r>
    </w:p>
    <w:p w:rsidR="00D820B5" w:rsidRPr="007939E2" w:rsidRDefault="00D820B5" w:rsidP="002F7F49">
      <w:pPr>
        <w:pStyle w:val="ListParagraph"/>
        <w:spacing w:line="360" w:lineRule="auto"/>
        <w:ind w:left="709" w:right="68" w:firstLine="567"/>
        <w:jc w:val="both"/>
        <w:rPr>
          <w:rFonts w:ascii="Arial" w:eastAsia="Calibri" w:hAnsi="Arial" w:cs="Arial"/>
          <w:sz w:val="22"/>
          <w:szCs w:val="22"/>
          <w:lang w:val="id-ID"/>
        </w:rPr>
      </w:pPr>
      <w:r w:rsidRPr="007939E2">
        <w:rPr>
          <w:rFonts w:ascii="Arial" w:eastAsia="Calibri" w:hAnsi="Arial" w:cs="Arial"/>
          <w:sz w:val="22"/>
          <w:szCs w:val="22"/>
          <w:lang w:val="id-ID"/>
        </w:rPr>
        <w:t xml:space="preserve">Penyusunan indikator mutu sesuai kamus profil indikator, penetapan kebijakan, panduan, serta SPO tentang indikator mutu, kemudian dilakukan pemilihan indikator mutu pada 5 (lima) area prioritas dengan kreteria pemilihan unit-unit dengan kasus </w:t>
      </w:r>
      <w:r w:rsidRPr="007939E2">
        <w:rPr>
          <w:rFonts w:ascii="Arial" w:eastAsia="Calibri" w:hAnsi="Arial" w:cs="Arial"/>
          <w:i/>
          <w:sz w:val="22"/>
          <w:szCs w:val="22"/>
          <w:lang w:val="id-ID"/>
        </w:rPr>
        <w:t xml:space="preserve">high risk, high volume, high cost </w:t>
      </w:r>
      <w:r w:rsidRPr="007939E2">
        <w:rPr>
          <w:rFonts w:ascii="Arial" w:eastAsia="Calibri" w:hAnsi="Arial" w:cs="Arial"/>
          <w:sz w:val="22"/>
          <w:szCs w:val="22"/>
          <w:lang w:val="id-ID"/>
        </w:rPr>
        <w:t xml:space="preserve">sesuai kebutuhan unit-unit rumah sakit, dengan target minimal mengacu pada SPM Rumah Sakit. Indikator mutu terpilih dari </w:t>
      </w:r>
      <w:r w:rsidR="00884C6C" w:rsidRPr="007939E2">
        <w:rPr>
          <w:rFonts w:ascii="Arial" w:eastAsia="Calibri" w:hAnsi="Arial" w:cs="Arial"/>
          <w:sz w:val="22"/>
          <w:szCs w:val="22"/>
          <w:lang w:val="id-ID"/>
        </w:rPr>
        <w:t>unit diajukan kepada komite PMKP</w:t>
      </w:r>
      <w:r w:rsidRPr="007939E2">
        <w:rPr>
          <w:rFonts w:ascii="Arial" w:eastAsia="Calibri" w:hAnsi="Arial" w:cs="Arial"/>
          <w:sz w:val="22"/>
          <w:szCs w:val="22"/>
          <w:lang w:val="id-ID"/>
        </w:rPr>
        <w:t xml:space="preserve"> dengan format profil indikator</w:t>
      </w:r>
    </w:p>
    <w:p w:rsidR="00D820B5" w:rsidRPr="007939E2" w:rsidRDefault="00D820B5" w:rsidP="0088674F">
      <w:pPr>
        <w:pStyle w:val="ListParagraph"/>
        <w:numPr>
          <w:ilvl w:val="0"/>
          <w:numId w:val="25"/>
        </w:numPr>
        <w:spacing w:line="360" w:lineRule="auto"/>
        <w:ind w:left="709" w:right="68" w:hanging="283"/>
        <w:jc w:val="both"/>
        <w:rPr>
          <w:rFonts w:ascii="Arial" w:eastAsia="Calibri" w:hAnsi="Arial" w:cs="Arial"/>
          <w:sz w:val="22"/>
          <w:szCs w:val="22"/>
          <w:lang w:val="id-ID"/>
        </w:rPr>
      </w:pPr>
      <w:r w:rsidRPr="007939E2">
        <w:rPr>
          <w:rFonts w:ascii="Arial" w:eastAsia="Calibri" w:hAnsi="Arial" w:cs="Arial"/>
          <w:sz w:val="22"/>
          <w:szCs w:val="22"/>
          <w:lang w:val="id-ID"/>
        </w:rPr>
        <w:t>Jenis indikator mutu</w:t>
      </w:r>
    </w:p>
    <w:p w:rsidR="0088674F" w:rsidRPr="007939E2" w:rsidRDefault="00D820B5" w:rsidP="0088674F">
      <w:pPr>
        <w:pStyle w:val="ListParagraph"/>
        <w:numPr>
          <w:ilvl w:val="0"/>
          <w:numId w:val="26"/>
        </w:numPr>
        <w:spacing w:line="360" w:lineRule="auto"/>
        <w:ind w:left="1134" w:right="68" w:hanging="425"/>
        <w:jc w:val="both"/>
        <w:rPr>
          <w:rFonts w:ascii="Arial" w:eastAsia="Calibri" w:hAnsi="Arial" w:cs="Arial"/>
          <w:sz w:val="22"/>
          <w:szCs w:val="22"/>
          <w:lang w:val="id-ID"/>
        </w:rPr>
      </w:pPr>
      <w:r w:rsidRPr="007939E2">
        <w:rPr>
          <w:rFonts w:ascii="Arial" w:eastAsia="Calibri" w:hAnsi="Arial" w:cs="Arial"/>
          <w:sz w:val="22"/>
          <w:szCs w:val="22"/>
          <w:lang w:val="id-ID"/>
        </w:rPr>
        <w:t>Indikator klinis</w:t>
      </w:r>
    </w:p>
    <w:p w:rsidR="00D820B5" w:rsidRPr="007939E2" w:rsidRDefault="00D820B5" w:rsidP="0088674F">
      <w:pPr>
        <w:pStyle w:val="ListParagraph"/>
        <w:spacing w:line="360" w:lineRule="auto"/>
        <w:ind w:left="1134" w:right="68"/>
        <w:jc w:val="both"/>
        <w:rPr>
          <w:rFonts w:ascii="Arial" w:eastAsia="Calibri" w:hAnsi="Arial" w:cs="Arial"/>
          <w:sz w:val="22"/>
          <w:szCs w:val="22"/>
          <w:lang w:val="id-ID"/>
        </w:rPr>
      </w:pPr>
      <w:r w:rsidRPr="007939E2">
        <w:rPr>
          <w:rFonts w:ascii="Arial" w:eastAsia="Calibri" w:hAnsi="Arial" w:cs="Arial"/>
          <w:sz w:val="22"/>
          <w:szCs w:val="22"/>
          <w:lang w:val="id-ID"/>
        </w:rPr>
        <w:t>Indikator mutu area klinis adalah cara untuk menilai mutu atau kualitas dari suatu kegiatan, dalam hal ini mutu pelayanan di rumah sakit yang berkaitan langsung dengan proses perawatan dan pelayanan terhadap penyakit pasien.</w:t>
      </w:r>
    </w:p>
    <w:p w:rsidR="00D820B5" w:rsidRPr="007939E2" w:rsidRDefault="00D820B5" w:rsidP="0088674F">
      <w:pPr>
        <w:pStyle w:val="ListParagraph"/>
        <w:numPr>
          <w:ilvl w:val="0"/>
          <w:numId w:val="26"/>
        </w:numPr>
        <w:spacing w:line="360" w:lineRule="auto"/>
        <w:ind w:left="1134" w:right="68" w:hanging="425"/>
        <w:jc w:val="both"/>
        <w:rPr>
          <w:rFonts w:ascii="Arial" w:eastAsia="Calibri" w:hAnsi="Arial" w:cs="Arial"/>
          <w:sz w:val="22"/>
          <w:szCs w:val="22"/>
          <w:lang w:val="id-ID"/>
        </w:rPr>
      </w:pPr>
      <w:r w:rsidRPr="007939E2">
        <w:rPr>
          <w:rFonts w:ascii="Arial" w:eastAsia="Calibri" w:hAnsi="Arial" w:cs="Arial"/>
          <w:sz w:val="22"/>
          <w:szCs w:val="22"/>
          <w:lang w:val="id-ID"/>
        </w:rPr>
        <w:t>Indikator manajerial</w:t>
      </w:r>
    </w:p>
    <w:p w:rsidR="0088674F" w:rsidRPr="007939E2" w:rsidRDefault="00D820B5" w:rsidP="00E8660E">
      <w:pPr>
        <w:pStyle w:val="ListParagraph"/>
        <w:spacing w:line="360" w:lineRule="auto"/>
        <w:ind w:left="1134" w:right="68"/>
        <w:jc w:val="both"/>
        <w:rPr>
          <w:rFonts w:ascii="Arial" w:eastAsia="Calibri" w:hAnsi="Arial" w:cs="Arial"/>
          <w:sz w:val="22"/>
          <w:szCs w:val="22"/>
          <w:lang w:val="en-ID"/>
        </w:rPr>
      </w:pPr>
      <w:r w:rsidRPr="007939E2">
        <w:rPr>
          <w:rFonts w:ascii="Arial" w:eastAsia="Calibri" w:hAnsi="Arial" w:cs="Arial"/>
          <w:sz w:val="22"/>
          <w:szCs w:val="22"/>
          <w:lang w:val="id-ID"/>
        </w:rPr>
        <w:t>Indikator mutu area manajerial adalah cara untuk menilai mutu atau kualitas dari suatu kegiatan, dalam hal ini mutu pelayanan di rumah sakit yang berkaitan langsung dengan proses me-</w:t>
      </w:r>
      <w:r w:rsidRPr="007939E2">
        <w:rPr>
          <w:rFonts w:ascii="Arial" w:eastAsia="Calibri" w:hAnsi="Arial" w:cs="Arial"/>
          <w:i/>
          <w:sz w:val="22"/>
          <w:szCs w:val="22"/>
          <w:lang w:val="id-ID"/>
        </w:rPr>
        <w:t>manage</w:t>
      </w:r>
      <w:r w:rsidRPr="007939E2">
        <w:rPr>
          <w:rFonts w:ascii="Arial" w:eastAsia="Calibri" w:hAnsi="Arial" w:cs="Arial"/>
          <w:sz w:val="22"/>
          <w:szCs w:val="22"/>
          <w:lang w:val="id-ID"/>
        </w:rPr>
        <w:t>/mengatur dalam hal perencanaan, pengorganisasian, pengkoordinasian, dan pengontrolan sumber daya untuk mencapai sasaran secara efektif dan</w:t>
      </w:r>
      <w:r w:rsidR="009974A9" w:rsidRPr="007939E2">
        <w:rPr>
          <w:rFonts w:ascii="Arial" w:eastAsia="Calibri" w:hAnsi="Arial" w:cs="Arial"/>
          <w:sz w:val="22"/>
          <w:szCs w:val="22"/>
          <w:lang w:val="id-ID"/>
        </w:rPr>
        <w:t xml:space="preserve"> efesien den</w:t>
      </w:r>
      <w:r w:rsidR="009974A9" w:rsidRPr="007939E2">
        <w:rPr>
          <w:rFonts w:ascii="Arial" w:eastAsia="Calibri" w:hAnsi="Arial" w:cs="Arial"/>
          <w:sz w:val="22"/>
          <w:szCs w:val="22"/>
          <w:lang w:val="en-SG"/>
        </w:rPr>
        <w:t>ga</w:t>
      </w:r>
      <w:r w:rsidRPr="007939E2">
        <w:rPr>
          <w:rFonts w:ascii="Arial" w:eastAsia="Calibri" w:hAnsi="Arial" w:cs="Arial"/>
          <w:sz w:val="22"/>
          <w:szCs w:val="22"/>
          <w:lang w:val="id-ID"/>
        </w:rPr>
        <w:t>n penyelesaian pekerjaan inti melalui orang lain (definisi menurut Mary parker Follet). Efektif berarti bahwa tujuan dapat dicapai sesuai dengan perencanaan, sementara efisien berarti bahwa tugas yang ada dilaksanakan secara benar, terorganisir, dan sesuai dengan jadwal/target.</w:t>
      </w:r>
    </w:p>
    <w:p w:rsidR="00D820B5" w:rsidRPr="007939E2" w:rsidRDefault="00D820B5" w:rsidP="0088674F">
      <w:pPr>
        <w:pStyle w:val="ListParagraph"/>
        <w:numPr>
          <w:ilvl w:val="0"/>
          <w:numId w:val="26"/>
        </w:numPr>
        <w:spacing w:line="360" w:lineRule="auto"/>
        <w:ind w:left="1134" w:right="68" w:hanging="425"/>
        <w:jc w:val="both"/>
        <w:rPr>
          <w:rFonts w:ascii="Arial" w:eastAsia="Calibri" w:hAnsi="Arial" w:cs="Arial"/>
          <w:sz w:val="22"/>
          <w:szCs w:val="22"/>
          <w:lang w:val="id-ID"/>
        </w:rPr>
      </w:pPr>
      <w:r w:rsidRPr="007939E2">
        <w:rPr>
          <w:rFonts w:ascii="Arial" w:eastAsia="Calibri" w:hAnsi="Arial" w:cs="Arial"/>
          <w:sz w:val="22"/>
          <w:szCs w:val="22"/>
          <w:lang w:val="id-ID"/>
        </w:rPr>
        <w:t>Indikator Sasaran Keselamatan Pasien Rumah Sakit</w:t>
      </w:r>
    </w:p>
    <w:p w:rsidR="0006290E" w:rsidRPr="007939E2" w:rsidRDefault="00D820B5" w:rsidP="00A515F2">
      <w:pPr>
        <w:pStyle w:val="ListParagraph"/>
        <w:spacing w:line="360" w:lineRule="auto"/>
        <w:ind w:left="1134" w:right="68"/>
        <w:jc w:val="both"/>
        <w:rPr>
          <w:rFonts w:ascii="Arial" w:eastAsia="Calibri" w:hAnsi="Arial" w:cs="Arial"/>
          <w:sz w:val="22"/>
          <w:szCs w:val="22"/>
          <w:lang w:val="en-ID"/>
        </w:rPr>
      </w:pPr>
      <w:r w:rsidRPr="007939E2">
        <w:rPr>
          <w:rFonts w:ascii="Arial" w:eastAsia="Calibri" w:hAnsi="Arial" w:cs="Arial"/>
          <w:sz w:val="22"/>
          <w:szCs w:val="22"/>
          <w:lang w:val="id-ID"/>
        </w:rPr>
        <w:t>Indikator mutu area sasaran keselamatan pasien adalah cara untuk menilai mutu atau kualitas dari suatu kegiatan, dalam hal ini mutu pelayanan di rumah sakit, dalam upaya menurunkan angka kejadian/ insiden untuk meningk</w:t>
      </w:r>
      <w:r w:rsidR="00A515F2" w:rsidRPr="007939E2">
        <w:rPr>
          <w:rFonts w:ascii="Arial" w:eastAsia="Calibri" w:hAnsi="Arial" w:cs="Arial"/>
          <w:sz w:val="22"/>
          <w:szCs w:val="22"/>
          <w:lang w:val="id-ID"/>
        </w:rPr>
        <w:t>atkan keselamatan pasien.</w:t>
      </w:r>
    </w:p>
    <w:p w:rsidR="00D820B5" w:rsidRPr="007939E2" w:rsidRDefault="00D820B5" w:rsidP="002F7F49">
      <w:pPr>
        <w:pStyle w:val="ListParagraph"/>
        <w:numPr>
          <w:ilvl w:val="0"/>
          <w:numId w:val="181"/>
        </w:numPr>
        <w:spacing w:line="360" w:lineRule="auto"/>
        <w:ind w:left="426" w:right="68"/>
        <w:jc w:val="both"/>
        <w:rPr>
          <w:rFonts w:ascii="Arial" w:eastAsia="Calibri" w:hAnsi="Arial" w:cs="Arial"/>
          <w:sz w:val="22"/>
          <w:szCs w:val="22"/>
        </w:rPr>
      </w:pPr>
      <w:r w:rsidRPr="007939E2">
        <w:rPr>
          <w:rFonts w:ascii="Arial" w:eastAsia="Calibri" w:hAnsi="Arial" w:cs="Arial"/>
          <w:spacing w:val="-1"/>
          <w:sz w:val="22"/>
          <w:szCs w:val="22"/>
        </w:rPr>
        <w:t>Ka</w:t>
      </w:r>
      <w:r w:rsidRPr="007939E2">
        <w:rPr>
          <w:rFonts w:ascii="Arial" w:eastAsia="Calibri" w:hAnsi="Arial" w:cs="Arial"/>
          <w:spacing w:val="2"/>
          <w:sz w:val="22"/>
          <w:szCs w:val="22"/>
        </w:rPr>
        <w:t>m</w:t>
      </w:r>
      <w:r w:rsidRPr="007939E2">
        <w:rPr>
          <w:rFonts w:ascii="Arial" w:eastAsia="Calibri" w:hAnsi="Arial" w:cs="Arial"/>
          <w:spacing w:val="-1"/>
          <w:sz w:val="22"/>
          <w:szCs w:val="22"/>
        </w:rPr>
        <w:t>u</w:t>
      </w:r>
      <w:r w:rsidRPr="007939E2">
        <w:rPr>
          <w:rFonts w:ascii="Arial" w:eastAsia="Calibri" w:hAnsi="Arial" w:cs="Arial"/>
          <w:sz w:val="22"/>
          <w:szCs w:val="22"/>
        </w:rPr>
        <w:t>s</w:t>
      </w:r>
      <w:r w:rsidRPr="007939E2">
        <w:rPr>
          <w:rFonts w:ascii="Arial" w:eastAsia="Calibri" w:hAnsi="Arial" w:cs="Arial"/>
          <w:spacing w:val="14"/>
          <w:sz w:val="22"/>
          <w:szCs w:val="22"/>
        </w:rPr>
        <w:t xml:space="preserve"> </w:t>
      </w:r>
      <w:r w:rsidRPr="007939E2">
        <w:rPr>
          <w:rFonts w:ascii="Arial" w:eastAsia="Calibri" w:hAnsi="Arial" w:cs="Arial"/>
          <w:sz w:val="22"/>
          <w:szCs w:val="22"/>
        </w:rPr>
        <w:t>P</w:t>
      </w:r>
      <w:r w:rsidRPr="007939E2">
        <w:rPr>
          <w:rFonts w:ascii="Arial" w:eastAsia="Calibri" w:hAnsi="Arial" w:cs="Arial"/>
          <w:spacing w:val="-1"/>
          <w:sz w:val="22"/>
          <w:szCs w:val="22"/>
        </w:rPr>
        <w:t>ro</w:t>
      </w:r>
      <w:r w:rsidRPr="007939E2">
        <w:rPr>
          <w:rFonts w:ascii="Arial" w:eastAsia="Calibri" w:hAnsi="Arial" w:cs="Arial"/>
          <w:spacing w:val="1"/>
          <w:sz w:val="22"/>
          <w:szCs w:val="22"/>
        </w:rPr>
        <w:t>f</w:t>
      </w:r>
      <w:r w:rsidRPr="007939E2">
        <w:rPr>
          <w:rFonts w:ascii="Arial" w:eastAsia="Calibri" w:hAnsi="Arial" w:cs="Arial"/>
          <w:spacing w:val="2"/>
          <w:sz w:val="22"/>
          <w:szCs w:val="22"/>
        </w:rPr>
        <w:t>i</w:t>
      </w:r>
      <w:r w:rsidRPr="007939E2">
        <w:rPr>
          <w:rFonts w:ascii="Arial" w:eastAsia="Calibri" w:hAnsi="Arial" w:cs="Arial"/>
          <w:sz w:val="22"/>
          <w:szCs w:val="22"/>
        </w:rPr>
        <w:t>l</w:t>
      </w:r>
      <w:r w:rsidRPr="007939E2">
        <w:rPr>
          <w:rFonts w:ascii="Arial" w:eastAsia="Calibri" w:hAnsi="Arial" w:cs="Arial"/>
          <w:spacing w:val="11"/>
          <w:sz w:val="22"/>
          <w:szCs w:val="22"/>
        </w:rPr>
        <w:t xml:space="preserve"> </w:t>
      </w:r>
      <w:r w:rsidRPr="007939E2">
        <w:rPr>
          <w:rFonts w:ascii="Arial" w:eastAsia="Calibri" w:hAnsi="Arial" w:cs="Arial"/>
          <w:spacing w:val="2"/>
          <w:sz w:val="22"/>
          <w:szCs w:val="22"/>
        </w:rPr>
        <w:t>I</w:t>
      </w:r>
      <w:r w:rsidRPr="007939E2">
        <w:rPr>
          <w:rFonts w:ascii="Arial" w:eastAsia="Calibri" w:hAnsi="Arial" w:cs="Arial"/>
          <w:spacing w:val="-3"/>
          <w:sz w:val="22"/>
          <w:szCs w:val="22"/>
        </w:rPr>
        <w:t>n</w:t>
      </w:r>
      <w:r w:rsidRPr="007939E2">
        <w:rPr>
          <w:rFonts w:ascii="Arial" w:eastAsia="Calibri" w:hAnsi="Arial" w:cs="Arial"/>
          <w:spacing w:val="2"/>
          <w:sz w:val="22"/>
          <w:szCs w:val="22"/>
        </w:rPr>
        <w:t>d</w:t>
      </w:r>
      <w:r w:rsidRPr="007939E2">
        <w:rPr>
          <w:rFonts w:ascii="Arial" w:eastAsia="Calibri" w:hAnsi="Arial" w:cs="Arial"/>
          <w:sz w:val="22"/>
          <w:szCs w:val="22"/>
        </w:rPr>
        <w:t>ik</w:t>
      </w:r>
      <w:r w:rsidRPr="007939E2">
        <w:rPr>
          <w:rFonts w:ascii="Arial" w:eastAsia="Calibri" w:hAnsi="Arial" w:cs="Arial"/>
          <w:spacing w:val="-1"/>
          <w:sz w:val="22"/>
          <w:szCs w:val="22"/>
        </w:rPr>
        <w:t>a</w:t>
      </w:r>
      <w:r w:rsidRPr="007939E2">
        <w:rPr>
          <w:rFonts w:ascii="Arial" w:eastAsia="Calibri" w:hAnsi="Arial" w:cs="Arial"/>
          <w:spacing w:val="1"/>
          <w:sz w:val="22"/>
          <w:szCs w:val="22"/>
        </w:rPr>
        <w:t>to</w:t>
      </w:r>
      <w:r w:rsidRPr="007939E2">
        <w:rPr>
          <w:rFonts w:ascii="Arial" w:eastAsia="Calibri" w:hAnsi="Arial" w:cs="Arial"/>
          <w:sz w:val="22"/>
          <w:szCs w:val="22"/>
        </w:rPr>
        <w:t>r</w:t>
      </w:r>
      <w:r w:rsidRPr="007939E2">
        <w:rPr>
          <w:rFonts w:ascii="Arial" w:eastAsia="Calibri" w:hAnsi="Arial" w:cs="Arial"/>
          <w:spacing w:val="19"/>
          <w:sz w:val="22"/>
          <w:szCs w:val="22"/>
        </w:rPr>
        <w:t xml:space="preserve"> </w:t>
      </w:r>
      <w:r w:rsidRPr="007939E2">
        <w:rPr>
          <w:rFonts w:ascii="Arial" w:eastAsia="Calibri" w:hAnsi="Arial" w:cs="Arial"/>
          <w:w w:val="102"/>
          <w:sz w:val="22"/>
          <w:szCs w:val="22"/>
        </w:rPr>
        <w:t>M</w:t>
      </w:r>
      <w:r w:rsidRPr="007939E2">
        <w:rPr>
          <w:rFonts w:ascii="Arial" w:eastAsia="Calibri" w:hAnsi="Arial" w:cs="Arial"/>
          <w:spacing w:val="-1"/>
          <w:w w:val="102"/>
          <w:sz w:val="22"/>
          <w:szCs w:val="22"/>
        </w:rPr>
        <w:t>ut</w:t>
      </w:r>
      <w:r w:rsidRPr="007939E2">
        <w:rPr>
          <w:rFonts w:ascii="Arial" w:eastAsia="Calibri" w:hAnsi="Arial" w:cs="Arial"/>
          <w:w w:val="102"/>
          <w:sz w:val="22"/>
          <w:szCs w:val="22"/>
        </w:rPr>
        <w:t>u</w:t>
      </w:r>
    </w:p>
    <w:p w:rsidR="00D820B5" w:rsidRDefault="00D820B5" w:rsidP="002F7F49">
      <w:pPr>
        <w:pStyle w:val="ListParagraph"/>
        <w:spacing w:line="360" w:lineRule="auto"/>
        <w:ind w:left="426" w:right="68"/>
        <w:jc w:val="both"/>
        <w:rPr>
          <w:rFonts w:ascii="Arial" w:eastAsia="Calibri" w:hAnsi="Arial" w:cs="Arial"/>
          <w:spacing w:val="36"/>
          <w:sz w:val="22"/>
          <w:szCs w:val="22"/>
        </w:rPr>
      </w:pPr>
      <w:r w:rsidRPr="007939E2">
        <w:rPr>
          <w:rFonts w:ascii="Arial" w:eastAsia="Calibri" w:hAnsi="Arial" w:cs="Arial"/>
          <w:spacing w:val="1"/>
          <w:sz w:val="22"/>
          <w:szCs w:val="22"/>
        </w:rPr>
        <w:t>Ko</w:t>
      </w:r>
      <w:r w:rsidRPr="007939E2">
        <w:rPr>
          <w:rFonts w:ascii="Arial" w:eastAsia="Calibri" w:hAnsi="Arial" w:cs="Arial"/>
          <w:spacing w:val="-1"/>
          <w:sz w:val="22"/>
          <w:szCs w:val="22"/>
        </w:rPr>
        <w:t>nt</w:t>
      </w:r>
      <w:r w:rsidRPr="007939E2">
        <w:rPr>
          <w:rFonts w:ascii="Arial" w:eastAsia="Calibri" w:hAnsi="Arial" w:cs="Arial"/>
          <w:spacing w:val="1"/>
          <w:sz w:val="22"/>
          <w:szCs w:val="22"/>
        </w:rPr>
        <w:t>e</w:t>
      </w:r>
      <w:r w:rsidRPr="007939E2">
        <w:rPr>
          <w:rFonts w:ascii="Arial" w:eastAsia="Calibri" w:hAnsi="Arial" w:cs="Arial"/>
          <w:sz w:val="22"/>
          <w:szCs w:val="22"/>
        </w:rPr>
        <w:t>n</w:t>
      </w:r>
      <w:r w:rsidRPr="007939E2">
        <w:rPr>
          <w:rFonts w:ascii="Arial" w:eastAsia="Calibri" w:hAnsi="Arial" w:cs="Arial"/>
          <w:spacing w:val="3"/>
          <w:sz w:val="22"/>
          <w:szCs w:val="22"/>
        </w:rPr>
        <w:t xml:space="preserve"> </w:t>
      </w:r>
      <w:r w:rsidRPr="007939E2">
        <w:rPr>
          <w:rFonts w:ascii="Arial" w:eastAsia="Calibri" w:hAnsi="Arial" w:cs="Arial"/>
          <w:spacing w:val="1"/>
          <w:sz w:val="22"/>
          <w:szCs w:val="22"/>
        </w:rPr>
        <w:t>for</w:t>
      </w:r>
      <w:r w:rsidRPr="007939E2">
        <w:rPr>
          <w:rFonts w:ascii="Arial" w:eastAsia="Calibri" w:hAnsi="Arial" w:cs="Arial"/>
          <w:sz w:val="22"/>
          <w:szCs w:val="22"/>
        </w:rPr>
        <w:t>m</w:t>
      </w:r>
      <w:r w:rsidRPr="007939E2">
        <w:rPr>
          <w:rFonts w:ascii="Arial" w:eastAsia="Calibri" w:hAnsi="Arial" w:cs="Arial"/>
          <w:spacing w:val="2"/>
          <w:sz w:val="22"/>
          <w:szCs w:val="22"/>
        </w:rPr>
        <w:t xml:space="preserve"> </w:t>
      </w:r>
      <w:r w:rsidRPr="007939E2">
        <w:rPr>
          <w:rFonts w:ascii="Arial" w:eastAsia="Calibri" w:hAnsi="Arial" w:cs="Arial"/>
          <w:spacing w:val="-3"/>
          <w:sz w:val="22"/>
          <w:szCs w:val="22"/>
        </w:rPr>
        <w:t>p</w:t>
      </w:r>
      <w:r w:rsidRPr="007939E2">
        <w:rPr>
          <w:rFonts w:ascii="Arial" w:eastAsia="Calibri" w:hAnsi="Arial" w:cs="Arial"/>
          <w:spacing w:val="1"/>
          <w:sz w:val="22"/>
          <w:szCs w:val="22"/>
        </w:rPr>
        <w:t>rofi</w:t>
      </w:r>
      <w:r w:rsidRPr="007939E2">
        <w:rPr>
          <w:rFonts w:ascii="Arial" w:eastAsia="Calibri" w:hAnsi="Arial" w:cs="Arial"/>
          <w:sz w:val="22"/>
          <w:szCs w:val="22"/>
        </w:rPr>
        <w:t>l</w:t>
      </w:r>
      <w:r w:rsidRPr="007939E2">
        <w:rPr>
          <w:rFonts w:ascii="Arial" w:eastAsia="Calibri" w:hAnsi="Arial" w:cs="Arial"/>
          <w:spacing w:val="2"/>
          <w:sz w:val="22"/>
          <w:szCs w:val="22"/>
        </w:rPr>
        <w:t xml:space="preserve"> </w:t>
      </w:r>
      <w:r w:rsidRPr="007939E2">
        <w:rPr>
          <w:rFonts w:ascii="Arial" w:eastAsia="Calibri" w:hAnsi="Arial" w:cs="Arial"/>
          <w:spacing w:val="1"/>
          <w:sz w:val="22"/>
          <w:szCs w:val="22"/>
        </w:rPr>
        <w:t>i</w:t>
      </w:r>
      <w:r w:rsidRPr="007939E2">
        <w:rPr>
          <w:rFonts w:ascii="Arial" w:eastAsia="Calibri" w:hAnsi="Arial" w:cs="Arial"/>
          <w:spacing w:val="-1"/>
          <w:sz w:val="22"/>
          <w:szCs w:val="22"/>
        </w:rPr>
        <w:t>n</w:t>
      </w:r>
      <w:r w:rsidRPr="007939E2">
        <w:rPr>
          <w:rFonts w:ascii="Arial" w:eastAsia="Calibri" w:hAnsi="Arial" w:cs="Arial"/>
          <w:spacing w:val="-3"/>
          <w:sz w:val="22"/>
          <w:szCs w:val="22"/>
        </w:rPr>
        <w:t>d</w:t>
      </w:r>
      <w:r w:rsidRPr="007939E2">
        <w:rPr>
          <w:rFonts w:ascii="Arial" w:eastAsia="Calibri" w:hAnsi="Arial" w:cs="Arial"/>
          <w:spacing w:val="3"/>
          <w:sz w:val="22"/>
          <w:szCs w:val="22"/>
        </w:rPr>
        <w:t>i</w:t>
      </w:r>
      <w:r w:rsidRPr="007939E2">
        <w:rPr>
          <w:rFonts w:ascii="Arial" w:eastAsia="Calibri" w:hAnsi="Arial" w:cs="Arial"/>
          <w:spacing w:val="1"/>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z w:val="22"/>
          <w:szCs w:val="22"/>
        </w:rPr>
        <w:t>r</w:t>
      </w:r>
      <w:r w:rsidRPr="007939E2">
        <w:rPr>
          <w:rFonts w:ascii="Arial" w:eastAsia="Calibri" w:hAnsi="Arial" w:cs="Arial"/>
          <w:spacing w:val="10"/>
          <w:sz w:val="22"/>
          <w:szCs w:val="22"/>
        </w:rPr>
        <w:t xml:space="preserve"> </w:t>
      </w:r>
      <w:r w:rsidRPr="007939E2">
        <w:rPr>
          <w:rFonts w:ascii="Arial" w:eastAsia="Calibri" w:hAnsi="Arial" w:cs="Arial"/>
          <w:sz w:val="22"/>
          <w:szCs w:val="22"/>
        </w:rPr>
        <w:t>m</w:t>
      </w:r>
      <w:r w:rsidRPr="007939E2">
        <w:rPr>
          <w:rFonts w:ascii="Arial" w:eastAsia="Calibri" w:hAnsi="Arial" w:cs="Arial"/>
          <w:spacing w:val="-1"/>
          <w:sz w:val="22"/>
          <w:szCs w:val="22"/>
        </w:rPr>
        <w:t>ut</w:t>
      </w:r>
      <w:r w:rsidRPr="007939E2">
        <w:rPr>
          <w:rFonts w:ascii="Arial" w:eastAsia="Calibri" w:hAnsi="Arial" w:cs="Arial"/>
          <w:sz w:val="22"/>
          <w:szCs w:val="22"/>
        </w:rPr>
        <w:t>u m</w:t>
      </w:r>
      <w:r w:rsidRPr="007939E2">
        <w:rPr>
          <w:rFonts w:ascii="Arial" w:eastAsia="Calibri" w:hAnsi="Arial" w:cs="Arial"/>
          <w:spacing w:val="1"/>
          <w:sz w:val="22"/>
          <w:szCs w:val="22"/>
        </w:rPr>
        <w:t>eli</w:t>
      </w:r>
      <w:r w:rsidRPr="007939E2">
        <w:rPr>
          <w:rFonts w:ascii="Arial" w:eastAsia="Calibri" w:hAnsi="Arial" w:cs="Arial"/>
          <w:spacing w:val="-1"/>
          <w:sz w:val="22"/>
          <w:szCs w:val="22"/>
        </w:rPr>
        <w:t>put</w:t>
      </w:r>
      <w:r w:rsidRPr="007939E2">
        <w:rPr>
          <w:rFonts w:ascii="Arial" w:eastAsia="Calibri" w:hAnsi="Arial" w:cs="Arial"/>
          <w:spacing w:val="1"/>
          <w:sz w:val="22"/>
          <w:szCs w:val="22"/>
        </w:rPr>
        <w:t>i</w:t>
      </w:r>
      <w:r w:rsidRPr="007939E2">
        <w:rPr>
          <w:rFonts w:ascii="Arial" w:eastAsia="Calibri" w:hAnsi="Arial" w:cs="Arial"/>
          <w:sz w:val="22"/>
          <w:szCs w:val="22"/>
        </w:rPr>
        <w:t>:</w:t>
      </w:r>
      <w:r w:rsidRPr="007939E2">
        <w:rPr>
          <w:rFonts w:ascii="Arial" w:eastAsia="Calibri" w:hAnsi="Arial" w:cs="Arial"/>
          <w:spacing w:val="11"/>
          <w:sz w:val="22"/>
          <w:szCs w:val="22"/>
        </w:rPr>
        <w:t xml:space="preserve"> </w:t>
      </w:r>
      <w:r w:rsidRPr="007939E2">
        <w:rPr>
          <w:rFonts w:ascii="Arial" w:eastAsia="Calibri" w:hAnsi="Arial" w:cs="Arial"/>
          <w:spacing w:val="-3"/>
          <w:sz w:val="22"/>
          <w:szCs w:val="22"/>
        </w:rPr>
        <w:t>j</w:t>
      </w:r>
      <w:r w:rsidRPr="007939E2">
        <w:rPr>
          <w:rFonts w:ascii="Arial" w:eastAsia="Calibri" w:hAnsi="Arial" w:cs="Arial"/>
          <w:spacing w:val="2"/>
          <w:sz w:val="22"/>
          <w:szCs w:val="22"/>
        </w:rPr>
        <w:t>u</w:t>
      </w:r>
      <w:r w:rsidRPr="007939E2">
        <w:rPr>
          <w:rFonts w:ascii="Arial" w:eastAsia="Calibri" w:hAnsi="Arial" w:cs="Arial"/>
          <w:spacing w:val="-1"/>
          <w:sz w:val="22"/>
          <w:szCs w:val="22"/>
        </w:rPr>
        <w:t>du</w:t>
      </w:r>
      <w:r w:rsidRPr="007939E2">
        <w:rPr>
          <w:rFonts w:ascii="Arial" w:eastAsia="Calibri" w:hAnsi="Arial" w:cs="Arial"/>
          <w:sz w:val="22"/>
          <w:szCs w:val="22"/>
        </w:rPr>
        <w:t>l</w:t>
      </w:r>
      <w:r w:rsidRPr="007939E2">
        <w:rPr>
          <w:rFonts w:ascii="Arial" w:eastAsia="Calibri" w:hAnsi="Arial" w:cs="Arial"/>
          <w:spacing w:val="1"/>
          <w:sz w:val="22"/>
          <w:szCs w:val="22"/>
        </w:rPr>
        <w:t xml:space="preserve"> </w:t>
      </w:r>
      <w:r w:rsidRPr="007939E2">
        <w:rPr>
          <w:rFonts w:ascii="Arial" w:eastAsia="Calibri" w:hAnsi="Arial" w:cs="Arial"/>
          <w:spacing w:val="5"/>
          <w:sz w:val="22"/>
          <w:szCs w:val="22"/>
        </w:rPr>
        <w:t>i</w:t>
      </w:r>
      <w:r w:rsidRPr="007939E2">
        <w:rPr>
          <w:rFonts w:ascii="Arial" w:eastAsia="Calibri" w:hAnsi="Arial" w:cs="Arial"/>
          <w:spacing w:val="-1"/>
          <w:sz w:val="22"/>
          <w:szCs w:val="22"/>
        </w:rPr>
        <w:t>ndi</w:t>
      </w:r>
      <w:r w:rsidRPr="007939E2">
        <w:rPr>
          <w:rFonts w:ascii="Arial" w:eastAsia="Calibri" w:hAnsi="Arial" w:cs="Arial"/>
          <w:spacing w:val="1"/>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pacing w:val="3"/>
          <w:sz w:val="22"/>
          <w:szCs w:val="22"/>
        </w:rPr>
        <w:t>r</w:t>
      </w:r>
      <w:r w:rsidRPr="007939E2">
        <w:rPr>
          <w:rFonts w:ascii="Arial" w:eastAsia="Calibri" w:hAnsi="Arial" w:cs="Arial"/>
          <w:sz w:val="22"/>
          <w:szCs w:val="22"/>
        </w:rPr>
        <w:t>,</w:t>
      </w:r>
      <w:r w:rsidRPr="007939E2">
        <w:rPr>
          <w:rFonts w:ascii="Arial" w:eastAsia="Calibri" w:hAnsi="Arial" w:cs="Arial"/>
          <w:spacing w:val="8"/>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1"/>
          <w:sz w:val="22"/>
          <w:szCs w:val="22"/>
        </w:rPr>
        <w:t>i</w:t>
      </w:r>
      <w:r w:rsidRPr="007939E2">
        <w:rPr>
          <w:rFonts w:ascii="Arial" w:eastAsia="Calibri" w:hAnsi="Arial" w:cs="Arial"/>
          <w:sz w:val="22"/>
          <w:szCs w:val="22"/>
        </w:rPr>
        <w:t>m</w:t>
      </w:r>
      <w:r w:rsidRPr="007939E2">
        <w:rPr>
          <w:rFonts w:ascii="Arial" w:eastAsia="Calibri" w:hAnsi="Arial" w:cs="Arial"/>
          <w:spacing w:val="1"/>
          <w:sz w:val="22"/>
          <w:szCs w:val="22"/>
        </w:rPr>
        <w:t>e</w:t>
      </w:r>
      <w:r w:rsidRPr="007939E2">
        <w:rPr>
          <w:rFonts w:ascii="Arial" w:eastAsia="Calibri" w:hAnsi="Arial" w:cs="Arial"/>
          <w:spacing w:val="-1"/>
          <w:sz w:val="22"/>
          <w:szCs w:val="22"/>
        </w:rPr>
        <w:t>n</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8"/>
          <w:sz w:val="22"/>
          <w:szCs w:val="22"/>
        </w:rPr>
        <w:t xml:space="preserve"> </w:t>
      </w:r>
      <w:r w:rsidRPr="007939E2">
        <w:rPr>
          <w:rFonts w:ascii="Arial" w:eastAsia="Calibri" w:hAnsi="Arial" w:cs="Arial"/>
          <w:sz w:val="22"/>
          <w:szCs w:val="22"/>
        </w:rPr>
        <w:t>m</w:t>
      </w:r>
      <w:r w:rsidRPr="007939E2">
        <w:rPr>
          <w:rFonts w:ascii="Arial" w:eastAsia="Calibri" w:hAnsi="Arial" w:cs="Arial"/>
          <w:spacing w:val="-1"/>
          <w:sz w:val="22"/>
          <w:szCs w:val="22"/>
        </w:rPr>
        <w:t>ut</w:t>
      </w:r>
      <w:r w:rsidRPr="007939E2">
        <w:rPr>
          <w:rFonts w:ascii="Arial" w:eastAsia="Calibri" w:hAnsi="Arial" w:cs="Arial"/>
          <w:spacing w:val="2"/>
          <w:sz w:val="22"/>
          <w:szCs w:val="22"/>
        </w:rPr>
        <w:t>u</w:t>
      </w:r>
      <w:r w:rsidRPr="007939E2">
        <w:rPr>
          <w:rFonts w:ascii="Arial" w:eastAsia="Calibri" w:hAnsi="Arial" w:cs="Arial"/>
          <w:sz w:val="22"/>
          <w:szCs w:val="22"/>
        </w:rPr>
        <w:t>,</w:t>
      </w:r>
      <w:r w:rsidRPr="007939E2">
        <w:rPr>
          <w:rFonts w:ascii="Arial" w:eastAsia="Calibri" w:hAnsi="Arial" w:cs="Arial"/>
          <w:spacing w:val="3"/>
          <w:sz w:val="22"/>
          <w:szCs w:val="22"/>
        </w:rPr>
        <w:t xml:space="preserve"> </w:t>
      </w:r>
      <w:r w:rsidRPr="007939E2">
        <w:rPr>
          <w:rFonts w:ascii="Arial" w:eastAsia="Calibri" w:hAnsi="Arial" w:cs="Arial"/>
          <w:spacing w:val="1"/>
          <w:w w:val="102"/>
          <w:sz w:val="22"/>
          <w:szCs w:val="22"/>
        </w:rPr>
        <w:t>t</w:t>
      </w:r>
      <w:r w:rsidRPr="007939E2">
        <w:rPr>
          <w:rFonts w:ascii="Arial" w:eastAsia="Calibri" w:hAnsi="Arial" w:cs="Arial"/>
          <w:spacing w:val="-3"/>
          <w:w w:val="102"/>
          <w:sz w:val="22"/>
          <w:szCs w:val="22"/>
        </w:rPr>
        <w:t>u</w:t>
      </w:r>
      <w:r w:rsidRPr="007939E2">
        <w:rPr>
          <w:rFonts w:ascii="Arial" w:eastAsia="Calibri" w:hAnsi="Arial" w:cs="Arial"/>
          <w:spacing w:val="1"/>
          <w:w w:val="102"/>
          <w:sz w:val="22"/>
          <w:szCs w:val="22"/>
        </w:rPr>
        <w:t>j</w:t>
      </w:r>
      <w:r w:rsidRPr="007939E2">
        <w:rPr>
          <w:rFonts w:ascii="Arial" w:eastAsia="Calibri" w:hAnsi="Arial" w:cs="Arial"/>
          <w:spacing w:val="-1"/>
          <w:w w:val="102"/>
          <w:sz w:val="22"/>
          <w:szCs w:val="22"/>
        </w:rPr>
        <w:t>u</w:t>
      </w:r>
      <w:r w:rsidRPr="007939E2">
        <w:rPr>
          <w:rFonts w:ascii="Arial" w:eastAsia="Calibri" w:hAnsi="Arial" w:cs="Arial"/>
          <w:w w:val="102"/>
          <w:sz w:val="22"/>
          <w:szCs w:val="22"/>
        </w:rPr>
        <w:t>a</w:t>
      </w:r>
      <w:r w:rsidRPr="007939E2">
        <w:rPr>
          <w:rFonts w:ascii="Arial" w:eastAsia="Calibri" w:hAnsi="Arial" w:cs="Arial"/>
          <w:spacing w:val="2"/>
          <w:w w:val="102"/>
          <w:sz w:val="22"/>
          <w:szCs w:val="22"/>
        </w:rPr>
        <w:t>n</w:t>
      </w:r>
      <w:r w:rsidRPr="007939E2">
        <w:rPr>
          <w:rFonts w:ascii="Arial" w:eastAsia="Calibri" w:hAnsi="Arial" w:cs="Arial"/>
          <w:w w:val="102"/>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1"/>
          <w:sz w:val="22"/>
          <w:szCs w:val="22"/>
        </w:rPr>
        <w:t>efi</w:t>
      </w:r>
      <w:r w:rsidRPr="007939E2">
        <w:rPr>
          <w:rFonts w:ascii="Arial" w:eastAsia="Calibri" w:hAnsi="Arial" w:cs="Arial"/>
          <w:spacing w:val="-3"/>
          <w:sz w:val="22"/>
          <w:szCs w:val="22"/>
        </w:rPr>
        <w:t>n</w:t>
      </w:r>
      <w:r w:rsidRPr="007939E2">
        <w:rPr>
          <w:rFonts w:ascii="Arial" w:eastAsia="Calibri" w:hAnsi="Arial" w:cs="Arial"/>
          <w:spacing w:val="1"/>
          <w:sz w:val="22"/>
          <w:szCs w:val="22"/>
        </w:rPr>
        <w:t>is</w:t>
      </w:r>
      <w:r w:rsidRPr="007939E2">
        <w:rPr>
          <w:rFonts w:ascii="Arial" w:eastAsia="Calibri" w:hAnsi="Arial" w:cs="Arial"/>
          <w:sz w:val="22"/>
          <w:szCs w:val="22"/>
        </w:rPr>
        <w:t>i</w:t>
      </w:r>
      <w:r w:rsidRPr="007939E2">
        <w:rPr>
          <w:rFonts w:ascii="Arial" w:eastAsia="Calibri" w:hAnsi="Arial" w:cs="Arial"/>
          <w:spacing w:val="1"/>
          <w:sz w:val="22"/>
          <w:szCs w:val="22"/>
        </w:rPr>
        <w:t xml:space="preserve"> o</w:t>
      </w:r>
      <w:r w:rsidRPr="007939E2">
        <w:rPr>
          <w:rFonts w:ascii="Arial" w:eastAsia="Calibri" w:hAnsi="Arial" w:cs="Arial"/>
          <w:spacing w:val="-1"/>
          <w:sz w:val="22"/>
          <w:szCs w:val="22"/>
        </w:rPr>
        <w:t>p</w:t>
      </w:r>
      <w:r w:rsidRPr="007939E2">
        <w:rPr>
          <w:rFonts w:ascii="Arial" w:eastAsia="Calibri" w:hAnsi="Arial" w:cs="Arial"/>
          <w:spacing w:val="1"/>
          <w:sz w:val="22"/>
          <w:szCs w:val="22"/>
        </w:rPr>
        <w:t>er</w:t>
      </w:r>
      <w:r w:rsidRPr="007939E2">
        <w:rPr>
          <w:rFonts w:ascii="Arial" w:eastAsia="Calibri" w:hAnsi="Arial" w:cs="Arial"/>
          <w:sz w:val="22"/>
          <w:szCs w:val="22"/>
        </w:rPr>
        <w:t>a</w:t>
      </w:r>
      <w:r w:rsidRPr="007939E2">
        <w:rPr>
          <w:rFonts w:ascii="Arial" w:eastAsia="Calibri" w:hAnsi="Arial" w:cs="Arial"/>
          <w:spacing w:val="1"/>
          <w:sz w:val="22"/>
          <w:szCs w:val="22"/>
        </w:rPr>
        <w:t>s</w:t>
      </w:r>
      <w:r w:rsidRPr="007939E2">
        <w:rPr>
          <w:rFonts w:ascii="Arial" w:eastAsia="Calibri" w:hAnsi="Arial" w:cs="Arial"/>
          <w:spacing w:val="-1"/>
          <w:sz w:val="22"/>
          <w:szCs w:val="22"/>
        </w:rPr>
        <w:t>i</w:t>
      </w:r>
      <w:r w:rsidRPr="007939E2">
        <w:rPr>
          <w:rFonts w:ascii="Arial" w:eastAsia="Calibri" w:hAnsi="Arial" w:cs="Arial"/>
          <w:spacing w:val="1"/>
          <w:sz w:val="22"/>
          <w:szCs w:val="22"/>
        </w:rPr>
        <w:t>o</w:t>
      </w:r>
      <w:r w:rsidRPr="007939E2">
        <w:rPr>
          <w:rFonts w:ascii="Arial" w:eastAsia="Calibri" w:hAnsi="Arial" w:cs="Arial"/>
          <w:spacing w:val="-1"/>
          <w:sz w:val="22"/>
          <w:szCs w:val="22"/>
        </w:rPr>
        <w:t>n</w:t>
      </w:r>
      <w:r w:rsidRPr="007939E2">
        <w:rPr>
          <w:rFonts w:ascii="Arial" w:eastAsia="Calibri" w:hAnsi="Arial" w:cs="Arial"/>
          <w:sz w:val="22"/>
          <w:szCs w:val="22"/>
        </w:rPr>
        <w:t>a</w:t>
      </w:r>
      <w:r w:rsidRPr="007939E2">
        <w:rPr>
          <w:rFonts w:ascii="Arial" w:eastAsia="Calibri" w:hAnsi="Arial" w:cs="Arial"/>
          <w:spacing w:val="3"/>
          <w:sz w:val="22"/>
          <w:szCs w:val="22"/>
        </w:rPr>
        <w:t>l</w:t>
      </w:r>
      <w:r w:rsidRPr="007939E2">
        <w:rPr>
          <w:rFonts w:ascii="Arial" w:eastAsia="Calibri" w:hAnsi="Arial" w:cs="Arial"/>
          <w:sz w:val="22"/>
          <w:szCs w:val="22"/>
        </w:rPr>
        <w:t>,</w:t>
      </w:r>
      <w:r w:rsidRPr="007939E2">
        <w:rPr>
          <w:rFonts w:ascii="Arial" w:eastAsia="Calibri" w:hAnsi="Arial" w:cs="Arial"/>
          <w:spacing w:val="9"/>
          <w:sz w:val="22"/>
          <w:szCs w:val="22"/>
        </w:rPr>
        <w:t xml:space="preserve"> </w:t>
      </w:r>
      <w:r w:rsidRPr="007939E2">
        <w:rPr>
          <w:rFonts w:ascii="Arial" w:eastAsia="Calibri" w:hAnsi="Arial" w:cs="Arial"/>
          <w:spacing w:val="1"/>
          <w:sz w:val="22"/>
          <w:szCs w:val="22"/>
        </w:rPr>
        <w:t>frek</w:t>
      </w:r>
      <w:r w:rsidRPr="007939E2">
        <w:rPr>
          <w:rFonts w:ascii="Arial" w:eastAsia="Calibri" w:hAnsi="Arial" w:cs="Arial"/>
          <w:spacing w:val="-1"/>
          <w:sz w:val="22"/>
          <w:szCs w:val="22"/>
        </w:rPr>
        <w:t>u</w:t>
      </w:r>
      <w:r w:rsidRPr="007939E2">
        <w:rPr>
          <w:rFonts w:ascii="Arial" w:eastAsia="Calibri" w:hAnsi="Arial" w:cs="Arial"/>
          <w:spacing w:val="1"/>
          <w:sz w:val="22"/>
          <w:szCs w:val="22"/>
        </w:rPr>
        <w:t>e</w:t>
      </w:r>
      <w:r w:rsidRPr="007939E2">
        <w:rPr>
          <w:rFonts w:ascii="Arial" w:eastAsia="Calibri" w:hAnsi="Arial" w:cs="Arial"/>
          <w:spacing w:val="-1"/>
          <w:sz w:val="22"/>
          <w:szCs w:val="22"/>
        </w:rPr>
        <w:t>n</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5"/>
          <w:sz w:val="22"/>
          <w:szCs w:val="22"/>
        </w:rPr>
        <w:t xml:space="preserve"> </w:t>
      </w:r>
      <w:r w:rsidRPr="007939E2">
        <w:rPr>
          <w:rFonts w:ascii="Arial" w:eastAsia="Calibri" w:hAnsi="Arial" w:cs="Arial"/>
          <w:spacing w:val="-1"/>
          <w:sz w:val="22"/>
          <w:szCs w:val="22"/>
        </w:rPr>
        <w:t>p</w:t>
      </w:r>
      <w:r w:rsidRPr="007939E2">
        <w:rPr>
          <w:rFonts w:ascii="Arial" w:eastAsia="Calibri" w:hAnsi="Arial" w:cs="Arial"/>
          <w:spacing w:val="1"/>
          <w:sz w:val="22"/>
          <w:szCs w:val="22"/>
        </w:rPr>
        <w:t>e</w:t>
      </w:r>
      <w:r w:rsidRPr="007939E2">
        <w:rPr>
          <w:rFonts w:ascii="Arial" w:eastAsia="Calibri" w:hAnsi="Arial" w:cs="Arial"/>
          <w:spacing w:val="-1"/>
          <w:sz w:val="22"/>
          <w:szCs w:val="22"/>
        </w:rPr>
        <w:t>n</w:t>
      </w:r>
      <w:r w:rsidRPr="007939E2">
        <w:rPr>
          <w:rFonts w:ascii="Arial" w:eastAsia="Calibri" w:hAnsi="Arial" w:cs="Arial"/>
          <w:spacing w:val="2"/>
          <w:sz w:val="22"/>
          <w:szCs w:val="22"/>
        </w:rPr>
        <w:t>g</w:t>
      </w:r>
      <w:r w:rsidRPr="007939E2">
        <w:rPr>
          <w:rFonts w:ascii="Arial" w:eastAsia="Calibri" w:hAnsi="Arial" w:cs="Arial"/>
          <w:spacing w:val="-1"/>
          <w:sz w:val="22"/>
          <w:szCs w:val="22"/>
        </w:rPr>
        <w:t>u</w:t>
      </w:r>
      <w:r w:rsidRPr="007939E2">
        <w:rPr>
          <w:rFonts w:ascii="Arial" w:eastAsia="Calibri" w:hAnsi="Arial" w:cs="Arial"/>
          <w:sz w:val="22"/>
          <w:szCs w:val="22"/>
        </w:rPr>
        <w:t>m</w:t>
      </w:r>
      <w:r w:rsidRPr="007939E2">
        <w:rPr>
          <w:rFonts w:ascii="Arial" w:eastAsia="Calibri" w:hAnsi="Arial" w:cs="Arial"/>
          <w:spacing w:val="2"/>
          <w:sz w:val="22"/>
          <w:szCs w:val="22"/>
        </w:rPr>
        <w:t>p</w:t>
      </w:r>
      <w:r w:rsidRPr="007939E2">
        <w:rPr>
          <w:rFonts w:ascii="Arial" w:eastAsia="Calibri" w:hAnsi="Arial" w:cs="Arial"/>
          <w:spacing w:val="-1"/>
          <w:sz w:val="22"/>
          <w:szCs w:val="22"/>
        </w:rPr>
        <w:t>u</w:t>
      </w:r>
      <w:r w:rsidRPr="007939E2">
        <w:rPr>
          <w:rFonts w:ascii="Arial" w:eastAsia="Calibri" w:hAnsi="Arial" w:cs="Arial"/>
          <w:spacing w:val="1"/>
          <w:sz w:val="22"/>
          <w:szCs w:val="22"/>
        </w:rPr>
        <w:t>l</w:t>
      </w:r>
      <w:r w:rsidRPr="007939E2">
        <w:rPr>
          <w:rFonts w:ascii="Arial" w:eastAsia="Calibri" w:hAnsi="Arial" w:cs="Arial"/>
          <w:sz w:val="22"/>
          <w:szCs w:val="22"/>
        </w:rPr>
        <w:t>an</w:t>
      </w:r>
      <w:r w:rsidRPr="007939E2">
        <w:rPr>
          <w:rFonts w:ascii="Arial" w:eastAsia="Calibri" w:hAnsi="Arial" w:cs="Arial"/>
          <w:spacing w:val="16"/>
          <w:sz w:val="22"/>
          <w:szCs w:val="22"/>
        </w:rPr>
        <w:t xml:space="preserve"> </w:t>
      </w:r>
      <w:r w:rsidRPr="007939E2">
        <w:rPr>
          <w:rFonts w:ascii="Arial" w:eastAsia="Calibri" w:hAnsi="Arial" w:cs="Arial"/>
          <w:spacing w:val="-1"/>
          <w:sz w:val="22"/>
          <w:szCs w:val="22"/>
        </w:rPr>
        <w:t>d</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3"/>
          <w:sz w:val="22"/>
          <w:szCs w:val="22"/>
        </w:rPr>
        <w:t>a</w:t>
      </w:r>
      <w:r w:rsidRPr="007939E2">
        <w:rPr>
          <w:rFonts w:ascii="Arial" w:eastAsia="Calibri" w:hAnsi="Arial" w:cs="Arial"/>
          <w:sz w:val="22"/>
          <w:szCs w:val="22"/>
        </w:rPr>
        <w:t xml:space="preserve">, </w:t>
      </w:r>
      <w:r w:rsidRPr="007939E2">
        <w:rPr>
          <w:rFonts w:ascii="Arial" w:eastAsia="Calibri" w:hAnsi="Arial" w:cs="Arial"/>
          <w:spacing w:val="1"/>
          <w:sz w:val="22"/>
          <w:szCs w:val="22"/>
        </w:rPr>
        <w:t>pe</w:t>
      </w:r>
      <w:r w:rsidRPr="007939E2">
        <w:rPr>
          <w:rFonts w:ascii="Arial" w:eastAsia="Calibri" w:hAnsi="Arial" w:cs="Arial"/>
          <w:spacing w:val="-2"/>
          <w:sz w:val="22"/>
          <w:szCs w:val="22"/>
        </w:rPr>
        <w:t>r</w:t>
      </w:r>
      <w:r w:rsidRPr="007939E2">
        <w:rPr>
          <w:rFonts w:ascii="Arial" w:eastAsia="Calibri" w:hAnsi="Arial" w:cs="Arial"/>
          <w:spacing w:val="1"/>
          <w:sz w:val="22"/>
          <w:szCs w:val="22"/>
        </w:rPr>
        <w:t>io</w:t>
      </w:r>
      <w:r w:rsidRPr="007939E2">
        <w:rPr>
          <w:rFonts w:ascii="Arial" w:eastAsia="Calibri" w:hAnsi="Arial" w:cs="Arial"/>
          <w:spacing w:val="-1"/>
          <w:sz w:val="22"/>
          <w:szCs w:val="22"/>
        </w:rPr>
        <w:t>d</w:t>
      </w:r>
      <w:r w:rsidRPr="007939E2">
        <w:rPr>
          <w:rFonts w:ascii="Arial" w:eastAsia="Calibri" w:hAnsi="Arial" w:cs="Arial"/>
          <w:sz w:val="22"/>
          <w:szCs w:val="22"/>
        </w:rPr>
        <w:t>e</w:t>
      </w:r>
      <w:r w:rsidRPr="007939E2">
        <w:rPr>
          <w:rFonts w:ascii="Arial" w:eastAsia="Calibri" w:hAnsi="Arial" w:cs="Arial"/>
          <w:spacing w:val="5"/>
          <w:sz w:val="22"/>
          <w:szCs w:val="22"/>
        </w:rPr>
        <w:t xml:space="preserve"> </w:t>
      </w:r>
      <w:r w:rsidRPr="007939E2">
        <w:rPr>
          <w:rFonts w:ascii="Arial" w:eastAsia="Calibri" w:hAnsi="Arial" w:cs="Arial"/>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1"/>
          <w:sz w:val="22"/>
          <w:szCs w:val="22"/>
        </w:rPr>
        <w:t>is</w:t>
      </w:r>
      <w:r w:rsidRPr="007939E2">
        <w:rPr>
          <w:rFonts w:ascii="Arial" w:eastAsia="Calibri" w:hAnsi="Arial" w:cs="Arial"/>
          <w:spacing w:val="3"/>
          <w:sz w:val="22"/>
          <w:szCs w:val="22"/>
        </w:rPr>
        <w:t>a</w:t>
      </w:r>
      <w:r w:rsidRPr="007939E2">
        <w:rPr>
          <w:rFonts w:ascii="Arial" w:eastAsia="Calibri" w:hAnsi="Arial" w:cs="Arial"/>
          <w:sz w:val="22"/>
          <w:szCs w:val="22"/>
        </w:rPr>
        <w:t>,</w:t>
      </w:r>
      <w:r w:rsidRPr="007939E2">
        <w:rPr>
          <w:rFonts w:ascii="Arial" w:eastAsia="Calibri" w:hAnsi="Arial" w:cs="Arial"/>
          <w:spacing w:val="2"/>
          <w:sz w:val="22"/>
          <w:szCs w:val="22"/>
        </w:rPr>
        <w:t xml:space="preserve"> </w:t>
      </w:r>
      <w:r w:rsidRPr="007939E2">
        <w:rPr>
          <w:rFonts w:ascii="Arial" w:eastAsia="Calibri" w:hAnsi="Arial" w:cs="Arial"/>
          <w:spacing w:val="-1"/>
          <w:w w:val="102"/>
          <w:sz w:val="22"/>
          <w:szCs w:val="22"/>
        </w:rPr>
        <w:t>nu</w:t>
      </w:r>
      <w:r w:rsidRPr="007939E2">
        <w:rPr>
          <w:rFonts w:ascii="Arial" w:eastAsia="Calibri" w:hAnsi="Arial" w:cs="Arial"/>
          <w:w w:val="102"/>
          <w:sz w:val="22"/>
          <w:szCs w:val="22"/>
        </w:rPr>
        <w:t>m</w:t>
      </w:r>
      <w:r w:rsidRPr="007939E2">
        <w:rPr>
          <w:rFonts w:ascii="Arial" w:eastAsia="Calibri" w:hAnsi="Arial" w:cs="Arial"/>
          <w:spacing w:val="1"/>
          <w:w w:val="102"/>
          <w:sz w:val="22"/>
          <w:szCs w:val="22"/>
        </w:rPr>
        <w:t>er</w:t>
      </w:r>
      <w:r w:rsidRPr="007939E2">
        <w:rPr>
          <w:rFonts w:ascii="Arial" w:eastAsia="Calibri" w:hAnsi="Arial" w:cs="Arial"/>
          <w:w w:val="102"/>
          <w:sz w:val="22"/>
          <w:szCs w:val="22"/>
        </w:rPr>
        <w:t>a</w:t>
      </w:r>
      <w:r w:rsidRPr="007939E2">
        <w:rPr>
          <w:rFonts w:ascii="Arial" w:eastAsia="Calibri" w:hAnsi="Arial" w:cs="Arial"/>
          <w:spacing w:val="-1"/>
          <w:w w:val="102"/>
          <w:sz w:val="22"/>
          <w:szCs w:val="22"/>
        </w:rPr>
        <w:t>t</w:t>
      </w:r>
      <w:r w:rsidRPr="007939E2">
        <w:rPr>
          <w:rFonts w:ascii="Arial" w:eastAsia="Calibri" w:hAnsi="Arial" w:cs="Arial"/>
          <w:spacing w:val="1"/>
          <w:w w:val="102"/>
          <w:sz w:val="22"/>
          <w:szCs w:val="22"/>
        </w:rPr>
        <w:t>o</w:t>
      </w:r>
      <w:r w:rsidRPr="007939E2">
        <w:rPr>
          <w:rFonts w:ascii="Arial" w:eastAsia="Calibri" w:hAnsi="Arial" w:cs="Arial"/>
          <w:spacing w:val="3"/>
          <w:w w:val="102"/>
          <w:sz w:val="22"/>
          <w:szCs w:val="22"/>
        </w:rPr>
        <w:t>r</w:t>
      </w:r>
      <w:r w:rsidRPr="007939E2">
        <w:rPr>
          <w:rFonts w:ascii="Arial" w:eastAsia="Calibri" w:hAnsi="Arial" w:cs="Arial"/>
          <w:w w:val="102"/>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1"/>
          <w:sz w:val="22"/>
          <w:szCs w:val="22"/>
        </w:rPr>
        <w:t>e</w:t>
      </w:r>
      <w:r w:rsidRPr="007939E2">
        <w:rPr>
          <w:rFonts w:ascii="Arial" w:eastAsia="Calibri" w:hAnsi="Arial" w:cs="Arial"/>
          <w:spacing w:val="-1"/>
          <w:sz w:val="22"/>
          <w:szCs w:val="22"/>
        </w:rPr>
        <w:t>nu</w:t>
      </w:r>
      <w:r w:rsidRPr="007939E2">
        <w:rPr>
          <w:rFonts w:ascii="Arial" w:eastAsia="Calibri" w:hAnsi="Arial" w:cs="Arial"/>
          <w:sz w:val="22"/>
          <w:szCs w:val="22"/>
        </w:rPr>
        <w:t>m</w:t>
      </w:r>
      <w:r w:rsidRPr="007939E2">
        <w:rPr>
          <w:rFonts w:ascii="Arial" w:eastAsia="Calibri" w:hAnsi="Arial" w:cs="Arial"/>
          <w:spacing w:val="1"/>
          <w:sz w:val="22"/>
          <w:szCs w:val="22"/>
        </w:rPr>
        <w:t>er</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pacing w:val="3"/>
          <w:sz w:val="22"/>
          <w:szCs w:val="22"/>
        </w:rPr>
        <w:t>r</w:t>
      </w:r>
      <w:r w:rsidRPr="007939E2">
        <w:rPr>
          <w:rFonts w:ascii="Arial" w:eastAsia="Calibri" w:hAnsi="Arial" w:cs="Arial"/>
          <w:sz w:val="22"/>
          <w:szCs w:val="22"/>
        </w:rPr>
        <w:t>,</w:t>
      </w:r>
      <w:r w:rsidRPr="007939E2">
        <w:rPr>
          <w:rFonts w:ascii="Arial" w:eastAsia="Calibri" w:hAnsi="Arial" w:cs="Arial"/>
          <w:spacing w:val="25"/>
          <w:sz w:val="22"/>
          <w:szCs w:val="22"/>
        </w:rPr>
        <w:t xml:space="preserve"> </w:t>
      </w:r>
      <w:r w:rsidRPr="007939E2">
        <w:rPr>
          <w:rFonts w:ascii="Arial" w:eastAsia="Calibri" w:hAnsi="Arial" w:cs="Arial"/>
          <w:spacing w:val="-2"/>
          <w:sz w:val="22"/>
          <w:szCs w:val="22"/>
        </w:rPr>
        <w:t>s</w:t>
      </w:r>
      <w:r w:rsidRPr="007939E2">
        <w:rPr>
          <w:rFonts w:ascii="Arial" w:eastAsia="Calibri" w:hAnsi="Arial" w:cs="Arial"/>
          <w:spacing w:val="-1"/>
          <w:sz w:val="22"/>
          <w:szCs w:val="22"/>
        </w:rPr>
        <w:t>u</w:t>
      </w:r>
      <w:r w:rsidRPr="007939E2">
        <w:rPr>
          <w:rFonts w:ascii="Arial" w:eastAsia="Calibri" w:hAnsi="Arial" w:cs="Arial"/>
          <w:spacing w:val="3"/>
          <w:sz w:val="22"/>
          <w:szCs w:val="22"/>
        </w:rPr>
        <w:t>m</w:t>
      </w:r>
      <w:r w:rsidRPr="007939E2">
        <w:rPr>
          <w:rFonts w:ascii="Arial" w:eastAsia="Calibri" w:hAnsi="Arial" w:cs="Arial"/>
          <w:spacing w:val="-1"/>
          <w:sz w:val="22"/>
          <w:szCs w:val="22"/>
        </w:rPr>
        <w:t>b</w:t>
      </w:r>
      <w:r w:rsidRPr="007939E2">
        <w:rPr>
          <w:rFonts w:ascii="Arial" w:eastAsia="Calibri" w:hAnsi="Arial" w:cs="Arial"/>
          <w:spacing w:val="1"/>
          <w:sz w:val="22"/>
          <w:szCs w:val="22"/>
        </w:rPr>
        <w:t>e</w:t>
      </w:r>
      <w:r w:rsidRPr="007939E2">
        <w:rPr>
          <w:rFonts w:ascii="Arial" w:eastAsia="Calibri" w:hAnsi="Arial" w:cs="Arial"/>
          <w:sz w:val="22"/>
          <w:szCs w:val="22"/>
        </w:rPr>
        <w:t>r</w:t>
      </w:r>
      <w:r w:rsidRPr="007939E2">
        <w:rPr>
          <w:rFonts w:ascii="Arial" w:eastAsia="Calibri" w:hAnsi="Arial" w:cs="Arial"/>
          <w:spacing w:val="15"/>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3"/>
          <w:sz w:val="22"/>
          <w:szCs w:val="22"/>
        </w:rPr>
        <w:t>a</w:t>
      </w:r>
      <w:r w:rsidRPr="007939E2">
        <w:rPr>
          <w:rFonts w:ascii="Arial" w:eastAsia="Calibri" w:hAnsi="Arial" w:cs="Arial"/>
          <w:spacing w:val="-1"/>
          <w:sz w:val="22"/>
          <w:szCs w:val="22"/>
        </w:rPr>
        <w:t>t</w:t>
      </w:r>
      <w:r w:rsidRPr="007939E2">
        <w:rPr>
          <w:rFonts w:ascii="Arial" w:eastAsia="Calibri" w:hAnsi="Arial" w:cs="Arial"/>
          <w:sz w:val="22"/>
          <w:szCs w:val="22"/>
        </w:rPr>
        <w:t>a,</w:t>
      </w:r>
      <w:r w:rsidRPr="007939E2">
        <w:rPr>
          <w:rFonts w:ascii="Arial" w:eastAsia="Calibri" w:hAnsi="Arial" w:cs="Arial"/>
          <w:spacing w:val="9"/>
          <w:sz w:val="22"/>
          <w:szCs w:val="22"/>
        </w:rPr>
        <w:t xml:space="preserve"> </w:t>
      </w:r>
      <w:r w:rsidRPr="007939E2">
        <w:rPr>
          <w:rFonts w:ascii="Arial" w:eastAsia="Calibri" w:hAnsi="Arial" w:cs="Arial"/>
          <w:spacing w:val="3"/>
          <w:sz w:val="22"/>
          <w:szCs w:val="22"/>
        </w:rPr>
        <w:t>s</w:t>
      </w:r>
      <w:r w:rsidRPr="007939E2">
        <w:rPr>
          <w:rFonts w:ascii="Arial" w:eastAsia="Calibri" w:hAnsi="Arial" w:cs="Arial"/>
          <w:spacing w:val="-1"/>
          <w:sz w:val="22"/>
          <w:szCs w:val="22"/>
        </w:rPr>
        <w:t>t</w:t>
      </w:r>
      <w:r w:rsidRPr="007939E2">
        <w:rPr>
          <w:rFonts w:ascii="Arial" w:eastAsia="Calibri" w:hAnsi="Arial" w:cs="Arial"/>
          <w:sz w:val="22"/>
          <w:szCs w:val="22"/>
        </w:rPr>
        <w:t>a</w:t>
      </w:r>
      <w:r w:rsidRPr="007939E2">
        <w:rPr>
          <w:rFonts w:ascii="Arial" w:eastAsia="Calibri" w:hAnsi="Arial" w:cs="Arial"/>
          <w:spacing w:val="2"/>
          <w:sz w:val="22"/>
          <w:szCs w:val="22"/>
        </w:rPr>
        <w:t>n</w:t>
      </w:r>
      <w:r w:rsidRPr="007939E2">
        <w:rPr>
          <w:rFonts w:ascii="Arial" w:eastAsia="Calibri" w:hAnsi="Arial" w:cs="Arial"/>
          <w:spacing w:val="-1"/>
          <w:sz w:val="22"/>
          <w:szCs w:val="22"/>
        </w:rPr>
        <w:t>d</w:t>
      </w:r>
      <w:r w:rsidRPr="007939E2">
        <w:rPr>
          <w:rFonts w:ascii="Arial" w:eastAsia="Calibri" w:hAnsi="Arial" w:cs="Arial"/>
          <w:sz w:val="22"/>
          <w:szCs w:val="22"/>
        </w:rPr>
        <w:t>a</w:t>
      </w:r>
      <w:r w:rsidRPr="007939E2">
        <w:rPr>
          <w:rFonts w:ascii="Arial" w:eastAsia="Calibri" w:hAnsi="Arial" w:cs="Arial"/>
          <w:spacing w:val="1"/>
          <w:sz w:val="22"/>
          <w:szCs w:val="22"/>
        </w:rPr>
        <w:t>r</w:t>
      </w:r>
      <w:r w:rsidRPr="007939E2">
        <w:rPr>
          <w:rFonts w:ascii="Arial" w:eastAsia="Calibri" w:hAnsi="Arial" w:cs="Arial"/>
          <w:sz w:val="22"/>
          <w:szCs w:val="22"/>
        </w:rPr>
        <w:t>,</w:t>
      </w:r>
      <w:r w:rsidRPr="007939E2">
        <w:rPr>
          <w:rFonts w:ascii="Arial" w:eastAsia="Calibri" w:hAnsi="Arial" w:cs="Arial"/>
          <w:spacing w:val="15"/>
          <w:sz w:val="22"/>
          <w:szCs w:val="22"/>
        </w:rPr>
        <w:t xml:space="preserve"> </w:t>
      </w:r>
      <w:r w:rsidRPr="007939E2">
        <w:rPr>
          <w:rFonts w:ascii="Arial" w:eastAsia="Calibri" w:hAnsi="Arial" w:cs="Arial"/>
          <w:spacing w:val="-1"/>
          <w:sz w:val="22"/>
          <w:szCs w:val="22"/>
        </w:rPr>
        <w:t>p</w:t>
      </w:r>
      <w:r w:rsidRPr="007939E2">
        <w:rPr>
          <w:rFonts w:ascii="Arial" w:eastAsia="Calibri" w:hAnsi="Arial" w:cs="Arial"/>
          <w:spacing w:val="3"/>
          <w:sz w:val="22"/>
          <w:szCs w:val="22"/>
        </w:rPr>
        <w:t>e</w:t>
      </w:r>
      <w:r w:rsidRPr="007939E2">
        <w:rPr>
          <w:rFonts w:ascii="Arial" w:eastAsia="Calibri" w:hAnsi="Arial" w:cs="Arial"/>
          <w:spacing w:val="-3"/>
          <w:sz w:val="22"/>
          <w:szCs w:val="22"/>
        </w:rPr>
        <w:t>n</w:t>
      </w:r>
      <w:r w:rsidRPr="007939E2">
        <w:rPr>
          <w:rFonts w:ascii="Arial" w:eastAsia="Calibri" w:hAnsi="Arial" w:cs="Arial"/>
          <w:spacing w:val="3"/>
          <w:sz w:val="22"/>
          <w:szCs w:val="22"/>
        </w:rPr>
        <w:t>a</w:t>
      </w:r>
      <w:r w:rsidRPr="007939E2">
        <w:rPr>
          <w:rFonts w:ascii="Arial" w:eastAsia="Calibri" w:hAnsi="Arial" w:cs="Arial"/>
          <w:spacing w:val="-3"/>
          <w:sz w:val="22"/>
          <w:szCs w:val="22"/>
        </w:rPr>
        <w:t>n</w:t>
      </w:r>
      <w:r w:rsidRPr="007939E2">
        <w:rPr>
          <w:rFonts w:ascii="Arial" w:eastAsia="Calibri" w:hAnsi="Arial" w:cs="Arial"/>
          <w:spacing w:val="2"/>
          <w:sz w:val="22"/>
          <w:szCs w:val="22"/>
        </w:rPr>
        <w:t>gg</w:t>
      </w:r>
      <w:r w:rsidRPr="007939E2">
        <w:rPr>
          <w:rFonts w:ascii="Arial" w:eastAsia="Calibri" w:hAnsi="Arial" w:cs="Arial"/>
          <w:spacing w:val="-1"/>
          <w:sz w:val="22"/>
          <w:szCs w:val="22"/>
        </w:rPr>
        <w:t>un</w:t>
      </w:r>
      <w:r w:rsidRPr="007939E2">
        <w:rPr>
          <w:rFonts w:ascii="Arial" w:eastAsia="Calibri" w:hAnsi="Arial" w:cs="Arial"/>
          <w:spacing w:val="2"/>
          <w:sz w:val="22"/>
          <w:szCs w:val="22"/>
        </w:rPr>
        <w:t>g</w:t>
      </w:r>
      <w:r w:rsidRPr="007939E2">
        <w:rPr>
          <w:rFonts w:ascii="Arial" w:eastAsia="Calibri" w:hAnsi="Arial" w:cs="Arial"/>
          <w:spacing w:val="-1"/>
          <w:sz w:val="22"/>
          <w:szCs w:val="22"/>
        </w:rPr>
        <w:t>j</w:t>
      </w:r>
      <w:r w:rsidRPr="007939E2">
        <w:rPr>
          <w:rFonts w:ascii="Arial" w:eastAsia="Calibri" w:hAnsi="Arial" w:cs="Arial"/>
          <w:sz w:val="22"/>
          <w:szCs w:val="22"/>
        </w:rPr>
        <w:t>awa</w:t>
      </w:r>
      <w:r w:rsidRPr="007939E2">
        <w:rPr>
          <w:rFonts w:ascii="Arial" w:eastAsia="Calibri" w:hAnsi="Arial" w:cs="Arial"/>
          <w:spacing w:val="-1"/>
          <w:sz w:val="22"/>
          <w:szCs w:val="22"/>
        </w:rPr>
        <w:t>b</w:t>
      </w:r>
      <w:r w:rsidRPr="007939E2">
        <w:rPr>
          <w:rFonts w:ascii="Arial" w:eastAsia="Calibri" w:hAnsi="Arial" w:cs="Arial"/>
          <w:sz w:val="22"/>
          <w:szCs w:val="22"/>
        </w:rPr>
        <w:t>.</w:t>
      </w:r>
      <w:r w:rsidRPr="007939E2">
        <w:rPr>
          <w:rFonts w:ascii="Arial" w:eastAsia="Calibri" w:hAnsi="Arial" w:cs="Arial"/>
          <w:spacing w:val="36"/>
          <w:sz w:val="22"/>
          <w:szCs w:val="22"/>
        </w:rPr>
        <w:t xml:space="preserve"> </w:t>
      </w:r>
    </w:p>
    <w:p w:rsidR="00BE2B38" w:rsidRPr="007939E2" w:rsidRDefault="00BE2B38" w:rsidP="002F7F49">
      <w:pPr>
        <w:pStyle w:val="ListParagraph"/>
        <w:spacing w:line="360" w:lineRule="auto"/>
        <w:ind w:left="426" w:right="68"/>
        <w:jc w:val="both"/>
        <w:rPr>
          <w:rFonts w:ascii="Arial" w:eastAsia="Calibri" w:hAnsi="Arial" w:cs="Arial"/>
          <w:w w:val="102"/>
          <w:sz w:val="22"/>
          <w:szCs w:val="22"/>
          <w:lang w:val="id-ID"/>
        </w:rPr>
      </w:pPr>
    </w:p>
    <w:p w:rsidR="00D820B5" w:rsidRPr="007939E2" w:rsidRDefault="00D820B5" w:rsidP="002F7F49">
      <w:pPr>
        <w:pStyle w:val="ListParagraph"/>
        <w:numPr>
          <w:ilvl w:val="0"/>
          <w:numId w:val="181"/>
        </w:numPr>
        <w:spacing w:line="360" w:lineRule="auto"/>
        <w:ind w:left="426" w:right="68"/>
        <w:rPr>
          <w:rFonts w:ascii="Arial" w:eastAsia="Calibri" w:hAnsi="Arial" w:cs="Arial"/>
          <w:sz w:val="22"/>
          <w:szCs w:val="22"/>
        </w:rPr>
      </w:pPr>
      <w:r w:rsidRPr="007939E2">
        <w:rPr>
          <w:rFonts w:ascii="Arial" w:eastAsia="Calibri" w:hAnsi="Arial" w:cs="Arial"/>
          <w:spacing w:val="2"/>
          <w:sz w:val="22"/>
          <w:szCs w:val="22"/>
        </w:rPr>
        <w:lastRenderedPageBreak/>
        <w:t>S</w:t>
      </w:r>
      <w:r w:rsidRPr="007939E2">
        <w:rPr>
          <w:rFonts w:ascii="Arial" w:eastAsia="Calibri" w:hAnsi="Arial" w:cs="Arial"/>
          <w:spacing w:val="-1"/>
          <w:sz w:val="22"/>
          <w:szCs w:val="22"/>
        </w:rPr>
        <w:t>o</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1"/>
          <w:sz w:val="22"/>
          <w:szCs w:val="22"/>
        </w:rPr>
        <w:t>a</w:t>
      </w:r>
      <w:r w:rsidRPr="007939E2">
        <w:rPr>
          <w:rFonts w:ascii="Arial" w:eastAsia="Calibri" w:hAnsi="Arial" w:cs="Arial"/>
          <w:sz w:val="22"/>
          <w:szCs w:val="22"/>
        </w:rPr>
        <w:t>li</w:t>
      </w:r>
      <w:r w:rsidRPr="007939E2">
        <w:rPr>
          <w:rFonts w:ascii="Arial" w:eastAsia="Calibri" w:hAnsi="Arial" w:cs="Arial"/>
          <w:spacing w:val="-1"/>
          <w:sz w:val="22"/>
          <w:szCs w:val="22"/>
        </w:rPr>
        <w:t>sa</w:t>
      </w:r>
      <w:r w:rsidRPr="007939E2">
        <w:rPr>
          <w:rFonts w:ascii="Arial" w:eastAsia="Calibri" w:hAnsi="Arial" w:cs="Arial"/>
          <w:spacing w:val="4"/>
          <w:sz w:val="22"/>
          <w:szCs w:val="22"/>
        </w:rPr>
        <w:t>s</w:t>
      </w:r>
      <w:r w:rsidRPr="007939E2">
        <w:rPr>
          <w:rFonts w:ascii="Arial" w:eastAsia="Calibri" w:hAnsi="Arial" w:cs="Arial"/>
          <w:sz w:val="22"/>
          <w:szCs w:val="22"/>
        </w:rPr>
        <w:t>i</w:t>
      </w:r>
      <w:r w:rsidRPr="007939E2">
        <w:rPr>
          <w:rFonts w:ascii="Arial" w:eastAsia="Calibri" w:hAnsi="Arial" w:cs="Arial"/>
          <w:spacing w:val="16"/>
          <w:sz w:val="22"/>
          <w:szCs w:val="22"/>
        </w:rPr>
        <w:t xml:space="preserve"> </w:t>
      </w:r>
      <w:r w:rsidRPr="007939E2">
        <w:rPr>
          <w:rFonts w:ascii="Arial" w:eastAsia="Calibri" w:hAnsi="Arial" w:cs="Arial"/>
          <w:spacing w:val="2"/>
          <w:sz w:val="22"/>
          <w:szCs w:val="22"/>
        </w:rPr>
        <w:t>I</w:t>
      </w:r>
      <w:r w:rsidRPr="007939E2">
        <w:rPr>
          <w:rFonts w:ascii="Arial" w:eastAsia="Calibri" w:hAnsi="Arial" w:cs="Arial"/>
          <w:spacing w:val="-1"/>
          <w:sz w:val="22"/>
          <w:szCs w:val="22"/>
        </w:rPr>
        <w:t>n</w:t>
      </w:r>
      <w:r w:rsidRPr="007939E2">
        <w:rPr>
          <w:rFonts w:ascii="Arial" w:eastAsia="Calibri" w:hAnsi="Arial" w:cs="Arial"/>
          <w:spacing w:val="2"/>
          <w:sz w:val="22"/>
          <w:szCs w:val="22"/>
        </w:rPr>
        <w:t>d</w:t>
      </w:r>
      <w:r w:rsidRPr="007939E2">
        <w:rPr>
          <w:rFonts w:ascii="Arial" w:eastAsia="Calibri" w:hAnsi="Arial" w:cs="Arial"/>
          <w:sz w:val="22"/>
          <w:szCs w:val="22"/>
        </w:rPr>
        <w:t>ik</w:t>
      </w:r>
      <w:r w:rsidRPr="007939E2">
        <w:rPr>
          <w:rFonts w:ascii="Arial" w:eastAsia="Calibri" w:hAnsi="Arial" w:cs="Arial"/>
          <w:spacing w:val="-1"/>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z w:val="22"/>
          <w:szCs w:val="22"/>
        </w:rPr>
        <w:t>r</w:t>
      </w:r>
      <w:r w:rsidRPr="007939E2">
        <w:rPr>
          <w:rFonts w:ascii="Arial" w:eastAsia="Calibri" w:hAnsi="Arial" w:cs="Arial"/>
          <w:spacing w:val="19"/>
          <w:sz w:val="22"/>
          <w:szCs w:val="22"/>
        </w:rPr>
        <w:t xml:space="preserve"> </w:t>
      </w:r>
      <w:r w:rsidRPr="007939E2">
        <w:rPr>
          <w:rFonts w:ascii="Arial" w:eastAsia="Calibri" w:hAnsi="Arial" w:cs="Arial"/>
          <w:spacing w:val="2"/>
          <w:sz w:val="22"/>
          <w:szCs w:val="22"/>
        </w:rPr>
        <w:t>M</w:t>
      </w:r>
      <w:r w:rsidRPr="007939E2">
        <w:rPr>
          <w:rFonts w:ascii="Arial" w:eastAsia="Calibri" w:hAnsi="Arial" w:cs="Arial"/>
          <w:spacing w:val="-3"/>
          <w:sz w:val="22"/>
          <w:szCs w:val="22"/>
        </w:rPr>
        <w:t>u</w:t>
      </w:r>
      <w:r w:rsidRPr="007939E2">
        <w:rPr>
          <w:rFonts w:ascii="Arial" w:eastAsia="Calibri" w:hAnsi="Arial" w:cs="Arial"/>
          <w:spacing w:val="4"/>
          <w:sz w:val="22"/>
          <w:szCs w:val="22"/>
        </w:rPr>
        <w:t>t</w:t>
      </w:r>
      <w:r w:rsidRPr="007939E2">
        <w:rPr>
          <w:rFonts w:ascii="Arial" w:eastAsia="Calibri" w:hAnsi="Arial" w:cs="Arial"/>
          <w:sz w:val="22"/>
          <w:szCs w:val="22"/>
        </w:rPr>
        <w:t>u</w:t>
      </w:r>
      <w:r w:rsidRPr="007939E2">
        <w:rPr>
          <w:rFonts w:ascii="Arial" w:eastAsia="Calibri" w:hAnsi="Arial" w:cs="Arial"/>
          <w:spacing w:val="12"/>
          <w:sz w:val="22"/>
          <w:szCs w:val="22"/>
        </w:rPr>
        <w:t xml:space="preserve"> </w:t>
      </w:r>
      <w:r w:rsidRPr="007939E2">
        <w:rPr>
          <w:rFonts w:ascii="Arial" w:eastAsia="Calibri" w:hAnsi="Arial" w:cs="Arial"/>
          <w:spacing w:val="-3"/>
          <w:sz w:val="22"/>
          <w:szCs w:val="22"/>
        </w:rPr>
        <w:t>K</w:t>
      </w:r>
      <w:r w:rsidRPr="007939E2">
        <w:rPr>
          <w:rFonts w:ascii="Arial" w:eastAsia="Calibri" w:hAnsi="Arial" w:cs="Arial"/>
          <w:sz w:val="22"/>
          <w:szCs w:val="22"/>
        </w:rPr>
        <w:t>e</w:t>
      </w:r>
      <w:r w:rsidRPr="007939E2">
        <w:rPr>
          <w:rFonts w:ascii="Arial" w:eastAsia="Calibri" w:hAnsi="Arial" w:cs="Arial"/>
          <w:spacing w:val="7"/>
          <w:sz w:val="22"/>
          <w:szCs w:val="22"/>
        </w:rPr>
        <w:t xml:space="preserve"> </w:t>
      </w:r>
      <w:r w:rsidRPr="007939E2">
        <w:rPr>
          <w:rFonts w:ascii="Arial" w:eastAsia="Calibri" w:hAnsi="Arial" w:cs="Arial"/>
          <w:spacing w:val="2"/>
          <w:sz w:val="22"/>
          <w:szCs w:val="22"/>
        </w:rPr>
        <w:t>U</w:t>
      </w:r>
      <w:r w:rsidRPr="007939E2">
        <w:rPr>
          <w:rFonts w:ascii="Arial" w:eastAsia="Calibri" w:hAnsi="Arial" w:cs="Arial"/>
          <w:spacing w:val="-1"/>
          <w:sz w:val="22"/>
          <w:szCs w:val="22"/>
        </w:rPr>
        <w:t>n</w:t>
      </w:r>
      <w:r w:rsidRPr="007939E2">
        <w:rPr>
          <w:rFonts w:ascii="Arial" w:eastAsia="Calibri" w:hAnsi="Arial" w:cs="Arial"/>
          <w:sz w:val="22"/>
          <w:szCs w:val="22"/>
        </w:rPr>
        <w:t>it</w:t>
      </w:r>
      <w:r w:rsidRPr="007939E2">
        <w:rPr>
          <w:rFonts w:ascii="Arial" w:eastAsia="Calibri" w:hAnsi="Arial" w:cs="Arial"/>
          <w:spacing w:val="10"/>
          <w:sz w:val="22"/>
          <w:szCs w:val="22"/>
        </w:rPr>
        <w:t xml:space="preserve"> </w:t>
      </w:r>
      <w:r w:rsidRPr="007939E2">
        <w:rPr>
          <w:rFonts w:ascii="Arial" w:eastAsia="Calibri" w:hAnsi="Arial" w:cs="Arial"/>
          <w:spacing w:val="1"/>
          <w:w w:val="102"/>
          <w:sz w:val="22"/>
          <w:szCs w:val="22"/>
        </w:rPr>
        <w:t>T</w:t>
      </w:r>
      <w:r w:rsidRPr="007939E2">
        <w:rPr>
          <w:rFonts w:ascii="Arial" w:eastAsia="Calibri" w:hAnsi="Arial" w:cs="Arial"/>
          <w:spacing w:val="-1"/>
          <w:w w:val="102"/>
          <w:sz w:val="22"/>
          <w:szCs w:val="22"/>
        </w:rPr>
        <w:t>er</w:t>
      </w:r>
      <w:r w:rsidRPr="007939E2">
        <w:rPr>
          <w:rFonts w:ascii="Arial" w:eastAsia="Calibri" w:hAnsi="Arial" w:cs="Arial"/>
          <w:spacing w:val="2"/>
          <w:w w:val="102"/>
          <w:sz w:val="22"/>
          <w:szCs w:val="22"/>
        </w:rPr>
        <w:t>k</w:t>
      </w:r>
      <w:r w:rsidRPr="007939E2">
        <w:rPr>
          <w:rFonts w:ascii="Arial" w:eastAsia="Calibri" w:hAnsi="Arial" w:cs="Arial"/>
          <w:spacing w:val="-1"/>
          <w:w w:val="102"/>
          <w:sz w:val="22"/>
          <w:szCs w:val="22"/>
        </w:rPr>
        <w:t>a</w:t>
      </w:r>
      <w:r w:rsidRPr="007939E2">
        <w:rPr>
          <w:rFonts w:ascii="Arial" w:eastAsia="Calibri" w:hAnsi="Arial" w:cs="Arial"/>
          <w:w w:val="102"/>
          <w:sz w:val="22"/>
          <w:szCs w:val="22"/>
        </w:rPr>
        <w:t>it</w:t>
      </w:r>
    </w:p>
    <w:p w:rsidR="00D820B5" w:rsidRPr="007939E2" w:rsidRDefault="00D820B5" w:rsidP="002F7F49">
      <w:pPr>
        <w:pStyle w:val="ListParagraph"/>
        <w:spacing w:line="360" w:lineRule="auto"/>
        <w:ind w:left="426" w:right="68"/>
        <w:jc w:val="both"/>
        <w:rPr>
          <w:rFonts w:ascii="Arial" w:eastAsia="Calibri" w:hAnsi="Arial" w:cs="Arial"/>
          <w:sz w:val="22"/>
          <w:szCs w:val="22"/>
          <w:lang w:val="id-ID"/>
        </w:rPr>
      </w:pPr>
      <w:r w:rsidRPr="007939E2">
        <w:rPr>
          <w:rFonts w:ascii="Arial" w:eastAsia="Calibri" w:hAnsi="Arial" w:cs="Arial"/>
          <w:spacing w:val="3"/>
          <w:sz w:val="22"/>
          <w:szCs w:val="22"/>
        </w:rPr>
        <w:t>I</w:t>
      </w:r>
      <w:r w:rsidRPr="007939E2">
        <w:rPr>
          <w:rFonts w:ascii="Arial" w:eastAsia="Calibri" w:hAnsi="Arial" w:cs="Arial"/>
          <w:spacing w:val="-1"/>
          <w:sz w:val="22"/>
          <w:szCs w:val="22"/>
        </w:rPr>
        <w:t>ndi</w:t>
      </w:r>
      <w:r w:rsidRPr="007939E2">
        <w:rPr>
          <w:rFonts w:ascii="Arial" w:eastAsia="Calibri" w:hAnsi="Arial" w:cs="Arial"/>
          <w:spacing w:val="1"/>
          <w:sz w:val="22"/>
          <w:szCs w:val="22"/>
        </w:rPr>
        <w:t>k</w:t>
      </w:r>
      <w:r w:rsidRPr="007939E2">
        <w:rPr>
          <w:rFonts w:ascii="Arial" w:eastAsia="Calibri" w:hAnsi="Arial" w:cs="Arial"/>
          <w:spacing w:val="3"/>
          <w:sz w:val="22"/>
          <w:szCs w:val="22"/>
        </w:rPr>
        <w:t>a</w:t>
      </w:r>
      <w:r w:rsidRPr="007939E2">
        <w:rPr>
          <w:rFonts w:ascii="Arial" w:eastAsia="Calibri" w:hAnsi="Arial" w:cs="Arial"/>
          <w:spacing w:val="-1"/>
          <w:sz w:val="22"/>
          <w:szCs w:val="22"/>
        </w:rPr>
        <w:t>to</w:t>
      </w:r>
      <w:r w:rsidRPr="007939E2">
        <w:rPr>
          <w:rFonts w:ascii="Arial" w:eastAsia="Calibri" w:hAnsi="Arial" w:cs="Arial"/>
          <w:sz w:val="22"/>
          <w:szCs w:val="22"/>
        </w:rPr>
        <w:t xml:space="preserve">r </w:t>
      </w:r>
      <w:r w:rsidRPr="007939E2">
        <w:rPr>
          <w:rFonts w:ascii="Arial" w:eastAsia="Calibri" w:hAnsi="Arial" w:cs="Arial"/>
          <w:spacing w:val="11"/>
          <w:sz w:val="22"/>
          <w:szCs w:val="22"/>
        </w:rPr>
        <w:t xml:space="preserve"> </w:t>
      </w:r>
      <w:r w:rsidRPr="007939E2">
        <w:rPr>
          <w:rFonts w:ascii="Arial" w:eastAsia="Calibri" w:hAnsi="Arial" w:cs="Arial"/>
          <w:sz w:val="22"/>
          <w:szCs w:val="22"/>
        </w:rPr>
        <w:t>m</w:t>
      </w:r>
      <w:r w:rsidRPr="007939E2">
        <w:rPr>
          <w:rFonts w:ascii="Arial" w:eastAsia="Calibri" w:hAnsi="Arial" w:cs="Arial"/>
          <w:spacing w:val="-1"/>
          <w:sz w:val="22"/>
          <w:szCs w:val="22"/>
        </w:rPr>
        <w:t>ut</w:t>
      </w:r>
      <w:r w:rsidRPr="007939E2">
        <w:rPr>
          <w:rFonts w:ascii="Arial" w:eastAsia="Calibri" w:hAnsi="Arial" w:cs="Arial"/>
          <w:sz w:val="22"/>
          <w:szCs w:val="22"/>
        </w:rPr>
        <w:t xml:space="preserve">u </w:t>
      </w:r>
      <w:r w:rsidRPr="007939E2">
        <w:rPr>
          <w:rFonts w:ascii="Arial" w:eastAsia="Calibri" w:hAnsi="Arial" w:cs="Arial"/>
          <w:spacing w:val="5"/>
          <w:sz w:val="22"/>
          <w:szCs w:val="22"/>
        </w:rPr>
        <w:t xml:space="preserve"> </w:t>
      </w:r>
      <w:r w:rsidRPr="007939E2">
        <w:rPr>
          <w:rFonts w:ascii="Arial" w:eastAsia="Calibri" w:hAnsi="Arial" w:cs="Arial"/>
          <w:spacing w:val="-1"/>
          <w:sz w:val="22"/>
          <w:szCs w:val="22"/>
        </w:rPr>
        <w:t>ut</w:t>
      </w:r>
      <w:r w:rsidRPr="007939E2">
        <w:rPr>
          <w:rFonts w:ascii="Arial" w:eastAsia="Calibri" w:hAnsi="Arial" w:cs="Arial"/>
          <w:sz w:val="22"/>
          <w:szCs w:val="22"/>
        </w:rPr>
        <w:t xml:space="preserve">ama </w:t>
      </w:r>
      <w:r w:rsidRPr="007939E2">
        <w:rPr>
          <w:rFonts w:ascii="Arial" w:eastAsia="Calibri" w:hAnsi="Arial" w:cs="Arial"/>
          <w:spacing w:val="8"/>
          <w:sz w:val="22"/>
          <w:szCs w:val="22"/>
        </w:rPr>
        <w:t xml:space="preserve"> </w:t>
      </w:r>
      <w:r w:rsidRPr="007939E2">
        <w:rPr>
          <w:rFonts w:ascii="Arial" w:eastAsia="Calibri" w:hAnsi="Arial" w:cs="Arial"/>
          <w:spacing w:val="-1"/>
          <w:sz w:val="22"/>
          <w:szCs w:val="22"/>
        </w:rPr>
        <w:t>t</w:t>
      </w:r>
      <w:r w:rsidRPr="007939E2">
        <w:rPr>
          <w:rFonts w:ascii="Arial" w:eastAsia="Calibri" w:hAnsi="Arial" w:cs="Arial"/>
          <w:spacing w:val="1"/>
          <w:sz w:val="22"/>
          <w:szCs w:val="22"/>
        </w:rPr>
        <w:t>er</w:t>
      </w:r>
      <w:r w:rsidRPr="007939E2">
        <w:rPr>
          <w:rFonts w:ascii="Arial" w:eastAsia="Calibri" w:hAnsi="Arial" w:cs="Arial"/>
          <w:spacing w:val="-3"/>
          <w:sz w:val="22"/>
          <w:szCs w:val="22"/>
        </w:rPr>
        <w:t>p</w:t>
      </w:r>
      <w:r w:rsidRPr="007939E2">
        <w:rPr>
          <w:rFonts w:ascii="Arial" w:eastAsia="Calibri" w:hAnsi="Arial" w:cs="Arial"/>
          <w:spacing w:val="1"/>
          <w:sz w:val="22"/>
          <w:szCs w:val="22"/>
        </w:rPr>
        <w:t>il</w:t>
      </w:r>
      <w:r w:rsidRPr="007939E2">
        <w:rPr>
          <w:rFonts w:ascii="Arial" w:eastAsia="Calibri" w:hAnsi="Arial" w:cs="Arial"/>
          <w:spacing w:val="-1"/>
          <w:sz w:val="22"/>
          <w:szCs w:val="22"/>
        </w:rPr>
        <w:t>i</w:t>
      </w:r>
      <w:r w:rsidRPr="007939E2">
        <w:rPr>
          <w:rFonts w:ascii="Arial" w:eastAsia="Calibri" w:hAnsi="Arial" w:cs="Arial"/>
          <w:sz w:val="22"/>
          <w:szCs w:val="22"/>
        </w:rPr>
        <w:t xml:space="preserve">h </w:t>
      </w:r>
      <w:r w:rsidRPr="007939E2">
        <w:rPr>
          <w:rFonts w:ascii="Arial" w:eastAsia="Calibri" w:hAnsi="Arial" w:cs="Arial"/>
          <w:spacing w:val="7"/>
          <w:sz w:val="22"/>
          <w:szCs w:val="22"/>
        </w:rPr>
        <w:t xml:space="preserve"> </w:t>
      </w:r>
      <w:r w:rsidRPr="007939E2">
        <w:rPr>
          <w:rFonts w:ascii="Arial" w:eastAsia="Calibri" w:hAnsi="Arial" w:cs="Arial"/>
          <w:spacing w:val="1"/>
          <w:sz w:val="22"/>
          <w:szCs w:val="22"/>
        </w:rPr>
        <w:t>y</w:t>
      </w:r>
      <w:r w:rsidRPr="007939E2">
        <w:rPr>
          <w:rFonts w:ascii="Arial" w:eastAsia="Calibri" w:hAnsi="Arial" w:cs="Arial"/>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 xml:space="preserve">g </w:t>
      </w:r>
      <w:r w:rsidRPr="007939E2">
        <w:rPr>
          <w:rFonts w:ascii="Arial" w:eastAsia="Calibri" w:hAnsi="Arial" w:cs="Arial"/>
          <w:spacing w:val="2"/>
          <w:sz w:val="22"/>
          <w:szCs w:val="22"/>
        </w:rPr>
        <w:t xml:space="preserve"> </w:t>
      </w:r>
      <w:r w:rsidRPr="007939E2">
        <w:rPr>
          <w:rFonts w:ascii="Arial" w:eastAsia="Calibri" w:hAnsi="Arial" w:cs="Arial"/>
          <w:spacing w:val="-1"/>
          <w:sz w:val="22"/>
          <w:szCs w:val="22"/>
        </w:rPr>
        <w:t>t</w:t>
      </w:r>
      <w:r w:rsidRPr="007939E2">
        <w:rPr>
          <w:rFonts w:ascii="Arial" w:eastAsia="Calibri" w:hAnsi="Arial" w:cs="Arial"/>
          <w:spacing w:val="1"/>
          <w:sz w:val="22"/>
          <w:szCs w:val="22"/>
        </w:rPr>
        <w:t>el</w:t>
      </w:r>
      <w:r w:rsidRPr="007939E2">
        <w:rPr>
          <w:rFonts w:ascii="Arial" w:eastAsia="Calibri" w:hAnsi="Arial" w:cs="Arial"/>
          <w:spacing w:val="3"/>
          <w:sz w:val="22"/>
          <w:szCs w:val="22"/>
        </w:rPr>
        <w:t>a</w:t>
      </w:r>
      <w:r w:rsidRPr="007939E2">
        <w:rPr>
          <w:rFonts w:ascii="Arial" w:eastAsia="Calibri" w:hAnsi="Arial" w:cs="Arial"/>
          <w:sz w:val="22"/>
          <w:szCs w:val="22"/>
        </w:rPr>
        <w:t xml:space="preserve">h  </w:t>
      </w:r>
      <w:r w:rsidRPr="007939E2">
        <w:rPr>
          <w:rFonts w:ascii="Arial" w:eastAsia="Calibri" w:hAnsi="Arial" w:cs="Arial"/>
          <w:spacing w:val="-1"/>
          <w:sz w:val="22"/>
          <w:szCs w:val="22"/>
        </w:rPr>
        <w:t>d</w:t>
      </w:r>
      <w:r w:rsidRPr="007939E2">
        <w:rPr>
          <w:rFonts w:ascii="Arial" w:eastAsia="Calibri" w:hAnsi="Arial" w:cs="Arial"/>
          <w:spacing w:val="1"/>
          <w:sz w:val="22"/>
          <w:szCs w:val="22"/>
        </w:rPr>
        <w:t>i</w:t>
      </w:r>
      <w:r w:rsidRPr="007939E2">
        <w:rPr>
          <w:rFonts w:ascii="Arial" w:eastAsia="Calibri" w:hAnsi="Arial" w:cs="Arial"/>
          <w:spacing w:val="-2"/>
          <w:sz w:val="22"/>
          <w:szCs w:val="22"/>
        </w:rPr>
        <w:t>s</w:t>
      </w:r>
      <w:r w:rsidRPr="007939E2">
        <w:rPr>
          <w:rFonts w:ascii="Arial" w:eastAsia="Calibri" w:hAnsi="Arial" w:cs="Arial"/>
          <w:spacing w:val="3"/>
          <w:sz w:val="22"/>
          <w:szCs w:val="22"/>
        </w:rPr>
        <w:t>e</w:t>
      </w:r>
      <w:r w:rsidRPr="007939E2">
        <w:rPr>
          <w:rFonts w:ascii="Arial" w:eastAsia="Calibri" w:hAnsi="Arial" w:cs="Arial"/>
          <w:spacing w:val="-1"/>
          <w:sz w:val="22"/>
          <w:szCs w:val="22"/>
        </w:rPr>
        <w:t>t</w:t>
      </w:r>
      <w:r w:rsidRPr="007939E2">
        <w:rPr>
          <w:rFonts w:ascii="Arial" w:eastAsia="Calibri" w:hAnsi="Arial" w:cs="Arial"/>
          <w:spacing w:val="2"/>
          <w:sz w:val="22"/>
          <w:szCs w:val="22"/>
        </w:rPr>
        <w:t>u</w:t>
      </w:r>
      <w:r w:rsidRPr="007939E2">
        <w:rPr>
          <w:rFonts w:ascii="Arial" w:eastAsia="Calibri" w:hAnsi="Arial" w:cs="Arial"/>
          <w:spacing w:val="1"/>
          <w:sz w:val="22"/>
          <w:szCs w:val="22"/>
        </w:rPr>
        <w:t>j</w:t>
      </w:r>
      <w:r w:rsidRPr="007939E2">
        <w:rPr>
          <w:rFonts w:ascii="Arial" w:eastAsia="Calibri" w:hAnsi="Arial" w:cs="Arial"/>
          <w:spacing w:val="-1"/>
          <w:sz w:val="22"/>
          <w:szCs w:val="22"/>
        </w:rPr>
        <w:t>u</w:t>
      </w:r>
      <w:r w:rsidRPr="007939E2">
        <w:rPr>
          <w:rFonts w:ascii="Arial" w:eastAsia="Calibri" w:hAnsi="Arial" w:cs="Arial"/>
          <w:sz w:val="22"/>
          <w:szCs w:val="22"/>
        </w:rPr>
        <w:t xml:space="preserve">i </w:t>
      </w:r>
      <w:r w:rsidRPr="007939E2">
        <w:rPr>
          <w:rFonts w:ascii="Arial" w:eastAsia="Calibri" w:hAnsi="Arial" w:cs="Arial"/>
          <w:spacing w:val="10"/>
          <w:sz w:val="22"/>
          <w:szCs w:val="22"/>
        </w:rPr>
        <w:t xml:space="preserve"> </w:t>
      </w:r>
      <w:r w:rsidRPr="007939E2">
        <w:rPr>
          <w:rFonts w:ascii="Arial" w:eastAsia="Calibri" w:hAnsi="Arial" w:cs="Arial"/>
          <w:spacing w:val="1"/>
          <w:sz w:val="22"/>
          <w:szCs w:val="22"/>
        </w:rPr>
        <w:t>o</w:t>
      </w:r>
      <w:r w:rsidRPr="007939E2">
        <w:rPr>
          <w:rFonts w:ascii="Arial" w:eastAsia="Calibri" w:hAnsi="Arial" w:cs="Arial"/>
          <w:spacing w:val="-1"/>
          <w:sz w:val="22"/>
          <w:szCs w:val="22"/>
        </w:rPr>
        <w:t>l</w:t>
      </w:r>
      <w:r w:rsidRPr="007939E2">
        <w:rPr>
          <w:rFonts w:ascii="Arial" w:eastAsia="Calibri" w:hAnsi="Arial" w:cs="Arial"/>
          <w:spacing w:val="1"/>
          <w:sz w:val="22"/>
          <w:szCs w:val="22"/>
        </w:rPr>
        <w:t>e</w:t>
      </w:r>
      <w:r w:rsidRPr="007939E2">
        <w:rPr>
          <w:rFonts w:ascii="Arial" w:eastAsia="Calibri" w:hAnsi="Arial" w:cs="Arial"/>
          <w:sz w:val="22"/>
          <w:szCs w:val="22"/>
        </w:rPr>
        <w:t xml:space="preserve">h </w:t>
      </w:r>
      <w:r w:rsidRPr="007939E2">
        <w:rPr>
          <w:rFonts w:ascii="Arial" w:eastAsia="Calibri" w:hAnsi="Arial" w:cs="Arial"/>
          <w:spacing w:val="2"/>
          <w:sz w:val="22"/>
          <w:szCs w:val="22"/>
        </w:rPr>
        <w:t xml:space="preserve"> </w:t>
      </w:r>
      <w:r w:rsidR="004A7C81" w:rsidRPr="007939E2">
        <w:rPr>
          <w:rFonts w:ascii="Arial" w:eastAsia="Calibri" w:hAnsi="Arial" w:cs="Arial"/>
          <w:spacing w:val="-1"/>
          <w:sz w:val="22"/>
          <w:szCs w:val="22"/>
        </w:rPr>
        <w:t>direktur</w:t>
      </w:r>
      <w:r w:rsidRPr="007939E2">
        <w:rPr>
          <w:rFonts w:ascii="Arial" w:eastAsia="Calibri" w:hAnsi="Arial" w:cs="Arial"/>
          <w:sz w:val="22"/>
          <w:szCs w:val="22"/>
        </w:rPr>
        <w:t xml:space="preserve"> </w:t>
      </w:r>
      <w:r w:rsidRPr="007939E2">
        <w:rPr>
          <w:rFonts w:ascii="Arial" w:eastAsia="Calibri" w:hAnsi="Arial" w:cs="Arial"/>
          <w:spacing w:val="7"/>
          <w:sz w:val="22"/>
          <w:szCs w:val="22"/>
        </w:rPr>
        <w:t xml:space="preserve"> </w:t>
      </w:r>
      <w:r w:rsidRPr="007939E2">
        <w:rPr>
          <w:rFonts w:ascii="Arial" w:eastAsia="Calibri" w:hAnsi="Arial" w:cs="Arial"/>
          <w:spacing w:val="-3"/>
          <w:sz w:val="22"/>
          <w:szCs w:val="22"/>
        </w:rPr>
        <w:t>d</w:t>
      </w:r>
      <w:r w:rsidRPr="007939E2">
        <w:rPr>
          <w:rFonts w:ascii="Arial" w:eastAsia="Calibri" w:hAnsi="Arial" w:cs="Arial"/>
          <w:spacing w:val="3"/>
          <w:sz w:val="22"/>
          <w:szCs w:val="22"/>
        </w:rPr>
        <w:t>a</w:t>
      </w:r>
      <w:r w:rsidRPr="007939E2">
        <w:rPr>
          <w:rFonts w:ascii="Arial" w:eastAsia="Calibri" w:hAnsi="Arial" w:cs="Arial"/>
          <w:sz w:val="22"/>
          <w:szCs w:val="22"/>
        </w:rPr>
        <w:t xml:space="preserve">n </w:t>
      </w:r>
      <w:r w:rsidRPr="007939E2">
        <w:rPr>
          <w:rFonts w:ascii="Arial" w:eastAsia="Calibri" w:hAnsi="Arial" w:cs="Arial"/>
          <w:spacing w:val="1"/>
          <w:sz w:val="22"/>
          <w:szCs w:val="22"/>
        </w:rPr>
        <w:t xml:space="preserve"> </w:t>
      </w:r>
      <w:r w:rsidRPr="007939E2">
        <w:rPr>
          <w:rFonts w:ascii="Arial" w:eastAsia="Calibri" w:hAnsi="Arial" w:cs="Arial"/>
          <w:spacing w:val="-1"/>
          <w:w w:val="102"/>
          <w:sz w:val="22"/>
          <w:szCs w:val="22"/>
        </w:rPr>
        <w:t>d</w:t>
      </w:r>
      <w:r w:rsidRPr="007939E2">
        <w:rPr>
          <w:rFonts w:ascii="Arial" w:eastAsia="Calibri" w:hAnsi="Arial" w:cs="Arial"/>
          <w:spacing w:val="1"/>
          <w:w w:val="102"/>
          <w:sz w:val="22"/>
          <w:szCs w:val="22"/>
        </w:rPr>
        <w:t>i</w:t>
      </w:r>
      <w:r w:rsidRPr="007939E2">
        <w:rPr>
          <w:rFonts w:ascii="Arial" w:eastAsia="Calibri" w:hAnsi="Arial" w:cs="Arial"/>
          <w:spacing w:val="-2"/>
          <w:w w:val="102"/>
          <w:sz w:val="22"/>
          <w:szCs w:val="22"/>
        </w:rPr>
        <w:t>s</w:t>
      </w:r>
      <w:r w:rsidRPr="007939E2">
        <w:rPr>
          <w:rFonts w:ascii="Arial" w:eastAsia="Calibri" w:hAnsi="Arial" w:cs="Arial"/>
          <w:spacing w:val="1"/>
          <w:w w:val="102"/>
          <w:sz w:val="22"/>
          <w:szCs w:val="22"/>
        </w:rPr>
        <w:t>e</w:t>
      </w:r>
      <w:r w:rsidRPr="007939E2">
        <w:rPr>
          <w:rFonts w:ascii="Arial" w:eastAsia="Calibri" w:hAnsi="Arial" w:cs="Arial"/>
          <w:spacing w:val="-1"/>
          <w:w w:val="102"/>
          <w:sz w:val="22"/>
          <w:szCs w:val="22"/>
        </w:rPr>
        <w:t>p</w:t>
      </w:r>
      <w:r w:rsidRPr="007939E2">
        <w:rPr>
          <w:rFonts w:ascii="Arial" w:eastAsia="Calibri" w:hAnsi="Arial" w:cs="Arial"/>
          <w:w w:val="102"/>
          <w:sz w:val="22"/>
          <w:szCs w:val="22"/>
        </w:rPr>
        <w:t>a</w:t>
      </w:r>
      <w:r w:rsidRPr="007939E2">
        <w:rPr>
          <w:rFonts w:ascii="Arial" w:eastAsia="Calibri" w:hAnsi="Arial" w:cs="Arial"/>
          <w:spacing w:val="3"/>
          <w:w w:val="102"/>
          <w:sz w:val="22"/>
          <w:szCs w:val="22"/>
        </w:rPr>
        <w:t>k</w:t>
      </w:r>
      <w:r w:rsidRPr="007939E2">
        <w:rPr>
          <w:rFonts w:ascii="Arial" w:eastAsia="Calibri" w:hAnsi="Arial" w:cs="Arial"/>
          <w:w w:val="102"/>
          <w:sz w:val="22"/>
          <w:szCs w:val="22"/>
        </w:rPr>
        <w:t>a</w:t>
      </w:r>
      <w:r w:rsidRPr="007939E2">
        <w:rPr>
          <w:rFonts w:ascii="Arial" w:eastAsia="Calibri" w:hAnsi="Arial" w:cs="Arial"/>
          <w:spacing w:val="-1"/>
          <w:w w:val="102"/>
          <w:sz w:val="22"/>
          <w:szCs w:val="22"/>
        </w:rPr>
        <w:t>t</w:t>
      </w:r>
      <w:r w:rsidRPr="007939E2">
        <w:rPr>
          <w:rFonts w:ascii="Arial" w:eastAsia="Calibri" w:hAnsi="Arial" w:cs="Arial"/>
          <w:w w:val="102"/>
          <w:sz w:val="22"/>
          <w:szCs w:val="22"/>
        </w:rPr>
        <w:t xml:space="preserve">i </w:t>
      </w:r>
      <w:r w:rsidRPr="007939E2">
        <w:rPr>
          <w:rFonts w:ascii="Arial" w:eastAsia="Calibri" w:hAnsi="Arial" w:cs="Arial"/>
          <w:spacing w:val="-1"/>
          <w:sz w:val="22"/>
          <w:szCs w:val="22"/>
        </w:rPr>
        <w:t>b</w:t>
      </w:r>
      <w:r w:rsidRPr="007939E2">
        <w:rPr>
          <w:rFonts w:ascii="Arial" w:eastAsia="Calibri" w:hAnsi="Arial" w:cs="Arial"/>
          <w:spacing w:val="1"/>
          <w:sz w:val="22"/>
          <w:szCs w:val="22"/>
        </w:rPr>
        <w:t>ers</w:t>
      </w:r>
      <w:r w:rsidRPr="007939E2">
        <w:rPr>
          <w:rFonts w:ascii="Arial" w:eastAsia="Calibri" w:hAnsi="Arial" w:cs="Arial"/>
          <w:sz w:val="22"/>
          <w:szCs w:val="22"/>
        </w:rPr>
        <w:t>ama</w:t>
      </w:r>
      <w:r w:rsidRPr="007939E2">
        <w:rPr>
          <w:rFonts w:ascii="Arial" w:eastAsia="Calibri" w:hAnsi="Arial" w:cs="Arial"/>
          <w:spacing w:val="11"/>
          <w:sz w:val="22"/>
          <w:szCs w:val="22"/>
        </w:rPr>
        <w:t xml:space="preserve"> </w:t>
      </w:r>
      <w:r w:rsidRPr="007939E2">
        <w:rPr>
          <w:rFonts w:ascii="Arial" w:eastAsia="Calibri" w:hAnsi="Arial" w:cs="Arial"/>
          <w:spacing w:val="-3"/>
          <w:sz w:val="22"/>
          <w:szCs w:val="22"/>
        </w:rPr>
        <w:t>d</w:t>
      </w:r>
      <w:r w:rsidRPr="007939E2">
        <w:rPr>
          <w:rFonts w:ascii="Arial" w:eastAsia="Calibri" w:hAnsi="Arial" w:cs="Arial"/>
          <w:spacing w:val="1"/>
          <w:sz w:val="22"/>
          <w:szCs w:val="22"/>
        </w:rPr>
        <w:t>il</w:t>
      </w:r>
      <w:r w:rsidRPr="007939E2">
        <w:rPr>
          <w:rFonts w:ascii="Arial" w:eastAsia="Calibri" w:hAnsi="Arial" w:cs="Arial"/>
          <w:sz w:val="22"/>
          <w:szCs w:val="22"/>
        </w:rPr>
        <w:t>a</w:t>
      </w:r>
      <w:r w:rsidRPr="007939E2">
        <w:rPr>
          <w:rFonts w:ascii="Arial" w:eastAsia="Calibri" w:hAnsi="Arial" w:cs="Arial"/>
          <w:spacing w:val="1"/>
          <w:sz w:val="22"/>
          <w:szCs w:val="22"/>
        </w:rPr>
        <w:t>k</w:t>
      </w:r>
      <w:r w:rsidRPr="007939E2">
        <w:rPr>
          <w:rFonts w:ascii="Arial" w:eastAsia="Calibri" w:hAnsi="Arial" w:cs="Arial"/>
          <w:spacing w:val="-1"/>
          <w:sz w:val="22"/>
          <w:szCs w:val="22"/>
        </w:rPr>
        <w:t>u</w:t>
      </w:r>
      <w:r w:rsidRPr="007939E2">
        <w:rPr>
          <w:rFonts w:ascii="Arial" w:eastAsia="Calibri" w:hAnsi="Arial" w:cs="Arial"/>
          <w:spacing w:val="1"/>
          <w:sz w:val="22"/>
          <w:szCs w:val="22"/>
        </w:rPr>
        <w:t>k</w:t>
      </w:r>
      <w:r w:rsidRPr="007939E2">
        <w:rPr>
          <w:rFonts w:ascii="Arial" w:eastAsia="Calibri" w:hAnsi="Arial" w:cs="Arial"/>
          <w:sz w:val="22"/>
          <w:szCs w:val="22"/>
        </w:rPr>
        <w:t>an</w:t>
      </w:r>
      <w:r w:rsidRPr="007939E2">
        <w:rPr>
          <w:rFonts w:ascii="Arial" w:eastAsia="Calibri" w:hAnsi="Arial" w:cs="Arial"/>
          <w:spacing w:val="12"/>
          <w:sz w:val="22"/>
          <w:szCs w:val="22"/>
        </w:rPr>
        <w:t xml:space="preserve"> </w:t>
      </w:r>
      <w:r w:rsidRPr="007939E2">
        <w:rPr>
          <w:rFonts w:ascii="Arial" w:eastAsia="Calibri" w:hAnsi="Arial" w:cs="Arial"/>
          <w:spacing w:val="-2"/>
          <w:sz w:val="22"/>
          <w:szCs w:val="22"/>
        </w:rPr>
        <w:t>s</w:t>
      </w:r>
      <w:r w:rsidRPr="007939E2">
        <w:rPr>
          <w:rFonts w:ascii="Arial" w:eastAsia="Calibri" w:hAnsi="Arial" w:cs="Arial"/>
          <w:spacing w:val="1"/>
          <w:sz w:val="22"/>
          <w:szCs w:val="22"/>
        </w:rPr>
        <w:t>os</w:t>
      </w:r>
      <w:r w:rsidRPr="007939E2">
        <w:rPr>
          <w:rFonts w:ascii="Arial" w:eastAsia="Calibri" w:hAnsi="Arial" w:cs="Arial"/>
          <w:spacing w:val="-1"/>
          <w:sz w:val="22"/>
          <w:szCs w:val="22"/>
        </w:rPr>
        <w:t>i</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1"/>
          <w:sz w:val="22"/>
          <w:szCs w:val="22"/>
        </w:rPr>
        <w:t>i</w:t>
      </w:r>
      <w:r w:rsidRPr="007939E2">
        <w:rPr>
          <w:rFonts w:ascii="Arial" w:eastAsia="Calibri" w:hAnsi="Arial" w:cs="Arial"/>
          <w:spacing w:val="-2"/>
          <w:sz w:val="22"/>
          <w:szCs w:val="22"/>
        </w:rPr>
        <w:t>s</w:t>
      </w:r>
      <w:r w:rsidRPr="007939E2">
        <w:rPr>
          <w:rFonts w:ascii="Arial" w:eastAsia="Calibri" w:hAnsi="Arial" w:cs="Arial"/>
          <w:spacing w:val="3"/>
          <w:sz w:val="22"/>
          <w:szCs w:val="22"/>
        </w:rPr>
        <w:t>a</w:t>
      </w:r>
      <w:r w:rsidRPr="007939E2">
        <w:rPr>
          <w:rFonts w:ascii="Arial" w:eastAsia="Calibri" w:hAnsi="Arial" w:cs="Arial"/>
          <w:spacing w:val="-2"/>
          <w:sz w:val="22"/>
          <w:szCs w:val="22"/>
        </w:rPr>
        <w:t>s</w:t>
      </w:r>
      <w:r w:rsidRPr="007939E2">
        <w:rPr>
          <w:rFonts w:ascii="Arial" w:eastAsia="Calibri" w:hAnsi="Arial" w:cs="Arial"/>
          <w:sz w:val="22"/>
          <w:szCs w:val="22"/>
        </w:rPr>
        <w:t>i</w:t>
      </w:r>
      <w:r w:rsidRPr="007939E2">
        <w:rPr>
          <w:rFonts w:ascii="Arial" w:eastAsia="Calibri" w:hAnsi="Arial" w:cs="Arial"/>
          <w:spacing w:val="12"/>
          <w:sz w:val="22"/>
          <w:szCs w:val="22"/>
        </w:rPr>
        <w:t xml:space="preserve"> </w:t>
      </w:r>
      <w:r w:rsidRPr="007939E2">
        <w:rPr>
          <w:rFonts w:ascii="Arial" w:eastAsia="Calibri" w:hAnsi="Arial" w:cs="Arial"/>
          <w:spacing w:val="1"/>
          <w:sz w:val="22"/>
          <w:szCs w:val="22"/>
        </w:rPr>
        <w:t>ke</w:t>
      </w:r>
      <w:r w:rsidRPr="007939E2">
        <w:rPr>
          <w:rFonts w:ascii="Arial" w:eastAsia="Calibri" w:hAnsi="Arial" w:cs="Arial"/>
          <w:spacing w:val="-1"/>
          <w:sz w:val="22"/>
          <w:szCs w:val="22"/>
        </w:rPr>
        <w:t>p</w:t>
      </w:r>
      <w:r w:rsidRPr="007939E2">
        <w:rPr>
          <w:rFonts w:ascii="Arial" w:eastAsia="Calibri" w:hAnsi="Arial" w:cs="Arial"/>
          <w:sz w:val="22"/>
          <w:szCs w:val="22"/>
        </w:rPr>
        <w:t>a</w:t>
      </w:r>
      <w:r w:rsidRPr="007939E2">
        <w:rPr>
          <w:rFonts w:ascii="Arial" w:eastAsia="Calibri" w:hAnsi="Arial" w:cs="Arial"/>
          <w:spacing w:val="-1"/>
          <w:sz w:val="22"/>
          <w:szCs w:val="22"/>
        </w:rPr>
        <w:t>d</w:t>
      </w:r>
      <w:r w:rsidRPr="007939E2">
        <w:rPr>
          <w:rFonts w:ascii="Arial" w:eastAsia="Calibri" w:hAnsi="Arial" w:cs="Arial"/>
          <w:sz w:val="22"/>
          <w:szCs w:val="22"/>
        </w:rPr>
        <w:t>a</w:t>
      </w:r>
      <w:r w:rsidRPr="007939E2">
        <w:rPr>
          <w:rFonts w:ascii="Arial" w:eastAsia="Calibri" w:hAnsi="Arial" w:cs="Arial"/>
          <w:spacing w:val="9"/>
          <w:sz w:val="22"/>
          <w:szCs w:val="22"/>
        </w:rPr>
        <w:t xml:space="preserve"> </w:t>
      </w:r>
      <w:r w:rsidRPr="007939E2">
        <w:rPr>
          <w:rFonts w:ascii="Arial" w:eastAsia="Calibri" w:hAnsi="Arial" w:cs="Arial"/>
          <w:spacing w:val="-1"/>
          <w:sz w:val="22"/>
          <w:szCs w:val="22"/>
        </w:rPr>
        <w:t>u</w:t>
      </w:r>
      <w:r w:rsidRPr="007939E2">
        <w:rPr>
          <w:rFonts w:ascii="Arial" w:eastAsia="Calibri" w:hAnsi="Arial" w:cs="Arial"/>
          <w:spacing w:val="-3"/>
          <w:sz w:val="22"/>
          <w:szCs w:val="22"/>
        </w:rPr>
        <w:t>n</w:t>
      </w:r>
      <w:r w:rsidRPr="007939E2">
        <w:rPr>
          <w:rFonts w:ascii="Arial" w:eastAsia="Calibri" w:hAnsi="Arial" w:cs="Arial"/>
          <w:spacing w:val="1"/>
          <w:sz w:val="22"/>
          <w:szCs w:val="22"/>
        </w:rPr>
        <w:t>i</w:t>
      </w:r>
      <w:r w:rsidRPr="007939E2">
        <w:rPr>
          <w:rFonts w:ascii="Arial" w:eastAsia="Calibri" w:hAnsi="Arial" w:cs="Arial"/>
          <w:sz w:val="22"/>
          <w:szCs w:val="22"/>
        </w:rPr>
        <w:t xml:space="preserve">t </w:t>
      </w:r>
      <w:r w:rsidRPr="007939E2">
        <w:rPr>
          <w:rFonts w:ascii="Arial" w:eastAsia="Calibri" w:hAnsi="Arial" w:cs="Arial"/>
          <w:spacing w:val="-1"/>
          <w:sz w:val="22"/>
          <w:szCs w:val="22"/>
        </w:rPr>
        <w:t>t</w:t>
      </w:r>
      <w:r w:rsidRPr="007939E2">
        <w:rPr>
          <w:rFonts w:ascii="Arial" w:eastAsia="Calibri" w:hAnsi="Arial" w:cs="Arial"/>
          <w:spacing w:val="1"/>
          <w:sz w:val="22"/>
          <w:szCs w:val="22"/>
        </w:rPr>
        <w:t>er</w:t>
      </w:r>
      <w:r w:rsidRPr="007939E2">
        <w:rPr>
          <w:rFonts w:ascii="Arial" w:eastAsia="Calibri" w:hAnsi="Arial" w:cs="Arial"/>
          <w:spacing w:val="3"/>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i</w:t>
      </w:r>
      <w:r w:rsidRPr="007939E2">
        <w:rPr>
          <w:rFonts w:ascii="Arial" w:eastAsia="Calibri" w:hAnsi="Arial" w:cs="Arial"/>
          <w:spacing w:val="1"/>
          <w:sz w:val="22"/>
          <w:szCs w:val="22"/>
        </w:rPr>
        <w:t>t</w:t>
      </w:r>
      <w:r w:rsidRPr="007939E2">
        <w:rPr>
          <w:rFonts w:ascii="Arial" w:eastAsia="Calibri" w:hAnsi="Arial" w:cs="Arial"/>
          <w:sz w:val="22"/>
          <w:szCs w:val="22"/>
        </w:rPr>
        <w:t>,</w:t>
      </w:r>
      <w:r w:rsidRPr="007939E2">
        <w:rPr>
          <w:rFonts w:ascii="Arial" w:eastAsia="Calibri" w:hAnsi="Arial" w:cs="Arial"/>
          <w:spacing w:val="9"/>
          <w:sz w:val="22"/>
          <w:szCs w:val="22"/>
        </w:rPr>
        <w:t xml:space="preserve"> </w:t>
      </w:r>
      <w:r w:rsidRPr="007939E2">
        <w:rPr>
          <w:rFonts w:ascii="Arial" w:eastAsia="Calibri" w:hAnsi="Arial" w:cs="Arial"/>
          <w:sz w:val="22"/>
          <w:szCs w:val="22"/>
        </w:rPr>
        <w:t>ag</w:t>
      </w:r>
      <w:r w:rsidRPr="007939E2">
        <w:rPr>
          <w:rFonts w:ascii="Arial" w:eastAsia="Calibri" w:hAnsi="Arial" w:cs="Arial"/>
          <w:spacing w:val="3"/>
          <w:sz w:val="22"/>
          <w:szCs w:val="22"/>
        </w:rPr>
        <w:t>a</w:t>
      </w:r>
      <w:r w:rsidRPr="007939E2">
        <w:rPr>
          <w:rFonts w:ascii="Arial" w:eastAsia="Calibri" w:hAnsi="Arial" w:cs="Arial"/>
          <w:sz w:val="22"/>
          <w:szCs w:val="22"/>
        </w:rPr>
        <w:t>r</w:t>
      </w:r>
      <w:r w:rsidRPr="007939E2">
        <w:rPr>
          <w:rFonts w:ascii="Arial" w:eastAsia="Calibri" w:hAnsi="Arial" w:cs="Arial"/>
          <w:spacing w:val="2"/>
          <w:sz w:val="22"/>
          <w:szCs w:val="22"/>
        </w:rPr>
        <w:t xml:space="preserve"> </w:t>
      </w:r>
      <w:r w:rsidRPr="007939E2">
        <w:rPr>
          <w:rFonts w:ascii="Arial" w:eastAsia="Calibri" w:hAnsi="Arial" w:cs="Arial"/>
          <w:spacing w:val="-1"/>
          <w:sz w:val="22"/>
          <w:szCs w:val="22"/>
        </w:rPr>
        <w:t>u</w:t>
      </w:r>
      <w:r w:rsidRPr="007939E2">
        <w:rPr>
          <w:rFonts w:ascii="Arial" w:eastAsia="Calibri" w:hAnsi="Arial" w:cs="Arial"/>
          <w:spacing w:val="-3"/>
          <w:sz w:val="22"/>
          <w:szCs w:val="22"/>
        </w:rPr>
        <w:t>n</w:t>
      </w:r>
      <w:r w:rsidRPr="007939E2">
        <w:rPr>
          <w:rFonts w:ascii="Arial" w:eastAsia="Calibri" w:hAnsi="Arial" w:cs="Arial"/>
          <w:spacing w:val="1"/>
          <w:sz w:val="22"/>
          <w:szCs w:val="22"/>
        </w:rPr>
        <w:t>i</w:t>
      </w:r>
      <w:r w:rsidRPr="007939E2">
        <w:rPr>
          <w:rFonts w:ascii="Arial" w:eastAsia="Calibri" w:hAnsi="Arial" w:cs="Arial"/>
          <w:sz w:val="22"/>
          <w:szCs w:val="22"/>
        </w:rPr>
        <w:t xml:space="preserve">t </w:t>
      </w:r>
      <w:r w:rsidRPr="007939E2">
        <w:rPr>
          <w:rFonts w:ascii="Arial" w:eastAsia="Calibri" w:hAnsi="Arial" w:cs="Arial"/>
          <w:spacing w:val="-1"/>
          <w:sz w:val="22"/>
          <w:szCs w:val="22"/>
        </w:rPr>
        <w:t>t</w:t>
      </w:r>
      <w:r w:rsidRPr="007939E2">
        <w:rPr>
          <w:rFonts w:ascii="Arial" w:eastAsia="Calibri" w:hAnsi="Arial" w:cs="Arial"/>
          <w:spacing w:val="1"/>
          <w:sz w:val="22"/>
          <w:szCs w:val="22"/>
        </w:rPr>
        <w:t>er</w:t>
      </w:r>
      <w:r w:rsidRPr="007939E2">
        <w:rPr>
          <w:rFonts w:ascii="Arial" w:eastAsia="Calibri" w:hAnsi="Arial" w:cs="Arial"/>
          <w:spacing w:val="3"/>
          <w:sz w:val="22"/>
          <w:szCs w:val="22"/>
        </w:rPr>
        <w:t>k</w:t>
      </w:r>
      <w:r w:rsidRPr="007939E2">
        <w:rPr>
          <w:rFonts w:ascii="Arial" w:eastAsia="Calibri" w:hAnsi="Arial" w:cs="Arial"/>
          <w:sz w:val="22"/>
          <w:szCs w:val="22"/>
        </w:rPr>
        <w:t>a</w:t>
      </w:r>
      <w:r w:rsidRPr="007939E2">
        <w:rPr>
          <w:rFonts w:ascii="Arial" w:eastAsia="Calibri" w:hAnsi="Arial" w:cs="Arial"/>
          <w:spacing w:val="-1"/>
          <w:sz w:val="22"/>
          <w:szCs w:val="22"/>
        </w:rPr>
        <w:t>i</w:t>
      </w:r>
      <w:r w:rsidRPr="007939E2">
        <w:rPr>
          <w:rFonts w:ascii="Arial" w:eastAsia="Calibri" w:hAnsi="Arial" w:cs="Arial"/>
          <w:sz w:val="22"/>
          <w:szCs w:val="22"/>
        </w:rPr>
        <w:t>t</w:t>
      </w:r>
      <w:r w:rsidRPr="007939E2">
        <w:rPr>
          <w:rFonts w:ascii="Arial" w:eastAsia="Calibri" w:hAnsi="Arial" w:cs="Arial"/>
          <w:spacing w:val="7"/>
          <w:sz w:val="22"/>
          <w:szCs w:val="22"/>
        </w:rPr>
        <w:t xml:space="preserve"> </w:t>
      </w:r>
      <w:r w:rsidRPr="007939E2">
        <w:rPr>
          <w:rFonts w:ascii="Arial" w:eastAsia="Calibri" w:hAnsi="Arial" w:cs="Arial"/>
          <w:spacing w:val="-1"/>
          <w:sz w:val="22"/>
          <w:szCs w:val="22"/>
        </w:rPr>
        <w:t>d</w:t>
      </w:r>
      <w:r w:rsidRPr="007939E2">
        <w:rPr>
          <w:rFonts w:ascii="Arial" w:eastAsia="Calibri" w:hAnsi="Arial" w:cs="Arial"/>
          <w:sz w:val="22"/>
          <w:szCs w:val="22"/>
        </w:rPr>
        <w:t>a</w:t>
      </w:r>
      <w:r w:rsidRPr="007939E2">
        <w:rPr>
          <w:rFonts w:ascii="Arial" w:eastAsia="Calibri" w:hAnsi="Arial" w:cs="Arial"/>
          <w:spacing w:val="-1"/>
          <w:sz w:val="22"/>
          <w:szCs w:val="22"/>
        </w:rPr>
        <w:t>p</w:t>
      </w:r>
      <w:r w:rsidRPr="007939E2">
        <w:rPr>
          <w:rFonts w:ascii="Arial" w:eastAsia="Calibri" w:hAnsi="Arial" w:cs="Arial"/>
          <w:sz w:val="22"/>
          <w:szCs w:val="22"/>
        </w:rPr>
        <w:t>at</w:t>
      </w:r>
      <w:r w:rsidRPr="007939E2">
        <w:rPr>
          <w:rFonts w:ascii="Arial" w:eastAsia="Calibri" w:hAnsi="Arial" w:cs="Arial"/>
          <w:spacing w:val="5"/>
          <w:sz w:val="22"/>
          <w:szCs w:val="22"/>
        </w:rPr>
        <w:t xml:space="preserve"> </w:t>
      </w:r>
      <w:r w:rsidRPr="007939E2">
        <w:rPr>
          <w:rFonts w:ascii="Arial" w:eastAsia="Calibri" w:hAnsi="Arial" w:cs="Arial"/>
          <w:w w:val="102"/>
          <w:sz w:val="22"/>
          <w:szCs w:val="22"/>
        </w:rPr>
        <w:t>m</w:t>
      </w:r>
      <w:r w:rsidRPr="007939E2">
        <w:rPr>
          <w:rFonts w:ascii="Arial" w:eastAsia="Calibri" w:hAnsi="Arial" w:cs="Arial"/>
          <w:spacing w:val="1"/>
          <w:w w:val="102"/>
          <w:sz w:val="22"/>
          <w:szCs w:val="22"/>
        </w:rPr>
        <w:t>el</w:t>
      </w:r>
      <w:r w:rsidRPr="007939E2">
        <w:rPr>
          <w:rFonts w:ascii="Arial" w:eastAsia="Calibri" w:hAnsi="Arial" w:cs="Arial"/>
          <w:w w:val="102"/>
          <w:sz w:val="22"/>
          <w:szCs w:val="22"/>
        </w:rPr>
        <w:t>a</w:t>
      </w:r>
      <w:r w:rsidRPr="007939E2">
        <w:rPr>
          <w:rFonts w:ascii="Arial" w:eastAsia="Calibri" w:hAnsi="Arial" w:cs="Arial"/>
          <w:spacing w:val="1"/>
          <w:w w:val="102"/>
          <w:sz w:val="22"/>
          <w:szCs w:val="22"/>
        </w:rPr>
        <w:t>k</w:t>
      </w:r>
      <w:r w:rsidRPr="007939E2">
        <w:rPr>
          <w:rFonts w:ascii="Arial" w:eastAsia="Calibri" w:hAnsi="Arial" w:cs="Arial"/>
          <w:spacing w:val="-1"/>
          <w:w w:val="102"/>
          <w:sz w:val="22"/>
          <w:szCs w:val="22"/>
        </w:rPr>
        <w:t>u</w:t>
      </w:r>
      <w:r w:rsidRPr="007939E2">
        <w:rPr>
          <w:rFonts w:ascii="Arial" w:eastAsia="Calibri" w:hAnsi="Arial" w:cs="Arial"/>
          <w:spacing w:val="1"/>
          <w:w w:val="102"/>
          <w:sz w:val="22"/>
          <w:szCs w:val="22"/>
        </w:rPr>
        <w:t>k</w:t>
      </w:r>
      <w:r w:rsidRPr="007939E2">
        <w:rPr>
          <w:rFonts w:ascii="Arial" w:eastAsia="Calibri" w:hAnsi="Arial" w:cs="Arial"/>
          <w:w w:val="102"/>
          <w:sz w:val="22"/>
          <w:szCs w:val="22"/>
        </w:rPr>
        <w:t xml:space="preserve">an </w:t>
      </w:r>
      <w:r w:rsidRPr="007939E2">
        <w:rPr>
          <w:rFonts w:ascii="Arial" w:eastAsia="Calibri" w:hAnsi="Arial" w:cs="Arial"/>
          <w:spacing w:val="-1"/>
          <w:sz w:val="22"/>
          <w:szCs w:val="22"/>
        </w:rPr>
        <w:t>t</w:t>
      </w:r>
      <w:r w:rsidRPr="007939E2">
        <w:rPr>
          <w:rFonts w:ascii="Arial" w:eastAsia="Calibri" w:hAnsi="Arial" w:cs="Arial"/>
          <w:spacing w:val="1"/>
          <w:sz w:val="22"/>
          <w:szCs w:val="22"/>
        </w:rPr>
        <w:t>i</w:t>
      </w:r>
      <w:r w:rsidRPr="007939E2">
        <w:rPr>
          <w:rFonts w:ascii="Arial" w:eastAsia="Calibri" w:hAnsi="Arial" w:cs="Arial"/>
          <w:spacing w:val="2"/>
          <w:sz w:val="22"/>
          <w:szCs w:val="22"/>
        </w:rPr>
        <w:t>n</w:t>
      </w:r>
      <w:r w:rsidRPr="007939E2">
        <w:rPr>
          <w:rFonts w:ascii="Arial" w:eastAsia="Calibri" w:hAnsi="Arial" w:cs="Arial"/>
          <w:spacing w:val="-1"/>
          <w:sz w:val="22"/>
          <w:szCs w:val="22"/>
        </w:rPr>
        <w:t>d</w:t>
      </w:r>
      <w:r w:rsidRPr="007939E2">
        <w:rPr>
          <w:rFonts w:ascii="Arial" w:eastAsia="Calibri" w:hAnsi="Arial" w:cs="Arial"/>
          <w:sz w:val="22"/>
          <w:szCs w:val="22"/>
        </w:rPr>
        <w:t>ak</w:t>
      </w:r>
      <w:r w:rsidRPr="007939E2">
        <w:rPr>
          <w:rFonts w:ascii="Arial" w:eastAsia="Calibri" w:hAnsi="Arial" w:cs="Arial"/>
          <w:spacing w:val="9"/>
          <w:sz w:val="22"/>
          <w:szCs w:val="22"/>
        </w:rPr>
        <w:t xml:space="preserve"> </w:t>
      </w:r>
      <w:r w:rsidRPr="007939E2">
        <w:rPr>
          <w:rFonts w:ascii="Arial" w:eastAsia="Calibri" w:hAnsi="Arial" w:cs="Arial"/>
          <w:spacing w:val="-1"/>
          <w:sz w:val="22"/>
          <w:szCs w:val="22"/>
        </w:rPr>
        <w:t>l</w:t>
      </w:r>
      <w:r w:rsidRPr="007939E2">
        <w:rPr>
          <w:rFonts w:ascii="Arial" w:eastAsia="Calibri" w:hAnsi="Arial" w:cs="Arial"/>
          <w:sz w:val="22"/>
          <w:szCs w:val="22"/>
        </w:rPr>
        <w:t>a</w:t>
      </w:r>
      <w:r w:rsidRPr="007939E2">
        <w:rPr>
          <w:rFonts w:ascii="Arial" w:eastAsia="Calibri" w:hAnsi="Arial" w:cs="Arial"/>
          <w:spacing w:val="2"/>
          <w:sz w:val="22"/>
          <w:szCs w:val="22"/>
        </w:rPr>
        <w:t>n</w:t>
      </w:r>
      <w:r w:rsidRPr="007939E2">
        <w:rPr>
          <w:rFonts w:ascii="Arial" w:eastAsia="Calibri" w:hAnsi="Arial" w:cs="Arial"/>
          <w:spacing w:val="-1"/>
          <w:sz w:val="22"/>
          <w:szCs w:val="22"/>
        </w:rPr>
        <w:t>j</w:t>
      </w:r>
      <w:r w:rsidRPr="007939E2">
        <w:rPr>
          <w:rFonts w:ascii="Arial" w:eastAsia="Calibri" w:hAnsi="Arial" w:cs="Arial"/>
          <w:spacing w:val="2"/>
          <w:sz w:val="22"/>
          <w:szCs w:val="22"/>
        </w:rPr>
        <w:t>u</w:t>
      </w:r>
      <w:r w:rsidRPr="007939E2">
        <w:rPr>
          <w:rFonts w:ascii="Arial" w:eastAsia="Calibri" w:hAnsi="Arial" w:cs="Arial"/>
          <w:spacing w:val="-1"/>
          <w:sz w:val="22"/>
          <w:szCs w:val="22"/>
        </w:rPr>
        <w:t>t</w:t>
      </w:r>
      <w:r w:rsidRPr="007939E2">
        <w:rPr>
          <w:rFonts w:ascii="Arial" w:eastAsia="Calibri" w:hAnsi="Arial" w:cs="Arial"/>
          <w:sz w:val="22"/>
          <w:szCs w:val="22"/>
        </w:rPr>
        <w:t>.</w:t>
      </w:r>
      <w:r w:rsidRPr="007939E2">
        <w:rPr>
          <w:rFonts w:ascii="Arial" w:eastAsia="Calibri" w:hAnsi="Arial" w:cs="Arial"/>
          <w:spacing w:val="7"/>
          <w:sz w:val="22"/>
          <w:szCs w:val="22"/>
        </w:rPr>
        <w:t xml:space="preserve"> </w:t>
      </w:r>
      <w:r w:rsidRPr="007939E2">
        <w:rPr>
          <w:rFonts w:ascii="Arial" w:eastAsia="Calibri" w:hAnsi="Arial" w:cs="Arial"/>
          <w:spacing w:val="2"/>
          <w:sz w:val="22"/>
          <w:szCs w:val="22"/>
        </w:rPr>
        <w:t>S</w:t>
      </w:r>
      <w:r w:rsidRPr="007939E2">
        <w:rPr>
          <w:rFonts w:ascii="Arial" w:eastAsia="Calibri" w:hAnsi="Arial" w:cs="Arial"/>
          <w:spacing w:val="1"/>
          <w:sz w:val="22"/>
          <w:szCs w:val="22"/>
        </w:rPr>
        <w:t>o</w:t>
      </w:r>
      <w:r w:rsidRPr="007939E2">
        <w:rPr>
          <w:rFonts w:ascii="Arial" w:eastAsia="Calibri" w:hAnsi="Arial" w:cs="Arial"/>
          <w:spacing w:val="-2"/>
          <w:sz w:val="22"/>
          <w:szCs w:val="22"/>
        </w:rPr>
        <w:t>s</w:t>
      </w:r>
      <w:r w:rsidRPr="007939E2">
        <w:rPr>
          <w:rFonts w:ascii="Arial" w:eastAsia="Calibri" w:hAnsi="Arial" w:cs="Arial"/>
          <w:spacing w:val="1"/>
          <w:sz w:val="22"/>
          <w:szCs w:val="22"/>
        </w:rPr>
        <w:t>i</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1"/>
          <w:sz w:val="22"/>
          <w:szCs w:val="22"/>
        </w:rPr>
        <w:t>i</w:t>
      </w:r>
      <w:r w:rsidRPr="007939E2">
        <w:rPr>
          <w:rFonts w:ascii="Arial" w:eastAsia="Calibri" w:hAnsi="Arial" w:cs="Arial"/>
          <w:spacing w:val="1"/>
          <w:sz w:val="22"/>
          <w:szCs w:val="22"/>
        </w:rPr>
        <w:t>s</w:t>
      </w:r>
      <w:r w:rsidRPr="007939E2">
        <w:rPr>
          <w:rFonts w:ascii="Arial" w:eastAsia="Calibri" w:hAnsi="Arial" w:cs="Arial"/>
          <w:sz w:val="22"/>
          <w:szCs w:val="22"/>
        </w:rPr>
        <w:t>a</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13"/>
          <w:sz w:val="22"/>
          <w:szCs w:val="22"/>
        </w:rPr>
        <w:t xml:space="preserve"> </w:t>
      </w:r>
      <w:r w:rsidRPr="007939E2">
        <w:rPr>
          <w:rFonts w:ascii="Arial" w:eastAsia="Calibri" w:hAnsi="Arial" w:cs="Arial"/>
          <w:spacing w:val="-1"/>
          <w:sz w:val="22"/>
          <w:szCs w:val="22"/>
        </w:rPr>
        <w:t>ind</w:t>
      </w:r>
      <w:r w:rsidRPr="007939E2">
        <w:rPr>
          <w:rFonts w:ascii="Arial" w:eastAsia="Calibri" w:hAnsi="Arial" w:cs="Arial"/>
          <w:spacing w:val="1"/>
          <w:sz w:val="22"/>
          <w:szCs w:val="22"/>
        </w:rPr>
        <w:t>ik</w:t>
      </w:r>
      <w:r w:rsidRPr="007939E2">
        <w:rPr>
          <w:rFonts w:ascii="Arial" w:eastAsia="Calibri" w:hAnsi="Arial" w:cs="Arial"/>
          <w:sz w:val="22"/>
          <w:szCs w:val="22"/>
        </w:rPr>
        <w:t>a</w:t>
      </w:r>
      <w:r w:rsidRPr="007939E2">
        <w:rPr>
          <w:rFonts w:ascii="Arial" w:eastAsia="Calibri" w:hAnsi="Arial" w:cs="Arial"/>
          <w:spacing w:val="-1"/>
          <w:sz w:val="22"/>
          <w:szCs w:val="22"/>
        </w:rPr>
        <w:t>t</w:t>
      </w:r>
      <w:r w:rsidRPr="007939E2">
        <w:rPr>
          <w:rFonts w:ascii="Arial" w:eastAsia="Calibri" w:hAnsi="Arial" w:cs="Arial"/>
          <w:spacing w:val="1"/>
          <w:sz w:val="22"/>
          <w:szCs w:val="22"/>
        </w:rPr>
        <w:t>o</w:t>
      </w:r>
      <w:r w:rsidRPr="007939E2">
        <w:rPr>
          <w:rFonts w:ascii="Arial" w:eastAsia="Calibri" w:hAnsi="Arial" w:cs="Arial"/>
          <w:sz w:val="22"/>
          <w:szCs w:val="22"/>
        </w:rPr>
        <w:t>r</w:t>
      </w:r>
      <w:r w:rsidRPr="007939E2">
        <w:rPr>
          <w:rFonts w:ascii="Arial" w:eastAsia="Calibri" w:hAnsi="Arial" w:cs="Arial"/>
          <w:spacing w:val="11"/>
          <w:sz w:val="22"/>
          <w:szCs w:val="22"/>
        </w:rPr>
        <w:t xml:space="preserve"> </w:t>
      </w:r>
      <w:r w:rsidRPr="007939E2">
        <w:rPr>
          <w:rFonts w:ascii="Arial" w:eastAsia="Calibri" w:hAnsi="Arial" w:cs="Arial"/>
          <w:sz w:val="22"/>
          <w:szCs w:val="22"/>
        </w:rPr>
        <w:t>m</w:t>
      </w:r>
      <w:r w:rsidRPr="007939E2">
        <w:rPr>
          <w:rFonts w:ascii="Arial" w:eastAsia="Calibri" w:hAnsi="Arial" w:cs="Arial"/>
          <w:spacing w:val="2"/>
          <w:sz w:val="22"/>
          <w:szCs w:val="22"/>
        </w:rPr>
        <w:t>u</w:t>
      </w:r>
      <w:r w:rsidRPr="007939E2">
        <w:rPr>
          <w:rFonts w:ascii="Arial" w:eastAsia="Calibri" w:hAnsi="Arial" w:cs="Arial"/>
          <w:spacing w:val="-1"/>
          <w:sz w:val="22"/>
          <w:szCs w:val="22"/>
        </w:rPr>
        <w:t>t</w:t>
      </w:r>
      <w:r w:rsidRPr="007939E2">
        <w:rPr>
          <w:rFonts w:ascii="Arial" w:eastAsia="Calibri" w:hAnsi="Arial" w:cs="Arial"/>
          <w:sz w:val="22"/>
          <w:szCs w:val="22"/>
        </w:rPr>
        <w:t>u</w:t>
      </w:r>
      <w:r w:rsidRPr="007939E2">
        <w:rPr>
          <w:rFonts w:ascii="Arial" w:eastAsia="Calibri" w:hAnsi="Arial" w:cs="Arial"/>
          <w:spacing w:val="8"/>
          <w:sz w:val="22"/>
          <w:szCs w:val="22"/>
        </w:rPr>
        <w:t xml:space="preserve"> </w:t>
      </w:r>
      <w:r w:rsidRPr="007939E2">
        <w:rPr>
          <w:rFonts w:ascii="Arial" w:eastAsia="Calibri" w:hAnsi="Arial" w:cs="Arial"/>
          <w:sz w:val="22"/>
          <w:szCs w:val="22"/>
        </w:rPr>
        <w:t>a</w:t>
      </w:r>
      <w:r w:rsidRPr="007939E2">
        <w:rPr>
          <w:rFonts w:ascii="Arial" w:eastAsia="Calibri" w:hAnsi="Arial" w:cs="Arial"/>
          <w:spacing w:val="-1"/>
          <w:sz w:val="22"/>
          <w:szCs w:val="22"/>
        </w:rPr>
        <w:t>nt</w:t>
      </w:r>
      <w:r w:rsidRPr="007939E2">
        <w:rPr>
          <w:rFonts w:ascii="Arial" w:eastAsia="Calibri" w:hAnsi="Arial" w:cs="Arial"/>
          <w:spacing w:val="3"/>
          <w:sz w:val="22"/>
          <w:szCs w:val="22"/>
        </w:rPr>
        <w:t>a</w:t>
      </w:r>
      <w:r w:rsidRPr="007939E2">
        <w:rPr>
          <w:rFonts w:ascii="Arial" w:eastAsia="Calibri" w:hAnsi="Arial" w:cs="Arial"/>
          <w:spacing w:val="-2"/>
          <w:sz w:val="22"/>
          <w:szCs w:val="22"/>
        </w:rPr>
        <w:t>r</w:t>
      </w:r>
      <w:r w:rsidRPr="007939E2">
        <w:rPr>
          <w:rFonts w:ascii="Arial" w:eastAsia="Calibri" w:hAnsi="Arial" w:cs="Arial"/>
          <w:sz w:val="22"/>
          <w:szCs w:val="22"/>
        </w:rPr>
        <w:t>a</w:t>
      </w:r>
      <w:r w:rsidRPr="007939E2">
        <w:rPr>
          <w:rFonts w:ascii="Arial" w:eastAsia="Calibri" w:hAnsi="Arial" w:cs="Arial"/>
          <w:spacing w:val="8"/>
          <w:sz w:val="22"/>
          <w:szCs w:val="22"/>
        </w:rPr>
        <w:t xml:space="preserve"> </w:t>
      </w:r>
      <w:r w:rsidRPr="007939E2">
        <w:rPr>
          <w:rFonts w:ascii="Arial" w:eastAsia="Calibri" w:hAnsi="Arial" w:cs="Arial"/>
          <w:spacing w:val="1"/>
          <w:sz w:val="22"/>
          <w:szCs w:val="22"/>
        </w:rPr>
        <w:t>l</w:t>
      </w:r>
      <w:r w:rsidRPr="007939E2">
        <w:rPr>
          <w:rFonts w:ascii="Arial" w:eastAsia="Calibri" w:hAnsi="Arial" w:cs="Arial"/>
          <w:spacing w:val="2"/>
          <w:sz w:val="22"/>
          <w:szCs w:val="22"/>
        </w:rPr>
        <w:t>a</w:t>
      </w:r>
      <w:r w:rsidRPr="007939E2">
        <w:rPr>
          <w:rFonts w:ascii="Arial" w:eastAsia="Calibri" w:hAnsi="Arial" w:cs="Arial"/>
          <w:spacing w:val="-1"/>
          <w:sz w:val="22"/>
          <w:szCs w:val="22"/>
        </w:rPr>
        <w:t>i</w:t>
      </w:r>
      <w:r w:rsidRPr="007939E2">
        <w:rPr>
          <w:rFonts w:ascii="Arial" w:eastAsia="Calibri" w:hAnsi="Arial" w:cs="Arial"/>
          <w:sz w:val="22"/>
          <w:szCs w:val="22"/>
        </w:rPr>
        <w:t>n</w:t>
      </w:r>
      <w:r w:rsidRPr="007939E2">
        <w:rPr>
          <w:rFonts w:ascii="Arial" w:eastAsia="Calibri" w:hAnsi="Arial" w:cs="Arial"/>
          <w:spacing w:val="3"/>
          <w:sz w:val="22"/>
          <w:szCs w:val="22"/>
        </w:rPr>
        <w:t xml:space="preserve"> </w:t>
      </w:r>
      <w:r w:rsidRPr="007939E2">
        <w:rPr>
          <w:rFonts w:ascii="Arial" w:eastAsia="Calibri" w:hAnsi="Arial" w:cs="Arial"/>
          <w:spacing w:val="-1"/>
          <w:sz w:val="22"/>
          <w:szCs w:val="22"/>
        </w:rPr>
        <w:t>di</w:t>
      </w:r>
      <w:r w:rsidRPr="007939E2">
        <w:rPr>
          <w:rFonts w:ascii="Arial" w:eastAsia="Calibri" w:hAnsi="Arial" w:cs="Arial"/>
          <w:spacing w:val="1"/>
          <w:sz w:val="22"/>
          <w:szCs w:val="22"/>
        </w:rPr>
        <w:t>l</w:t>
      </w:r>
      <w:r w:rsidRPr="007939E2">
        <w:rPr>
          <w:rFonts w:ascii="Arial" w:eastAsia="Calibri" w:hAnsi="Arial" w:cs="Arial"/>
          <w:sz w:val="22"/>
          <w:szCs w:val="22"/>
        </w:rPr>
        <w:t>a</w:t>
      </w:r>
      <w:r w:rsidRPr="007939E2">
        <w:rPr>
          <w:rFonts w:ascii="Arial" w:eastAsia="Calibri" w:hAnsi="Arial" w:cs="Arial"/>
          <w:spacing w:val="1"/>
          <w:sz w:val="22"/>
          <w:szCs w:val="22"/>
        </w:rPr>
        <w:t>ks</w:t>
      </w:r>
      <w:r w:rsidRPr="007939E2">
        <w:rPr>
          <w:rFonts w:ascii="Arial" w:eastAsia="Calibri" w:hAnsi="Arial" w:cs="Arial"/>
          <w:sz w:val="22"/>
          <w:szCs w:val="22"/>
        </w:rPr>
        <w:t>a</w:t>
      </w:r>
      <w:r w:rsidRPr="007939E2">
        <w:rPr>
          <w:rFonts w:ascii="Arial" w:eastAsia="Calibri" w:hAnsi="Arial" w:cs="Arial"/>
          <w:spacing w:val="-1"/>
          <w:sz w:val="22"/>
          <w:szCs w:val="22"/>
        </w:rPr>
        <w:t>n</w:t>
      </w:r>
      <w:r w:rsidRPr="007939E2">
        <w:rPr>
          <w:rFonts w:ascii="Arial" w:eastAsia="Calibri" w:hAnsi="Arial" w:cs="Arial"/>
          <w:sz w:val="22"/>
          <w:szCs w:val="22"/>
        </w:rPr>
        <w:t>a</w:t>
      </w:r>
      <w:r w:rsidRPr="007939E2">
        <w:rPr>
          <w:rFonts w:ascii="Arial" w:eastAsia="Calibri" w:hAnsi="Arial" w:cs="Arial"/>
          <w:spacing w:val="1"/>
          <w:sz w:val="22"/>
          <w:szCs w:val="22"/>
        </w:rPr>
        <w:t>k</w:t>
      </w:r>
      <w:r w:rsidRPr="007939E2">
        <w:rPr>
          <w:rFonts w:ascii="Arial" w:eastAsia="Calibri" w:hAnsi="Arial" w:cs="Arial"/>
          <w:sz w:val="22"/>
          <w:szCs w:val="22"/>
        </w:rPr>
        <w:t>an</w:t>
      </w:r>
      <w:r w:rsidRPr="007939E2">
        <w:rPr>
          <w:rFonts w:ascii="Arial" w:eastAsia="Calibri" w:hAnsi="Arial" w:cs="Arial"/>
          <w:spacing w:val="22"/>
          <w:sz w:val="22"/>
          <w:szCs w:val="22"/>
        </w:rPr>
        <w:t xml:space="preserve"> </w:t>
      </w:r>
      <w:r w:rsidRPr="007939E2">
        <w:rPr>
          <w:rFonts w:ascii="Arial" w:eastAsia="Calibri" w:hAnsi="Arial" w:cs="Arial"/>
          <w:spacing w:val="-3"/>
          <w:sz w:val="22"/>
          <w:szCs w:val="22"/>
        </w:rPr>
        <w:t>d</w:t>
      </w:r>
      <w:r w:rsidRPr="007939E2">
        <w:rPr>
          <w:rFonts w:ascii="Arial" w:eastAsia="Calibri" w:hAnsi="Arial" w:cs="Arial"/>
          <w:sz w:val="22"/>
          <w:szCs w:val="22"/>
        </w:rPr>
        <w:t>i</w:t>
      </w:r>
      <w:r w:rsidRPr="007939E2">
        <w:rPr>
          <w:rFonts w:ascii="Arial" w:eastAsia="Calibri" w:hAnsi="Arial" w:cs="Arial"/>
          <w:spacing w:val="2"/>
          <w:sz w:val="22"/>
          <w:szCs w:val="22"/>
        </w:rPr>
        <w:t xml:space="preserve"> </w:t>
      </w:r>
      <w:r w:rsidRPr="007939E2">
        <w:rPr>
          <w:rFonts w:ascii="Arial" w:eastAsia="Calibri" w:hAnsi="Arial" w:cs="Arial"/>
          <w:i/>
          <w:sz w:val="22"/>
          <w:szCs w:val="22"/>
        </w:rPr>
        <w:t>w</w:t>
      </w:r>
      <w:r w:rsidRPr="007939E2">
        <w:rPr>
          <w:rFonts w:ascii="Arial" w:eastAsia="Calibri" w:hAnsi="Arial" w:cs="Arial"/>
          <w:i/>
          <w:spacing w:val="1"/>
          <w:sz w:val="22"/>
          <w:szCs w:val="22"/>
        </w:rPr>
        <w:t>e</w:t>
      </w:r>
      <w:r w:rsidRPr="007939E2">
        <w:rPr>
          <w:rFonts w:ascii="Arial" w:eastAsia="Calibri" w:hAnsi="Arial" w:cs="Arial"/>
          <w:i/>
          <w:spacing w:val="-1"/>
          <w:sz w:val="22"/>
          <w:szCs w:val="22"/>
        </w:rPr>
        <w:t>b</w:t>
      </w:r>
      <w:r w:rsidRPr="007939E2">
        <w:rPr>
          <w:rFonts w:ascii="Arial" w:eastAsia="Calibri" w:hAnsi="Arial" w:cs="Arial"/>
          <w:i/>
          <w:spacing w:val="1"/>
          <w:sz w:val="22"/>
          <w:szCs w:val="22"/>
        </w:rPr>
        <w:t>sit</w:t>
      </w:r>
      <w:r w:rsidRPr="007939E2">
        <w:rPr>
          <w:rFonts w:ascii="Arial" w:eastAsia="Calibri" w:hAnsi="Arial" w:cs="Arial"/>
          <w:i/>
          <w:sz w:val="22"/>
          <w:szCs w:val="22"/>
        </w:rPr>
        <w:t>e</w:t>
      </w:r>
      <w:r w:rsidRPr="007939E2">
        <w:rPr>
          <w:rFonts w:ascii="Arial" w:eastAsia="Calibri" w:hAnsi="Arial" w:cs="Arial"/>
          <w:i/>
          <w:spacing w:val="8"/>
          <w:sz w:val="22"/>
          <w:szCs w:val="22"/>
        </w:rPr>
        <w:t xml:space="preserve"> </w:t>
      </w:r>
      <w:r w:rsidRPr="007939E2">
        <w:rPr>
          <w:rFonts w:ascii="Arial" w:eastAsia="Calibri" w:hAnsi="Arial" w:cs="Arial"/>
          <w:spacing w:val="1"/>
          <w:sz w:val="22"/>
          <w:szCs w:val="22"/>
        </w:rPr>
        <w:t>(I</w:t>
      </w:r>
      <w:r w:rsidRPr="007939E2">
        <w:rPr>
          <w:rFonts w:ascii="Arial" w:eastAsia="Calibri" w:hAnsi="Arial" w:cs="Arial"/>
          <w:sz w:val="22"/>
          <w:szCs w:val="22"/>
        </w:rPr>
        <w:t xml:space="preserve">T </w:t>
      </w:r>
      <w:r w:rsidRPr="007939E2">
        <w:rPr>
          <w:rFonts w:ascii="Arial" w:eastAsia="Calibri" w:hAnsi="Arial" w:cs="Arial"/>
          <w:w w:val="102"/>
          <w:sz w:val="22"/>
          <w:szCs w:val="22"/>
        </w:rPr>
        <w:t>B</w:t>
      </w:r>
      <w:r w:rsidRPr="007939E2">
        <w:rPr>
          <w:rFonts w:ascii="Arial" w:eastAsia="Calibri" w:hAnsi="Arial" w:cs="Arial"/>
          <w:spacing w:val="1"/>
          <w:w w:val="102"/>
          <w:sz w:val="22"/>
          <w:szCs w:val="22"/>
        </w:rPr>
        <w:t>l</w:t>
      </w:r>
      <w:r w:rsidRPr="007939E2">
        <w:rPr>
          <w:rFonts w:ascii="Arial" w:eastAsia="Calibri" w:hAnsi="Arial" w:cs="Arial"/>
          <w:spacing w:val="-1"/>
          <w:w w:val="102"/>
          <w:sz w:val="22"/>
          <w:szCs w:val="22"/>
        </w:rPr>
        <w:t>o</w:t>
      </w:r>
      <w:r w:rsidRPr="007939E2">
        <w:rPr>
          <w:rFonts w:ascii="Arial" w:eastAsia="Calibri" w:hAnsi="Arial" w:cs="Arial"/>
          <w:spacing w:val="2"/>
          <w:w w:val="102"/>
          <w:sz w:val="22"/>
          <w:szCs w:val="22"/>
        </w:rPr>
        <w:t>g</w:t>
      </w:r>
      <w:r w:rsidRPr="007939E2">
        <w:rPr>
          <w:rFonts w:ascii="Arial" w:eastAsia="Calibri" w:hAnsi="Arial" w:cs="Arial"/>
          <w:spacing w:val="1"/>
          <w:w w:val="102"/>
          <w:sz w:val="22"/>
          <w:szCs w:val="22"/>
        </w:rPr>
        <w:t>)</w:t>
      </w:r>
      <w:r w:rsidRPr="007939E2">
        <w:rPr>
          <w:rFonts w:ascii="Arial" w:eastAsia="Calibri" w:hAnsi="Arial" w:cs="Arial"/>
          <w:w w:val="102"/>
          <w:sz w:val="22"/>
          <w:szCs w:val="22"/>
        </w:rPr>
        <w:t xml:space="preserve">, </w:t>
      </w:r>
      <w:r w:rsidRPr="007939E2">
        <w:rPr>
          <w:rFonts w:ascii="Arial" w:eastAsia="Calibri" w:hAnsi="Arial" w:cs="Arial"/>
          <w:spacing w:val="3"/>
          <w:sz w:val="22"/>
          <w:szCs w:val="22"/>
        </w:rPr>
        <w:t>m</w:t>
      </w:r>
      <w:r w:rsidRPr="007939E2">
        <w:rPr>
          <w:rFonts w:ascii="Arial" w:eastAsia="Calibri" w:hAnsi="Arial" w:cs="Arial"/>
          <w:spacing w:val="1"/>
          <w:sz w:val="22"/>
          <w:szCs w:val="22"/>
        </w:rPr>
        <w:t>e</w:t>
      </w:r>
      <w:r w:rsidRPr="007939E2">
        <w:rPr>
          <w:rFonts w:ascii="Arial" w:eastAsia="Calibri" w:hAnsi="Arial" w:cs="Arial"/>
          <w:spacing w:val="-3"/>
          <w:sz w:val="22"/>
          <w:szCs w:val="22"/>
        </w:rPr>
        <w:t>d</w:t>
      </w:r>
      <w:r w:rsidRPr="007939E2">
        <w:rPr>
          <w:rFonts w:ascii="Arial" w:eastAsia="Calibri" w:hAnsi="Arial" w:cs="Arial"/>
          <w:spacing w:val="1"/>
          <w:sz w:val="22"/>
          <w:szCs w:val="22"/>
        </w:rPr>
        <w:t>i</w:t>
      </w:r>
      <w:r w:rsidRPr="007939E2">
        <w:rPr>
          <w:rFonts w:ascii="Arial" w:eastAsia="Calibri" w:hAnsi="Arial" w:cs="Arial"/>
          <w:sz w:val="22"/>
          <w:szCs w:val="22"/>
        </w:rPr>
        <w:t>a</w:t>
      </w:r>
      <w:r w:rsidRPr="007939E2">
        <w:rPr>
          <w:rFonts w:ascii="Arial" w:eastAsia="Calibri" w:hAnsi="Arial" w:cs="Arial"/>
          <w:spacing w:val="12"/>
          <w:sz w:val="22"/>
          <w:szCs w:val="22"/>
        </w:rPr>
        <w:t xml:space="preserve"> </w:t>
      </w:r>
      <w:r w:rsidRPr="007939E2">
        <w:rPr>
          <w:rFonts w:ascii="Arial" w:eastAsia="Calibri" w:hAnsi="Arial" w:cs="Arial"/>
          <w:spacing w:val="1"/>
          <w:sz w:val="22"/>
          <w:szCs w:val="22"/>
        </w:rPr>
        <w:t>i</w:t>
      </w:r>
      <w:r w:rsidRPr="007939E2">
        <w:rPr>
          <w:rFonts w:ascii="Arial" w:eastAsia="Calibri" w:hAnsi="Arial" w:cs="Arial"/>
          <w:spacing w:val="-3"/>
          <w:sz w:val="22"/>
          <w:szCs w:val="22"/>
        </w:rPr>
        <w:t>n</w:t>
      </w:r>
      <w:r w:rsidRPr="007939E2">
        <w:rPr>
          <w:rFonts w:ascii="Arial" w:eastAsia="Calibri" w:hAnsi="Arial" w:cs="Arial"/>
          <w:spacing w:val="3"/>
          <w:sz w:val="22"/>
          <w:szCs w:val="22"/>
        </w:rPr>
        <w:t>f</w:t>
      </w:r>
      <w:r w:rsidRPr="007939E2">
        <w:rPr>
          <w:rFonts w:ascii="Arial" w:eastAsia="Calibri" w:hAnsi="Arial" w:cs="Arial"/>
          <w:spacing w:val="-1"/>
          <w:sz w:val="22"/>
          <w:szCs w:val="22"/>
        </w:rPr>
        <w:t>o</w:t>
      </w:r>
      <w:r w:rsidRPr="007939E2">
        <w:rPr>
          <w:rFonts w:ascii="Arial" w:eastAsia="Calibri" w:hAnsi="Arial" w:cs="Arial"/>
          <w:spacing w:val="1"/>
          <w:sz w:val="22"/>
          <w:szCs w:val="22"/>
        </w:rPr>
        <w:t>r</w:t>
      </w:r>
      <w:r w:rsidRPr="007939E2">
        <w:rPr>
          <w:rFonts w:ascii="Arial" w:eastAsia="Calibri" w:hAnsi="Arial" w:cs="Arial"/>
          <w:sz w:val="22"/>
          <w:szCs w:val="22"/>
        </w:rPr>
        <w:t>m</w:t>
      </w:r>
      <w:r w:rsidRPr="007939E2">
        <w:rPr>
          <w:rFonts w:ascii="Arial" w:eastAsia="Calibri" w:hAnsi="Arial" w:cs="Arial"/>
          <w:spacing w:val="3"/>
          <w:sz w:val="22"/>
          <w:szCs w:val="22"/>
        </w:rPr>
        <w:t>a</w:t>
      </w:r>
      <w:r w:rsidRPr="007939E2">
        <w:rPr>
          <w:rFonts w:ascii="Arial" w:eastAsia="Calibri" w:hAnsi="Arial" w:cs="Arial"/>
          <w:spacing w:val="-2"/>
          <w:sz w:val="22"/>
          <w:szCs w:val="22"/>
        </w:rPr>
        <w:t>s</w:t>
      </w:r>
      <w:r w:rsidRPr="007939E2">
        <w:rPr>
          <w:rFonts w:ascii="Arial" w:eastAsia="Calibri" w:hAnsi="Arial" w:cs="Arial"/>
          <w:spacing w:val="1"/>
          <w:sz w:val="22"/>
          <w:szCs w:val="22"/>
        </w:rPr>
        <w:t>i</w:t>
      </w:r>
      <w:r w:rsidRPr="007939E2">
        <w:rPr>
          <w:rFonts w:ascii="Arial" w:eastAsia="Calibri" w:hAnsi="Arial" w:cs="Arial"/>
          <w:sz w:val="22"/>
          <w:szCs w:val="22"/>
        </w:rPr>
        <w:t>,</w:t>
      </w:r>
      <w:r w:rsidRPr="007939E2">
        <w:rPr>
          <w:rFonts w:ascii="Arial" w:eastAsia="Calibri" w:hAnsi="Arial" w:cs="Arial"/>
          <w:spacing w:val="18"/>
          <w:sz w:val="22"/>
          <w:szCs w:val="22"/>
        </w:rPr>
        <w:t xml:space="preserve"> </w:t>
      </w:r>
      <w:r w:rsidRPr="007939E2">
        <w:rPr>
          <w:rFonts w:ascii="Arial" w:eastAsia="Calibri" w:hAnsi="Arial" w:cs="Arial"/>
          <w:sz w:val="22"/>
          <w:szCs w:val="22"/>
        </w:rPr>
        <w:t>ma</w:t>
      </w:r>
      <w:r w:rsidRPr="007939E2">
        <w:rPr>
          <w:rFonts w:ascii="Arial" w:eastAsia="Calibri" w:hAnsi="Arial" w:cs="Arial"/>
          <w:spacing w:val="-1"/>
          <w:sz w:val="22"/>
          <w:szCs w:val="22"/>
        </w:rPr>
        <w:t>j</w:t>
      </w:r>
      <w:r w:rsidRPr="007939E2">
        <w:rPr>
          <w:rFonts w:ascii="Arial" w:eastAsia="Calibri" w:hAnsi="Arial" w:cs="Arial"/>
          <w:sz w:val="22"/>
          <w:szCs w:val="22"/>
        </w:rPr>
        <w:t>a</w:t>
      </w:r>
      <w:r w:rsidRPr="007939E2">
        <w:rPr>
          <w:rFonts w:ascii="Arial" w:eastAsia="Calibri" w:hAnsi="Arial" w:cs="Arial"/>
          <w:spacing w:val="1"/>
          <w:sz w:val="22"/>
          <w:szCs w:val="22"/>
        </w:rPr>
        <w:t>l</w:t>
      </w:r>
      <w:r w:rsidRPr="007939E2">
        <w:rPr>
          <w:rFonts w:ascii="Arial" w:eastAsia="Calibri" w:hAnsi="Arial" w:cs="Arial"/>
          <w:spacing w:val="3"/>
          <w:sz w:val="22"/>
          <w:szCs w:val="22"/>
        </w:rPr>
        <w:t>a</w:t>
      </w:r>
      <w:r w:rsidRPr="007939E2">
        <w:rPr>
          <w:rFonts w:ascii="Arial" w:eastAsia="Calibri" w:hAnsi="Arial" w:cs="Arial"/>
          <w:sz w:val="22"/>
          <w:szCs w:val="22"/>
        </w:rPr>
        <w:t>h</w:t>
      </w:r>
      <w:r w:rsidRPr="007939E2">
        <w:rPr>
          <w:rFonts w:ascii="Arial" w:eastAsia="Calibri" w:hAnsi="Arial" w:cs="Arial"/>
          <w:spacing w:val="14"/>
          <w:sz w:val="22"/>
          <w:szCs w:val="22"/>
        </w:rPr>
        <w:t xml:space="preserve"> </w:t>
      </w:r>
      <w:r w:rsidRPr="007939E2">
        <w:rPr>
          <w:rFonts w:ascii="Arial" w:eastAsia="Calibri" w:hAnsi="Arial" w:cs="Arial"/>
          <w:spacing w:val="-1"/>
          <w:sz w:val="22"/>
          <w:szCs w:val="22"/>
        </w:rPr>
        <w:t>d</w:t>
      </w:r>
      <w:r w:rsidRPr="007939E2">
        <w:rPr>
          <w:rFonts w:ascii="Arial" w:eastAsia="Calibri" w:hAnsi="Arial" w:cs="Arial"/>
          <w:spacing w:val="1"/>
          <w:sz w:val="22"/>
          <w:szCs w:val="22"/>
        </w:rPr>
        <w:t>i</w:t>
      </w:r>
      <w:r w:rsidRPr="007939E2">
        <w:rPr>
          <w:rFonts w:ascii="Arial" w:eastAsia="Calibri" w:hAnsi="Arial" w:cs="Arial"/>
          <w:spacing w:val="2"/>
          <w:sz w:val="22"/>
          <w:szCs w:val="22"/>
        </w:rPr>
        <w:t>n</w:t>
      </w:r>
      <w:r w:rsidRPr="007939E2">
        <w:rPr>
          <w:rFonts w:ascii="Arial" w:eastAsia="Calibri" w:hAnsi="Arial" w:cs="Arial"/>
          <w:spacing w:val="-3"/>
          <w:sz w:val="22"/>
          <w:szCs w:val="22"/>
        </w:rPr>
        <w:t>d</w:t>
      </w:r>
      <w:r w:rsidRPr="007939E2">
        <w:rPr>
          <w:rFonts w:ascii="Arial" w:eastAsia="Calibri" w:hAnsi="Arial" w:cs="Arial"/>
          <w:spacing w:val="1"/>
          <w:sz w:val="22"/>
          <w:szCs w:val="22"/>
        </w:rPr>
        <w:t>i</w:t>
      </w:r>
      <w:r w:rsidRPr="007939E2">
        <w:rPr>
          <w:rFonts w:ascii="Arial" w:eastAsia="Calibri" w:hAnsi="Arial" w:cs="Arial"/>
          <w:spacing w:val="-1"/>
          <w:sz w:val="22"/>
          <w:szCs w:val="22"/>
        </w:rPr>
        <w:t>n</w:t>
      </w:r>
      <w:r w:rsidRPr="007939E2">
        <w:rPr>
          <w:rFonts w:ascii="Arial" w:eastAsia="Calibri" w:hAnsi="Arial" w:cs="Arial"/>
          <w:sz w:val="22"/>
          <w:szCs w:val="22"/>
        </w:rPr>
        <w:t>g</w:t>
      </w:r>
      <w:r w:rsidRPr="007939E2">
        <w:rPr>
          <w:rFonts w:ascii="Arial" w:eastAsia="Calibri" w:hAnsi="Arial" w:cs="Arial"/>
          <w:spacing w:val="16"/>
          <w:sz w:val="22"/>
          <w:szCs w:val="22"/>
        </w:rPr>
        <w:t xml:space="preserve"> </w:t>
      </w:r>
      <w:r w:rsidRPr="007939E2">
        <w:rPr>
          <w:rFonts w:ascii="Arial" w:eastAsia="Calibri" w:hAnsi="Arial" w:cs="Arial"/>
          <w:spacing w:val="1"/>
          <w:sz w:val="22"/>
          <w:szCs w:val="22"/>
        </w:rPr>
        <w:t>(</w:t>
      </w:r>
      <w:r w:rsidRPr="007939E2">
        <w:rPr>
          <w:rFonts w:ascii="Arial" w:eastAsia="Calibri" w:hAnsi="Arial" w:cs="Arial"/>
          <w:sz w:val="22"/>
          <w:szCs w:val="22"/>
        </w:rPr>
        <w:t>ma</w:t>
      </w:r>
      <w:r w:rsidRPr="007939E2">
        <w:rPr>
          <w:rFonts w:ascii="Arial" w:eastAsia="Calibri" w:hAnsi="Arial" w:cs="Arial"/>
          <w:spacing w:val="-1"/>
          <w:sz w:val="22"/>
          <w:szCs w:val="22"/>
        </w:rPr>
        <w:t>d</w:t>
      </w:r>
      <w:r w:rsidRPr="007939E2">
        <w:rPr>
          <w:rFonts w:ascii="Arial" w:eastAsia="Calibri" w:hAnsi="Arial" w:cs="Arial"/>
          <w:spacing w:val="1"/>
          <w:sz w:val="22"/>
          <w:szCs w:val="22"/>
        </w:rPr>
        <w:t>i</w:t>
      </w:r>
      <w:r w:rsidRPr="007939E2">
        <w:rPr>
          <w:rFonts w:ascii="Arial" w:eastAsia="Calibri" w:hAnsi="Arial" w:cs="Arial"/>
          <w:spacing w:val="-1"/>
          <w:sz w:val="22"/>
          <w:szCs w:val="22"/>
        </w:rPr>
        <w:t>n</w:t>
      </w:r>
      <w:r w:rsidRPr="007939E2">
        <w:rPr>
          <w:rFonts w:ascii="Arial" w:eastAsia="Calibri" w:hAnsi="Arial" w:cs="Arial"/>
          <w:sz w:val="22"/>
          <w:szCs w:val="22"/>
        </w:rPr>
        <w:t>g)</w:t>
      </w:r>
      <w:r w:rsidRPr="007939E2">
        <w:rPr>
          <w:rFonts w:ascii="Arial" w:eastAsia="Calibri" w:hAnsi="Arial" w:cs="Arial"/>
          <w:spacing w:val="20"/>
          <w:sz w:val="22"/>
          <w:szCs w:val="22"/>
        </w:rPr>
        <w:t xml:space="preserve"> </w:t>
      </w:r>
      <w:r w:rsidRPr="007939E2">
        <w:rPr>
          <w:rFonts w:ascii="Arial" w:eastAsia="Calibri" w:hAnsi="Arial" w:cs="Arial"/>
          <w:spacing w:val="-3"/>
          <w:sz w:val="22"/>
          <w:szCs w:val="22"/>
        </w:rPr>
        <w:t>d</w:t>
      </w:r>
      <w:r w:rsidRPr="007939E2">
        <w:rPr>
          <w:rFonts w:ascii="Arial" w:eastAsia="Calibri" w:hAnsi="Arial" w:cs="Arial"/>
          <w:spacing w:val="3"/>
          <w:sz w:val="22"/>
          <w:szCs w:val="22"/>
        </w:rPr>
        <w:t>a</w:t>
      </w:r>
      <w:r w:rsidRPr="007939E2">
        <w:rPr>
          <w:rFonts w:ascii="Arial" w:eastAsia="Calibri" w:hAnsi="Arial" w:cs="Arial"/>
          <w:sz w:val="22"/>
          <w:szCs w:val="22"/>
        </w:rPr>
        <w:t>n</w:t>
      </w:r>
      <w:r w:rsidRPr="007939E2">
        <w:rPr>
          <w:rFonts w:ascii="Arial" w:eastAsia="Calibri" w:hAnsi="Arial" w:cs="Arial"/>
          <w:spacing w:val="7"/>
          <w:sz w:val="22"/>
          <w:szCs w:val="22"/>
        </w:rPr>
        <w:t xml:space="preserve"> </w:t>
      </w:r>
      <w:r w:rsidRPr="007939E2">
        <w:rPr>
          <w:rFonts w:ascii="Arial" w:eastAsia="Calibri" w:hAnsi="Arial" w:cs="Arial"/>
          <w:spacing w:val="3"/>
          <w:sz w:val="22"/>
          <w:szCs w:val="22"/>
        </w:rPr>
        <w:t>s</w:t>
      </w:r>
      <w:r w:rsidRPr="007939E2">
        <w:rPr>
          <w:rFonts w:ascii="Arial" w:eastAsia="Calibri" w:hAnsi="Arial" w:cs="Arial"/>
          <w:spacing w:val="-1"/>
          <w:sz w:val="22"/>
          <w:szCs w:val="22"/>
        </w:rPr>
        <w:t>o</w:t>
      </w:r>
      <w:r w:rsidRPr="007939E2">
        <w:rPr>
          <w:rFonts w:ascii="Arial" w:eastAsia="Calibri" w:hAnsi="Arial" w:cs="Arial"/>
          <w:spacing w:val="1"/>
          <w:sz w:val="22"/>
          <w:szCs w:val="22"/>
        </w:rPr>
        <w:t>si</w:t>
      </w:r>
      <w:r w:rsidRPr="007939E2">
        <w:rPr>
          <w:rFonts w:ascii="Arial" w:eastAsia="Calibri" w:hAnsi="Arial" w:cs="Arial"/>
          <w:spacing w:val="2"/>
          <w:sz w:val="22"/>
          <w:szCs w:val="22"/>
        </w:rPr>
        <w:t>a</w:t>
      </w:r>
      <w:r w:rsidRPr="007939E2">
        <w:rPr>
          <w:rFonts w:ascii="Arial" w:eastAsia="Calibri" w:hAnsi="Arial" w:cs="Arial"/>
          <w:spacing w:val="1"/>
          <w:sz w:val="22"/>
          <w:szCs w:val="22"/>
        </w:rPr>
        <w:t>l</w:t>
      </w:r>
      <w:r w:rsidRPr="007939E2">
        <w:rPr>
          <w:rFonts w:ascii="Arial" w:eastAsia="Calibri" w:hAnsi="Arial" w:cs="Arial"/>
          <w:spacing w:val="-1"/>
          <w:sz w:val="22"/>
          <w:szCs w:val="22"/>
        </w:rPr>
        <w:t>i</w:t>
      </w:r>
      <w:r w:rsidRPr="007939E2">
        <w:rPr>
          <w:rFonts w:ascii="Arial" w:eastAsia="Calibri" w:hAnsi="Arial" w:cs="Arial"/>
          <w:spacing w:val="1"/>
          <w:sz w:val="22"/>
          <w:szCs w:val="22"/>
        </w:rPr>
        <w:t>s</w:t>
      </w:r>
      <w:r w:rsidRPr="007939E2">
        <w:rPr>
          <w:rFonts w:ascii="Arial" w:eastAsia="Calibri" w:hAnsi="Arial" w:cs="Arial"/>
          <w:sz w:val="22"/>
          <w:szCs w:val="22"/>
        </w:rPr>
        <w:t>a</w:t>
      </w:r>
      <w:r w:rsidRPr="007939E2">
        <w:rPr>
          <w:rFonts w:ascii="Arial" w:eastAsia="Calibri" w:hAnsi="Arial" w:cs="Arial"/>
          <w:spacing w:val="1"/>
          <w:sz w:val="22"/>
          <w:szCs w:val="22"/>
        </w:rPr>
        <w:t>s</w:t>
      </w:r>
      <w:r w:rsidRPr="007939E2">
        <w:rPr>
          <w:rFonts w:ascii="Arial" w:eastAsia="Calibri" w:hAnsi="Arial" w:cs="Arial"/>
          <w:sz w:val="22"/>
          <w:szCs w:val="22"/>
        </w:rPr>
        <w:t>i</w:t>
      </w:r>
      <w:r w:rsidRPr="007939E2">
        <w:rPr>
          <w:rFonts w:ascii="Arial" w:eastAsia="Calibri" w:hAnsi="Arial" w:cs="Arial"/>
          <w:spacing w:val="16"/>
          <w:sz w:val="22"/>
          <w:szCs w:val="22"/>
        </w:rPr>
        <w:t xml:space="preserve"> </w:t>
      </w:r>
      <w:r w:rsidRPr="007939E2">
        <w:rPr>
          <w:rFonts w:ascii="Arial" w:eastAsia="Calibri" w:hAnsi="Arial" w:cs="Arial"/>
          <w:spacing w:val="-1"/>
          <w:sz w:val="22"/>
          <w:szCs w:val="22"/>
        </w:rPr>
        <w:t>b</w:t>
      </w:r>
      <w:r w:rsidRPr="007939E2">
        <w:rPr>
          <w:rFonts w:ascii="Arial" w:eastAsia="Calibri" w:hAnsi="Arial" w:cs="Arial"/>
          <w:sz w:val="22"/>
          <w:szCs w:val="22"/>
        </w:rPr>
        <w:t>a</w:t>
      </w:r>
      <w:r w:rsidRPr="007939E2">
        <w:rPr>
          <w:rFonts w:ascii="Arial" w:eastAsia="Calibri" w:hAnsi="Arial" w:cs="Arial"/>
          <w:spacing w:val="-1"/>
          <w:sz w:val="22"/>
          <w:szCs w:val="22"/>
        </w:rPr>
        <w:t>i</w:t>
      </w:r>
      <w:r w:rsidRPr="007939E2">
        <w:rPr>
          <w:rFonts w:ascii="Arial" w:eastAsia="Calibri" w:hAnsi="Arial" w:cs="Arial"/>
          <w:sz w:val="22"/>
          <w:szCs w:val="22"/>
        </w:rPr>
        <w:t>k</w:t>
      </w:r>
      <w:r w:rsidRPr="007939E2">
        <w:rPr>
          <w:rFonts w:ascii="Arial" w:eastAsia="Calibri" w:hAnsi="Arial" w:cs="Arial"/>
          <w:spacing w:val="9"/>
          <w:sz w:val="22"/>
          <w:szCs w:val="22"/>
        </w:rPr>
        <w:t xml:space="preserve"> </w:t>
      </w:r>
      <w:r w:rsidRPr="007939E2">
        <w:rPr>
          <w:rFonts w:ascii="Arial" w:eastAsia="Calibri" w:hAnsi="Arial" w:cs="Arial"/>
          <w:spacing w:val="-1"/>
          <w:sz w:val="22"/>
          <w:szCs w:val="22"/>
        </w:rPr>
        <w:t>t</w:t>
      </w:r>
      <w:r w:rsidRPr="007939E2">
        <w:rPr>
          <w:rFonts w:ascii="Arial" w:eastAsia="Calibri" w:hAnsi="Arial" w:cs="Arial"/>
          <w:spacing w:val="1"/>
          <w:sz w:val="22"/>
          <w:szCs w:val="22"/>
        </w:rPr>
        <w:t>ert</w:t>
      </w:r>
      <w:r w:rsidRPr="007939E2">
        <w:rPr>
          <w:rFonts w:ascii="Arial" w:eastAsia="Calibri" w:hAnsi="Arial" w:cs="Arial"/>
          <w:spacing w:val="-1"/>
          <w:sz w:val="22"/>
          <w:szCs w:val="22"/>
        </w:rPr>
        <w:t>u</w:t>
      </w:r>
      <w:r w:rsidRPr="007939E2">
        <w:rPr>
          <w:rFonts w:ascii="Arial" w:eastAsia="Calibri" w:hAnsi="Arial" w:cs="Arial"/>
          <w:spacing w:val="1"/>
          <w:sz w:val="22"/>
          <w:szCs w:val="22"/>
        </w:rPr>
        <w:t>l</w:t>
      </w:r>
      <w:r w:rsidRPr="007939E2">
        <w:rPr>
          <w:rFonts w:ascii="Arial" w:eastAsia="Calibri" w:hAnsi="Arial" w:cs="Arial"/>
          <w:spacing w:val="-1"/>
          <w:sz w:val="22"/>
          <w:szCs w:val="22"/>
        </w:rPr>
        <w:t>i</w:t>
      </w:r>
      <w:r w:rsidRPr="007939E2">
        <w:rPr>
          <w:rFonts w:ascii="Arial" w:eastAsia="Calibri" w:hAnsi="Arial" w:cs="Arial"/>
          <w:sz w:val="22"/>
          <w:szCs w:val="22"/>
        </w:rPr>
        <w:t>s</w:t>
      </w:r>
      <w:r w:rsidRPr="007939E2">
        <w:rPr>
          <w:rFonts w:ascii="Arial" w:eastAsia="Calibri" w:hAnsi="Arial" w:cs="Arial"/>
          <w:spacing w:val="17"/>
          <w:sz w:val="22"/>
          <w:szCs w:val="22"/>
        </w:rPr>
        <w:t xml:space="preserve"> </w:t>
      </w:r>
      <w:r w:rsidRPr="007939E2">
        <w:rPr>
          <w:rFonts w:ascii="Arial" w:eastAsia="Calibri" w:hAnsi="Arial" w:cs="Arial"/>
          <w:sz w:val="22"/>
          <w:szCs w:val="22"/>
        </w:rPr>
        <w:t>ma</w:t>
      </w:r>
      <w:r w:rsidRPr="007939E2">
        <w:rPr>
          <w:rFonts w:ascii="Arial" w:eastAsia="Calibri" w:hAnsi="Arial" w:cs="Arial"/>
          <w:spacing w:val="-1"/>
          <w:sz w:val="22"/>
          <w:szCs w:val="22"/>
        </w:rPr>
        <w:t>u</w:t>
      </w:r>
      <w:r w:rsidRPr="007939E2">
        <w:rPr>
          <w:rFonts w:ascii="Arial" w:eastAsia="Calibri" w:hAnsi="Arial" w:cs="Arial"/>
          <w:spacing w:val="2"/>
          <w:sz w:val="22"/>
          <w:szCs w:val="22"/>
        </w:rPr>
        <w:t>p</w:t>
      </w:r>
      <w:r w:rsidRPr="007939E2">
        <w:rPr>
          <w:rFonts w:ascii="Arial" w:eastAsia="Calibri" w:hAnsi="Arial" w:cs="Arial"/>
          <w:spacing w:val="-1"/>
          <w:sz w:val="22"/>
          <w:szCs w:val="22"/>
        </w:rPr>
        <w:t>u</w:t>
      </w:r>
      <w:r w:rsidRPr="007939E2">
        <w:rPr>
          <w:rFonts w:ascii="Arial" w:eastAsia="Calibri" w:hAnsi="Arial" w:cs="Arial"/>
          <w:sz w:val="22"/>
          <w:szCs w:val="22"/>
        </w:rPr>
        <w:t>n</w:t>
      </w:r>
      <w:r w:rsidRPr="007939E2">
        <w:rPr>
          <w:rFonts w:ascii="Arial" w:eastAsia="Calibri" w:hAnsi="Arial" w:cs="Arial"/>
          <w:spacing w:val="15"/>
          <w:sz w:val="22"/>
          <w:szCs w:val="22"/>
        </w:rPr>
        <w:t xml:space="preserve"> </w:t>
      </w:r>
      <w:r w:rsidRPr="007939E2">
        <w:rPr>
          <w:rFonts w:ascii="Arial" w:eastAsia="Calibri" w:hAnsi="Arial" w:cs="Arial"/>
          <w:spacing w:val="1"/>
          <w:w w:val="102"/>
          <w:sz w:val="22"/>
          <w:szCs w:val="22"/>
        </w:rPr>
        <w:t>l</w:t>
      </w:r>
      <w:r w:rsidRPr="007939E2">
        <w:rPr>
          <w:rFonts w:ascii="Arial" w:eastAsia="Calibri" w:hAnsi="Arial" w:cs="Arial"/>
          <w:spacing w:val="-1"/>
          <w:w w:val="102"/>
          <w:sz w:val="22"/>
          <w:szCs w:val="22"/>
        </w:rPr>
        <w:t>i</w:t>
      </w:r>
      <w:r w:rsidRPr="007939E2">
        <w:rPr>
          <w:rFonts w:ascii="Arial" w:eastAsia="Calibri" w:hAnsi="Arial" w:cs="Arial"/>
          <w:spacing w:val="1"/>
          <w:w w:val="102"/>
          <w:sz w:val="22"/>
          <w:szCs w:val="22"/>
        </w:rPr>
        <w:t>s</w:t>
      </w:r>
      <w:r w:rsidRPr="007939E2">
        <w:rPr>
          <w:rFonts w:ascii="Arial" w:eastAsia="Calibri" w:hAnsi="Arial" w:cs="Arial"/>
          <w:w w:val="102"/>
          <w:sz w:val="22"/>
          <w:szCs w:val="22"/>
        </w:rPr>
        <w:t>a</w:t>
      </w:r>
      <w:r w:rsidRPr="007939E2">
        <w:rPr>
          <w:rFonts w:ascii="Arial" w:eastAsia="Calibri" w:hAnsi="Arial" w:cs="Arial"/>
          <w:spacing w:val="-1"/>
          <w:w w:val="102"/>
          <w:sz w:val="22"/>
          <w:szCs w:val="22"/>
        </w:rPr>
        <w:t>n</w:t>
      </w:r>
      <w:r w:rsidRPr="007939E2">
        <w:rPr>
          <w:rFonts w:ascii="Arial" w:eastAsia="Calibri" w:hAnsi="Arial" w:cs="Arial"/>
          <w:w w:val="102"/>
          <w:sz w:val="22"/>
          <w:szCs w:val="22"/>
        </w:rPr>
        <w:t>.</w:t>
      </w:r>
    </w:p>
    <w:p w:rsidR="002F7F49" w:rsidRPr="002F7F49" w:rsidRDefault="007C52C9" w:rsidP="002F7F49">
      <w:pPr>
        <w:pStyle w:val="ListParagraph"/>
        <w:numPr>
          <w:ilvl w:val="0"/>
          <w:numId w:val="181"/>
        </w:numPr>
        <w:spacing w:line="360" w:lineRule="auto"/>
        <w:ind w:left="426" w:right="68"/>
        <w:rPr>
          <w:rFonts w:ascii="Arial" w:eastAsia="Calibri" w:hAnsi="Arial" w:cs="Arial"/>
          <w:sz w:val="22"/>
          <w:szCs w:val="22"/>
          <w:lang w:val="id-ID"/>
        </w:rPr>
      </w:pPr>
      <w:r w:rsidRPr="007939E2">
        <w:rPr>
          <w:rFonts w:ascii="Arial" w:eastAsia="Calibri" w:hAnsi="Arial" w:cs="Arial"/>
          <w:sz w:val="22"/>
          <w:szCs w:val="22"/>
        </w:rPr>
        <w:t xml:space="preserve"> </w:t>
      </w:r>
      <w:r w:rsidR="00D820B5" w:rsidRPr="007939E2">
        <w:rPr>
          <w:rFonts w:ascii="Arial" w:eastAsia="Calibri" w:hAnsi="Arial" w:cs="Arial"/>
          <w:sz w:val="22"/>
          <w:szCs w:val="22"/>
          <w:lang w:val="id-ID"/>
        </w:rPr>
        <w:t>Populasi dan Sampel</w:t>
      </w:r>
    </w:p>
    <w:p w:rsidR="00C66867" w:rsidRPr="002F7F49" w:rsidRDefault="00D820B5" w:rsidP="002F7F49">
      <w:pPr>
        <w:pStyle w:val="ListParagraph"/>
        <w:spacing w:line="360" w:lineRule="auto"/>
        <w:ind w:left="426" w:right="68"/>
        <w:rPr>
          <w:rFonts w:ascii="Arial" w:eastAsia="Calibri" w:hAnsi="Arial" w:cs="Arial"/>
          <w:sz w:val="22"/>
          <w:szCs w:val="22"/>
          <w:lang w:val="id-ID"/>
        </w:rPr>
      </w:pPr>
      <w:r w:rsidRPr="002F7F49">
        <w:rPr>
          <w:rFonts w:ascii="Arial" w:eastAsia="Calibri" w:hAnsi="Arial" w:cs="Arial"/>
          <w:sz w:val="22"/>
          <w:szCs w:val="22"/>
          <w:lang w:val="id-ID"/>
        </w:rPr>
        <w:t xml:space="preserve">Aspek </w:t>
      </w:r>
      <w:r w:rsidRPr="002F7F49">
        <w:rPr>
          <w:rFonts w:ascii="Arial" w:eastAsia="Calibri" w:hAnsi="Arial" w:cs="Arial"/>
          <w:i/>
          <w:sz w:val="22"/>
          <w:szCs w:val="22"/>
          <w:lang w:val="id-ID"/>
        </w:rPr>
        <w:t xml:space="preserve">sampling </w:t>
      </w:r>
      <w:r w:rsidRPr="002F7F49">
        <w:rPr>
          <w:rFonts w:ascii="Arial" w:eastAsia="Calibri" w:hAnsi="Arial" w:cs="Arial"/>
          <w:sz w:val="22"/>
          <w:szCs w:val="22"/>
          <w:lang w:val="id-ID"/>
        </w:rPr>
        <w:t>dalam pengukuran indi</w:t>
      </w:r>
      <w:r w:rsidR="0088674F" w:rsidRPr="002F7F49">
        <w:rPr>
          <w:rFonts w:ascii="Arial" w:eastAsia="Calibri" w:hAnsi="Arial" w:cs="Arial"/>
          <w:sz w:val="22"/>
          <w:szCs w:val="22"/>
          <w:lang w:val="id-ID"/>
        </w:rPr>
        <w:t>kator mutu rumah sakit adalah :</w:t>
      </w:r>
    </w:p>
    <w:p w:rsidR="0088674F" w:rsidRPr="007939E2" w:rsidRDefault="00D820B5" w:rsidP="002F7F49">
      <w:pPr>
        <w:pStyle w:val="ListParagraph"/>
        <w:numPr>
          <w:ilvl w:val="0"/>
          <w:numId w:val="27"/>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Populasi adalah wilayah generasi yang terdiri atas objek/ subjek yang mempuanyai kualitas dan karakteristik tertentu yang ditetapkan oleh peneliti untuk dipelajari </w:t>
      </w:r>
      <w:r w:rsidR="00B759D8" w:rsidRPr="007939E2">
        <w:rPr>
          <w:rFonts w:ascii="Arial" w:eastAsia="Calibri" w:hAnsi="Arial" w:cs="Arial"/>
          <w:sz w:val="22"/>
          <w:szCs w:val="22"/>
          <w:lang w:val="id-ID"/>
        </w:rPr>
        <w:t>kemudian ditarik kesimpulanya (S</w:t>
      </w:r>
      <w:r w:rsidRPr="007939E2">
        <w:rPr>
          <w:rFonts w:ascii="Arial" w:eastAsia="Calibri" w:hAnsi="Arial" w:cs="Arial"/>
          <w:sz w:val="22"/>
          <w:szCs w:val="22"/>
          <w:lang w:val="id-ID"/>
        </w:rPr>
        <w:t>ugiyono, 2007:90)</w:t>
      </w:r>
      <w:r w:rsidR="00B759D8" w:rsidRPr="007939E2">
        <w:rPr>
          <w:rFonts w:ascii="Arial" w:eastAsia="Calibri" w:hAnsi="Arial" w:cs="Arial"/>
          <w:sz w:val="22"/>
          <w:szCs w:val="22"/>
          <w:lang w:val="id-ID"/>
        </w:rPr>
        <w:t>.</w:t>
      </w:r>
    </w:p>
    <w:p w:rsidR="0088674F" w:rsidRPr="007939E2" w:rsidRDefault="00D820B5" w:rsidP="002F7F49">
      <w:pPr>
        <w:pStyle w:val="ListParagraph"/>
        <w:numPr>
          <w:ilvl w:val="0"/>
          <w:numId w:val="27"/>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Sampel a</w:t>
      </w:r>
      <w:r w:rsidR="00B759D8" w:rsidRPr="007939E2">
        <w:rPr>
          <w:rFonts w:ascii="Arial" w:eastAsia="Calibri" w:hAnsi="Arial" w:cs="Arial"/>
          <w:sz w:val="22"/>
          <w:szCs w:val="22"/>
          <w:lang w:val="id-ID"/>
        </w:rPr>
        <w:t>dalah bagian dari jumla</w:t>
      </w:r>
      <w:r w:rsidRPr="007939E2">
        <w:rPr>
          <w:rFonts w:ascii="Arial" w:eastAsia="Calibri" w:hAnsi="Arial" w:cs="Arial"/>
          <w:sz w:val="22"/>
          <w:szCs w:val="22"/>
          <w:lang w:val="id-ID"/>
        </w:rPr>
        <w:t>h karakteristik yang dimiliki oleh populasi tersebut. Ukuran sample atau jumlah sampel yang diambil menjadi persoalan yang penting manakala jenis penelitian yang akan dilakukan adalah penelitian yang menjadi pesoalan yang penting manakala jenis penelitian yang akan dilakukan adalah penelitian yang mengguanakan analisis kuantitatif. Pada penelitian yang menggunakan analisis kualitatif, ukuran sample bukan menjadi nomor satu, karena yang dipenting</w:t>
      </w:r>
      <w:r w:rsidR="00B759D8" w:rsidRPr="007939E2">
        <w:rPr>
          <w:rFonts w:ascii="Arial" w:eastAsia="Calibri" w:hAnsi="Arial" w:cs="Arial"/>
          <w:sz w:val="22"/>
          <w:szCs w:val="22"/>
          <w:lang w:val="id-ID"/>
        </w:rPr>
        <w:t>k</w:t>
      </w:r>
      <w:r w:rsidRPr="007939E2">
        <w:rPr>
          <w:rFonts w:ascii="Arial" w:eastAsia="Calibri" w:hAnsi="Arial" w:cs="Arial"/>
          <w:sz w:val="22"/>
          <w:szCs w:val="22"/>
          <w:lang w:val="id-ID"/>
        </w:rPr>
        <w:t>an adalah kekayaan informasi. Walau jumlahnya sedikit tetapi jika kaya akan informasi, maka sampelnya lebih bermanfaat.</w:t>
      </w:r>
    </w:p>
    <w:p w:rsidR="00D820B5" w:rsidRPr="007939E2" w:rsidRDefault="00D63518" w:rsidP="002F7F49">
      <w:pPr>
        <w:pStyle w:val="ListParagraph"/>
        <w:numPr>
          <w:ilvl w:val="0"/>
          <w:numId w:val="27"/>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Menentukan jumlah sampel</w:t>
      </w:r>
    </w:p>
    <w:p w:rsidR="00D820B5" w:rsidRPr="007939E2" w:rsidRDefault="00D820B5" w:rsidP="002F7F49">
      <w:pPr>
        <w:pStyle w:val="ListParagraph"/>
        <w:numPr>
          <w:ilvl w:val="0"/>
          <w:numId w:val="28"/>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Ukuran populasi diatas 1000, maka sample = 10 %</w:t>
      </w:r>
    </w:p>
    <w:p w:rsidR="00D820B5" w:rsidRPr="007939E2" w:rsidRDefault="00D820B5" w:rsidP="002F7F49">
      <w:pPr>
        <w:pStyle w:val="ListParagraph"/>
        <w:numPr>
          <w:ilvl w:val="0"/>
          <w:numId w:val="28"/>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Ukuran populasi ≥ 100, sampelnya paling sedikit 30 %</w:t>
      </w:r>
    </w:p>
    <w:p w:rsidR="00D63518" w:rsidRPr="007939E2" w:rsidRDefault="00D820B5" w:rsidP="002F7F49">
      <w:pPr>
        <w:pStyle w:val="ListParagraph"/>
        <w:numPr>
          <w:ilvl w:val="0"/>
          <w:numId w:val="28"/>
        </w:numPr>
        <w:tabs>
          <w:tab w:val="left" w:pos="851"/>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Ukuran populasi &lt; 100, sampelnya harus 100%</w:t>
      </w:r>
    </w:p>
    <w:p w:rsidR="00D820B5" w:rsidRPr="007939E2" w:rsidRDefault="00D820B5" w:rsidP="00F97720">
      <w:pPr>
        <w:pStyle w:val="ListParagraph"/>
        <w:numPr>
          <w:ilvl w:val="0"/>
          <w:numId w:val="185"/>
        </w:numPr>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Sosialisasi Indikator Mutu Ke Unit Terkait.</w:t>
      </w:r>
    </w:p>
    <w:p w:rsidR="0088674F" w:rsidRPr="007939E2" w:rsidRDefault="0088674F" w:rsidP="00A515F2">
      <w:pPr>
        <w:spacing w:line="360" w:lineRule="auto"/>
        <w:ind w:left="426" w:hanging="709"/>
        <w:jc w:val="both"/>
        <w:rPr>
          <w:rFonts w:ascii="Arial" w:eastAsia="Calibri" w:hAnsi="Arial" w:cs="Arial"/>
          <w:sz w:val="22"/>
          <w:szCs w:val="22"/>
          <w:lang w:val="en-ID"/>
        </w:rPr>
      </w:pPr>
      <w:r w:rsidRPr="007939E2">
        <w:rPr>
          <w:rFonts w:ascii="Arial" w:eastAsia="Calibri" w:hAnsi="Arial" w:cs="Arial"/>
          <w:sz w:val="22"/>
          <w:szCs w:val="22"/>
          <w:lang w:val="id-ID"/>
        </w:rPr>
        <w:tab/>
      </w:r>
      <w:r w:rsidR="00D820B5" w:rsidRPr="007939E2">
        <w:rPr>
          <w:rFonts w:ascii="Arial" w:eastAsia="Calibri" w:hAnsi="Arial" w:cs="Arial"/>
          <w:sz w:val="22"/>
          <w:szCs w:val="22"/>
          <w:lang w:val="id-ID"/>
        </w:rPr>
        <w:t xml:space="preserve">Indikator mutu terpilih yang telah disetujui oleh </w:t>
      </w:r>
      <w:r w:rsidR="004A7C81" w:rsidRPr="007939E2">
        <w:rPr>
          <w:rFonts w:ascii="Arial" w:eastAsia="Calibri" w:hAnsi="Arial" w:cs="Arial"/>
          <w:sz w:val="22"/>
          <w:szCs w:val="22"/>
          <w:lang w:val="id-ID"/>
        </w:rPr>
        <w:t>direktur</w:t>
      </w:r>
      <w:r w:rsidR="00D820B5" w:rsidRPr="007939E2">
        <w:rPr>
          <w:rFonts w:ascii="Arial" w:eastAsia="Calibri" w:hAnsi="Arial" w:cs="Arial"/>
          <w:sz w:val="22"/>
          <w:szCs w:val="22"/>
          <w:lang w:val="id-ID"/>
        </w:rPr>
        <w:t xml:space="preserve"> dan disepakati bersama disosialisasik</w:t>
      </w:r>
      <w:r w:rsidR="00B759D8" w:rsidRPr="007939E2">
        <w:rPr>
          <w:rFonts w:ascii="Arial" w:eastAsia="Calibri" w:hAnsi="Arial" w:cs="Arial"/>
          <w:sz w:val="22"/>
          <w:szCs w:val="22"/>
          <w:lang w:val="id-ID"/>
        </w:rPr>
        <w:t>an</w:t>
      </w:r>
      <w:r w:rsidR="00D820B5" w:rsidRPr="007939E2">
        <w:rPr>
          <w:rFonts w:ascii="Arial" w:eastAsia="Calibri" w:hAnsi="Arial" w:cs="Arial"/>
          <w:sz w:val="22"/>
          <w:szCs w:val="22"/>
          <w:lang w:val="id-ID"/>
        </w:rPr>
        <w:t xml:space="preserve"> kepada unit terkait, agar unit tersebut</w:t>
      </w:r>
      <w:r w:rsidRPr="007939E2">
        <w:rPr>
          <w:rFonts w:ascii="Arial" w:eastAsia="Calibri" w:hAnsi="Arial" w:cs="Arial"/>
          <w:sz w:val="22"/>
          <w:szCs w:val="22"/>
          <w:lang w:val="id-ID"/>
        </w:rPr>
        <w:t xml:space="preserve"> dapat melakukan tindak lanjut.</w:t>
      </w:r>
      <w:r w:rsidR="00D820B5" w:rsidRPr="007939E2">
        <w:rPr>
          <w:rFonts w:ascii="Arial" w:eastAsia="Calibri" w:hAnsi="Arial" w:cs="Arial"/>
          <w:sz w:val="22"/>
          <w:szCs w:val="22"/>
          <w:lang w:val="id-ID"/>
        </w:rPr>
        <w:t xml:space="preserve"> Sosialisasi indikator mutu antara lain dilaksanakan di </w:t>
      </w:r>
      <w:r w:rsidR="00D820B5" w:rsidRPr="007939E2">
        <w:rPr>
          <w:rFonts w:ascii="Arial" w:eastAsia="Calibri" w:hAnsi="Arial" w:cs="Arial"/>
          <w:i/>
          <w:sz w:val="22"/>
          <w:szCs w:val="22"/>
          <w:lang w:val="id-ID"/>
        </w:rPr>
        <w:t xml:space="preserve">website, </w:t>
      </w:r>
      <w:r w:rsidR="00D820B5" w:rsidRPr="007939E2">
        <w:rPr>
          <w:rFonts w:ascii="Arial" w:eastAsia="Calibri" w:hAnsi="Arial" w:cs="Arial"/>
          <w:sz w:val="22"/>
          <w:szCs w:val="22"/>
          <w:lang w:val="id-ID"/>
        </w:rPr>
        <w:t>media informasi, majalah dinding (mading) sosialisasi baik tertulis maupun lisan</w:t>
      </w:r>
      <w:r w:rsidR="00A515F2" w:rsidRPr="007939E2">
        <w:rPr>
          <w:rFonts w:ascii="Arial" w:eastAsia="Calibri" w:hAnsi="Arial" w:cs="Arial"/>
          <w:sz w:val="22"/>
          <w:szCs w:val="22"/>
          <w:lang w:val="id-ID"/>
        </w:rPr>
        <w:t>.</w:t>
      </w:r>
      <w:r w:rsidRPr="007939E2">
        <w:rPr>
          <w:rFonts w:ascii="Arial" w:eastAsia="Calibri" w:hAnsi="Arial" w:cs="Arial"/>
          <w:sz w:val="22"/>
          <w:szCs w:val="22"/>
          <w:lang w:val="id-ID"/>
        </w:rPr>
        <w:tab/>
      </w:r>
    </w:p>
    <w:p w:rsidR="00D820B5" w:rsidRPr="007939E2" w:rsidRDefault="00D820B5" w:rsidP="00F97720">
      <w:pPr>
        <w:pStyle w:val="ListParagraph"/>
        <w:numPr>
          <w:ilvl w:val="0"/>
          <w:numId w:val="185"/>
        </w:numPr>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Uji Coba/Trial Indikator Mutu</w:t>
      </w:r>
    </w:p>
    <w:p w:rsidR="00C66867" w:rsidRPr="007939E2" w:rsidRDefault="00D820B5" w:rsidP="00A515F2">
      <w:pPr>
        <w:tabs>
          <w:tab w:val="left" w:pos="567"/>
        </w:tabs>
        <w:spacing w:line="360" w:lineRule="auto"/>
        <w:ind w:left="426"/>
        <w:jc w:val="both"/>
        <w:rPr>
          <w:rFonts w:ascii="Arial" w:eastAsia="Calibri" w:hAnsi="Arial" w:cs="Arial"/>
          <w:sz w:val="22"/>
          <w:szCs w:val="22"/>
          <w:lang w:val="en-ID"/>
        </w:rPr>
      </w:pPr>
      <w:r w:rsidRPr="007939E2">
        <w:rPr>
          <w:rFonts w:ascii="Arial" w:eastAsia="Calibri" w:hAnsi="Arial" w:cs="Arial"/>
          <w:sz w:val="22"/>
          <w:szCs w:val="22"/>
          <w:lang w:val="id-ID"/>
        </w:rPr>
        <w:t>Uji coba indikator mutu terpilih pada unit terkait dalam waktu 1 (satu) bulan atau</w:t>
      </w:r>
      <w:r w:rsidR="00B759D8" w:rsidRPr="007939E2">
        <w:rPr>
          <w:rFonts w:ascii="Arial" w:eastAsia="Calibri" w:hAnsi="Arial" w:cs="Arial"/>
          <w:sz w:val="22"/>
          <w:szCs w:val="22"/>
          <w:lang w:val="id-ID"/>
        </w:rPr>
        <w:t xml:space="preserve"> dalam waktu yang telah ditentu</w:t>
      </w:r>
      <w:r w:rsidRPr="007939E2">
        <w:rPr>
          <w:rFonts w:ascii="Arial" w:eastAsia="Calibri" w:hAnsi="Arial" w:cs="Arial"/>
          <w:sz w:val="22"/>
          <w:szCs w:val="22"/>
          <w:lang w:val="id-ID"/>
        </w:rPr>
        <w:t>kan</w:t>
      </w:r>
      <w:r w:rsidR="00C66867" w:rsidRPr="007939E2">
        <w:rPr>
          <w:rFonts w:ascii="Arial" w:eastAsia="Calibri" w:hAnsi="Arial" w:cs="Arial"/>
          <w:sz w:val="22"/>
          <w:szCs w:val="22"/>
          <w:lang w:val="id-ID"/>
        </w:rPr>
        <w:t>.</w:t>
      </w:r>
    </w:p>
    <w:p w:rsidR="0088674F" w:rsidRPr="007939E2" w:rsidRDefault="00D820B5" w:rsidP="00F97720">
      <w:pPr>
        <w:pStyle w:val="ListParagraph"/>
        <w:numPr>
          <w:ilvl w:val="0"/>
          <w:numId w:val="185"/>
        </w:numPr>
        <w:tabs>
          <w:tab w:val="left" w:pos="567"/>
        </w:tabs>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Revisi Dan Menyepakati Bersama</w:t>
      </w:r>
    </w:p>
    <w:p w:rsidR="0088674F" w:rsidRPr="007939E2" w:rsidRDefault="00D820B5" w:rsidP="00A515F2">
      <w:pPr>
        <w:pStyle w:val="ListParagraph"/>
        <w:tabs>
          <w:tab w:val="left" w:pos="567"/>
        </w:tabs>
        <w:spacing w:line="360" w:lineRule="auto"/>
        <w:ind w:left="426"/>
        <w:jc w:val="both"/>
        <w:rPr>
          <w:rFonts w:ascii="Arial" w:eastAsia="Calibri" w:hAnsi="Arial" w:cs="Arial"/>
          <w:sz w:val="22"/>
          <w:szCs w:val="22"/>
          <w:lang w:val="en-ID"/>
        </w:rPr>
      </w:pPr>
      <w:r w:rsidRPr="007939E2">
        <w:rPr>
          <w:rFonts w:ascii="Arial" w:eastAsia="Calibri" w:hAnsi="Arial" w:cs="Arial"/>
          <w:sz w:val="22"/>
          <w:szCs w:val="22"/>
          <w:lang w:val="id-ID"/>
        </w:rPr>
        <w:t>Revisi dari hasil uji coba indikator mutu terpilih dari unit terkait</w:t>
      </w:r>
      <w:r w:rsidR="00C66867" w:rsidRPr="007939E2">
        <w:rPr>
          <w:rFonts w:ascii="Arial" w:eastAsia="Calibri" w:hAnsi="Arial" w:cs="Arial"/>
          <w:sz w:val="22"/>
          <w:szCs w:val="22"/>
          <w:lang w:val="id-ID"/>
        </w:rPr>
        <w:t>.</w:t>
      </w:r>
    </w:p>
    <w:p w:rsidR="00D820B5" w:rsidRPr="007939E2" w:rsidRDefault="00D820B5" w:rsidP="00F97720">
      <w:pPr>
        <w:pStyle w:val="ListParagraph"/>
        <w:numPr>
          <w:ilvl w:val="0"/>
          <w:numId w:val="185"/>
        </w:numPr>
        <w:tabs>
          <w:tab w:val="left" w:pos="567"/>
        </w:tabs>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Implementasi indikator mutu</w:t>
      </w:r>
    </w:p>
    <w:p w:rsidR="00D820B5" w:rsidRPr="007939E2" w:rsidRDefault="00D820B5" w:rsidP="0088674F">
      <w:pPr>
        <w:tabs>
          <w:tab w:val="left" w:pos="567"/>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Penerapan indikator mutu pada unit terkait untuk dilaksanakan dalam rangka meningkatkan mutu dan keselamatan pasien</w:t>
      </w:r>
      <w:r w:rsidR="00C66867" w:rsidRPr="007939E2">
        <w:rPr>
          <w:rFonts w:ascii="Arial" w:eastAsia="Calibri" w:hAnsi="Arial" w:cs="Arial"/>
          <w:sz w:val="22"/>
          <w:szCs w:val="22"/>
          <w:lang w:val="id-ID"/>
        </w:rPr>
        <w:t>.</w:t>
      </w:r>
    </w:p>
    <w:p w:rsidR="00D820B5" w:rsidRPr="007939E2" w:rsidRDefault="00D820B5" w:rsidP="00F97720">
      <w:pPr>
        <w:pStyle w:val="ListParagraph"/>
        <w:numPr>
          <w:ilvl w:val="0"/>
          <w:numId w:val="185"/>
        </w:numPr>
        <w:tabs>
          <w:tab w:val="left" w:pos="567"/>
        </w:tabs>
        <w:spacing w:line="360" w:lineRule="auto"/>
        <w:ind w:left="426" w:hanging="425"/>
        <w:jc w:val="both"/>
        <w:rPr>
          <w:rFonts w:ascii="Arial" w:eastAsia="Calibri" w:hAnsi="Arial" w:cs="Arial"/>
          <w:sz w:val="22"/>
          <w:szCs w:val="22"/>
          <w:lang w:val="id-ID"/>
        </w:rPr>
      </w:pPr>
      <w:r w:rsidRPr="007939E2">
        <w:rPr>
          <w:rFonts w:ascii="Arial" w:eastAsia="Calibri" w:hAnsi="Arial" w:cs="Arial"/>
          <w:sz w:val="22"/>
          <w:szCs w:val="22"/>
          <w:lang w:val="id-ID"/>
        </w:rPr>
        <w:t>Validasi Indikator Mutu</w:t>
      </w:r>
    </w:p>
    <w:p w:rsidR="00D820B5" w:rsidRPr="007939E2" w:rsidRDefault="00D820B5" w:rsidP="0088674F">
      <w:pPr>
        <w:tabs>
          <w:tab w:val="left" w:pos="567"/>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Hasil pelaksanaan indikator mutu pada unit terkait dilakukan pembuktian dengan cara yang sesuai dengan pembuktian dengan cara yang sesuai bahwa setiap prosedur, kegiatan atau mekanisme yang digunakan dalam prosedur dan pengawasan apakah sudah mencapai hasil yang diinginkan/sesuai target (minimal sesuai dengan standar pelayanan minimal rumah sakit SPM RS). Apakah data atau informasi yang disajik</w:t>
      </w:r>
      <w:r w:rsidR="0088674F" w:rsidRPr="007939E2">
        <w:rPr>
          <w:rFonts w:ascii="Arial" w:eastAsia="Calibri" w:hAnsi="Arial" w:cs="Arial"/>
          <w:sz w:val="22"/>
          <w:szCs w:val="22"/>
          <w:lang w:val="id-ID"/>
        </w:rPr>
        <w:t xml:space="preserve">an sudah sesuai dengan keadaan </w:t>
      </w:r>
      <w:r w:rsidR="0088674F" w:rsidRPr="007939E2">
        <w:rPr>
          <w:rFonts w:ascii="Arial" w:eastAsia="Calibri" w:hAnsi="Arial" w:cs="Arial"/>
          <w:sz w:val="22"/>
          <w:szCs w:val="22"/>
          <w:lang w:val="en-ID"/>
        </w:rPr>
        <w:t>k</w:t>
      </w:r>
      <w:r w:rsidRPr="007939E2">
        <w:rPr>
          <w:rFonts w:ascii="Arial" w:eastAsia="Calibri" w:hAnsi="Arial" w:cs="Arial"/>
          <w:sz w:val="22"/>
          <w:szCs w:val="22"/>
          <w:lang w:val="id-ID"/>
        </w:rPr>
        <w:t>enyatanya.</w:t>
      </w:r>
    </w:p>
    <w:p w:rsidR="0088674F" w:rsidRPr="007939E2" w:rsidRDefault="00D820B5" w:rsidP="0088674F">
      <w:pPr>
        <w:tabs>
          <w:tab w:val="left" w:pos="567"/>
        </w:tabs>
        <w:spacing w:line="360" w:lineRule="auto"/>
        <w:ind w:left="426"/>
        <w:jc w:val="both"/>
        <w:rPr>
          <w:rFonts w:ascii="Arial" w:eastAsia="Calibri" w:hAnsi="Arial" w:cs="Arial"/>
          <w:sz w:val="22"/>
          <w:szCs w:val="22"/>
          <w:lang w:val="en-ID"/>
        </w:rPr>
      </w:pPr>
      <w:r w:rsidRPr="007939E2">
        <w:rPr>
          <w:rFonts w:ascii="Arial" w:eastAsia="Calibri" w:hAnsi="Arial" w:cs="Arial"/>
          <w:sz w:val="22"/>
          <w:szCs w:val="22"/>
          <w:lang w:val="id-ID"/>
        </w:rPr>
        <w:lastRenderedPageBreak/>
        <w:t>Jumlah sampel yang digunaka</w:t>
      </w:r>
      <w:r w:rsidR="0088674F" w:rsidRPr="007939E2">
        <w:rPr>
          <w:rFonts w:ascii="Arial" w:eastAsia="Calibri" w:hAnsi="Arial" w:cs="Arial"/>
          <w:sz w:val="22"/>
          <w:szCs w:val="22"/>
          <w:lang w:val="id-ID"/>
        </w:rPr>
        <w:t>n</w:t>
      </w:r>
    </w:p>
    <w:p w:rsidR="0088674F" w:rsidRPr="007939E2" w:rsidRDefault="00D820B5" w:rsidP="00F97720">
      <w:pPr>
        <w:pStyle w:val="ListParagraph"/>
        <w:numPr>
          <w:ilvl w:val="0"/>
          <w:numId w:val="186"/>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Populasi ≥ 180, d</w:t>
      </w:r>
      <w:r w:rsidR="00B759D8" w:rsidRPr="007939E2">
        <w:rPr>
          <w:rFonts w:ascii="Arial" w:eastAsia="Calibri" w:hAnsi="Arial" w:cs="Arial"/>
          <w:sz w:val="22"/>
          <w:szCs w:val="22"/>
          <w:lang w:val="id-ID"/>
        </w:rPr>
        <w:t>iambil sample minimal 5 % atau m</w:t>
      </w:r>
      <w:r w:rsidRPr="007939E2">
        <w:rPr>
          <w:rFonts w:ascii="Arial" w:eastAsia="Calibri" w:hAnsi="Arial" w:cs="Arial"/>
          <w:sz w:val="22"/>
          <w:szCs w:val="22"/>
          <w:lang w:val="id-ID"/>
        </w:rPr>
        <w:t>aksimum 50 sampel validasi</w:t>
      </w:r>
    </w:p>
    <w:p w:rsidR="0088674F" w:rsidRPr="007939E2" w:rsidRDefault="00D820B5" w:rsidP="00F97720">
      <w:pPr>
        <w:pStyle w:val="ListParagraph"/>
        <w:numPr>
          <w:ilvl w:val="0"/>
          <w:numId w:val="186"/>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Populasi ≤ 180, diambil sample minimal 9 atau jika hanya ada 9 sampel, maka 100 % dijadikan sample validasi.</w:t>
      </w:r>
    </w:p>
    <w:p w:rsidR="00D820B5" w:rsidRPr="007939E2" w:rsidRDefault="00D820B5" w:rsidP="0088674F">
      <w:pPr>
        <w:tabs>
          <w:tab w:val="left" w:pos="567"/>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Hal-hal yang perlu diperhatikan dalam proses validasi indikator mutu :</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Pencapaian sasaran mutu dilaksanakan validasi dan analisa data oleh petugas yang berkompeten dengan dukungan teknologi </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Indikator sasaran mutu dilakukan validasi data baik internal maupun eksternal</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Validasi data dilakukan saat :</w:t>
      </w:r>
    </w:p>
    <w:p w:rsidR="00D820B5" w:rsidRPr="007939E2" w:rsidRDefault="00D63518"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Implemen</w:t>
      </w:r>
      <w:r w:rsidR="00D820B5" w:rsidRPr="007939E2">
        <w:rPr>
          <w:rFonts w:ascii="Arial" w:eastAsia="Calibri" w:hAnsi="Arial" w:cs="Arial"/>
          <w:sz w:val="22"/>
          <w:szCs w:val="22"/>
          <w:lang w:val="id-ID"/>
        </w:rPr>
        <w:t>tasi pengukuran proses baru</w:t>
      </w:r>
    </w:p>
    <w:p w:rsidR="00D820B5" w:rsidRPr="007939E2" w:rsidRDefault="00D820B5"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Publikasi data</w:t>
      </w:r>
    </w:p>
    <w:p w:rsidR="00D820B5" w:rsidRPr="007939E2" w:rsidRDefault="00D820B5"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Terjadi perubahan proses yang sudah berjalan</w:t>
      </w:r>
    </w:p>
    <w:p w:rsidR="00D820B5" w:rsidRPr="007939E2" w:rsidRDefault="00D820B5"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Terjadi perubahan hasil pengukuran dengan sebab yang tidak diketahui </w:t>
      </w:r>
    </w:p>
    <w:p w:rsidR="00D820B5" w:rsidRPr="007939E2" w:rsidRDefault="00D820B5" w:rsidP="00F97720">
      <w:pPr>
        <w:pStyle w:val="ListParagraph"/>
        <w:numPr>
          <w:ilvl w:val="0"/>
          <w:numId w:val="187"/>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Sumber dan subyek pengumpulan data berubah</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Komite mutu melakukan perbandingan data asli dengan hasil data yang diambil oleh orang kedua.</w:t>
      </w:r>
    </w:p>
    <w:p w:rsidR="00D820B5"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Hasil sample data yang dilakukan oleh orang pertama dan kedua bisa terjadi kesamaan atau perbedaan secara signifikan.</w:t>
      </w:r>
    </w:p>
    <w:p w:rsidR="0088674F" w:rsidRPr="007939E2" w:rsidRDefault="00D820B5" w:rsidP="00F97720">
      <w:pPr>
        <w:pStyle w:val="ListParagraph"/>
        <w:numPr>
          <w:ilvl w:val="0"/>
          <w:numId w:val="29"/>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Hasil data yang mengalami perbedaan secara signifikan atau ada perbedaan akurasi cukup jauh, maka bisa melakukan pengukuran data ulang dengan rumus akurasi sebagai berikut :</w:t>
      </w:r>
    </w:p>
    <w:p w:rsidR="0088674F" w:rsidRPr="007939E2" w:rsidRDefault="00D82922" w:rsidP="00F97720">
      <w:pPr>
        <w:pStyle w:val="ListParagraph"/>
        <w:numPr>
          <w:ilvl w:val="0"/>
          <w:numId w:val="29"/>
        </w:numPr>
        <w:spacing w:line="360" w:lineRule="auto"/>
        <w:ind w:left="851" w:hanging="425"/>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099" style="position:absolute;left:0;text-align:left;margin-left:186.55pt;margin-top:18.55pt;width:146.7pt;height:34.05pt;z-index:251670016" fillcolor="#fabf8f [1945]" strokecolor="#fabf8f [1945]" strokeweight="1pt">
            <v:fill color2="#fde9d9 [665]" angle="-45" focus="-50%" type="gradient"/>
            <v:shadow on="t" type="perspective" color="#974706 [1609]" opacity=".5" offset="1pt" offset2="-3pt"/>
            <v:textbox style="mso-next-textbox:#_x0000_s1099">
              <w:txbxContent>
                <w:p w:rsidR="002F7F49" w:rsidRPr="003F0943" w:rsidRDefault="00D82922" w:rsidP="00D820B5">
                  <w:pPr>
                    <w:rPr>
                      <w:rFonts w:ascii="Arial" w:hAnsi="Arial" w:cs="Arial"/>
                      <w:sz w:val="18"/>
                      <w:lang w:val="id-ID"/>
                    </w:rPr>
                  </w:pPr>
                  <m:oMathPara>
                    <m:oMath>
                      <m:f>
                        <m:fPr>
                          <m:ctrlPr>
                            <w:rPr>
                              <w:rFonts w:ascii="Cambria Math" w:hAnsi="Cambria Math" w:cs="Arial"/>
                              <w:sz w:val="22"/>
                              <w:szCs w:val="24"/>
                            </w:rPr>
                          </m:ctrlPr>
                        </m:fPr>
                        <m:num>
                          <m:r>
                            <m:rPr>
                              <m:sty m:val="p"/>
                            </m:rPr>
                            <w:rPr>
                              <w:rFonts w:ascii="Cambria Math" w:hAnsi="Cambria Math" w:cs="Arial"/>
                              <w:sz w:val="22"/>
                              <w:szCs w:val="24"/>
                            </w:rPr>
                            <m:t>Jumlah temuan</m:t>
                          </m:r>
                        </m:num>
                        <m:den>
                          <m:r>
                            <m:rPr>
                              <m:sty m:val="p"/>
                            </m:rPr>
                            <w:rPr>
                              <w:rFonts w:ascii="Cambria Math" w:hAnsi="Cambria Math" w:cs="Arial"/>
                              <w:sz w:val="22"/>
                              <w:szCs w:val="24"/>
                            </w:rPr>
                            <m:t>Total sample</m:t>
                          </m:r>
                        </m:den>
                      </m:f>
                      <m:r>
                        <m:rPr>
                          <m:sty m:val="p"/>
                        </m:rPr>
                        <w:rPr>
                          <w:rFonts w:ascii="Cambria Math" w:hAnsi="Cambria Math" w:cs="Arial"/>
                          <w:sz w:val="22"/>
                          <w:szCs w:val="24"/>
                        </w:rPr>
                        <m:t>x 100 %</m:t>
                      </m:r>
                    </m:oMath>
                  </m:oMathPara>
                </w:p>
              </w:txbxContent>
            </v:textbox>
          </v:rect>
        </w:pict>
      </w:r>
      <w:r w:rsidR="00D820B5" w:rsidRPr="007939E2">
        <w:rPr>
          <w:rFonts w:ascii="Arial" w:eastAsia="Calibri" w:hAnsi="Arial" w:cs="Arial"/>
          <w:sz w:val="22"/>
          <w:szCs w:val="22"/>
          <w:lang w:val="id-ID"/>
        </w:rPr>
        <w:t xml:space="preserve">Jumlah temuan yang berbeda dibagi total </w:t>
      </w:r>
      <w:r w:rsidR="00A515F2" w:rsidRPr="007939E2">
        <w:rPr>
          <w:rFonts w:ascii="Arial" w:eastAsia="Calibri" w:hAnsi="Arial" w:cs="Arial"/>
          <w:sz w:val="22"/>
          <w:szCs w:val="22"/>
          <w:lang w:val="id-ID"/>
        </w:rPr>
        <w:t>sampel yang ada dikalikan 100</w:t>
      </w:r>
      <w:r w:rsidR="0088674F" w:rsidRPr="007939E2">
        <w:rPr>
          <w:rFonts w:ascii="Arial" w:eastAsia="Calibri" w:hAnsi="Arial" w:cs="Arial"/>
          <w:sz w:val="22"/>
          <w:szCs w:val="22"/>
          <w:lang w:val="id-ID"/>
        </w:rPr>
        <w:t>%</w:t>
      </w:r>
      <w:r w:rsidR="0088674F" w:rsidRPr="007939E2">
        <w:rPr>
          <w:rFonts w:ascii="Arial" w:eastAsia="Calibri" w:hAnsi="Arial" w:cs="Arial"/>
          <w:sz w:val="22"/>
          <w:szCs w:val="22"/>
          <w:lang w:val="en-ID"/>
        </w:rPr>
        <w:t>.</w:t>
      </w:r>
    </w:p>
    <w:p w:rsidR="00D820B5" w:rsidRPr="007939E2" w:rsidRDefault="00D820B5" w:rsidP="0088674F">
      <w:pPr>
        <w:pStyle w:val="ListParagraph"/>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Dengan Rumus akurasi :</w:t>
      </w:r>
    </w:p>
    <w:p w:rsidR="00D820B5" w:rsidRPr="007939E2" w:rsidRDefault="00D820B5" w:rsidP="005309C9">
      <w:pPr>
        <w:spacing w:line="360" w:lineRule="auto"/>
        <w:ind w:right="3130"/>
        <w:jc w:val="both"/>
        <w:rPr>
          <w:rFonts w:ascii="Arial" w:eastAsia="Calibri" w:hAnsi="Arial" w:cs="Arial"/>
          <w:sz w:val="22"/>
          <w:szCs w:val="22"/>
          <w:lang w:val="en-ID"/>
        </w:rPr>
      </w:pPr>
    </w:p>
    <w:p w:rsidR="00D820B5" w:rsidRPr="007939E2" w:rsidRDefault="00D820B5" w:rsidP="00F97720">
      <w:pPr>
        <w:pStyle w:val="ListParagraph"/>
        <w:numPr>
          <w:ilvl w:val="0"/>
          <w:numId w:val="29"/>
        </w:numPr>
        <w:tabs>
          <w:tab w:val="left" w:pos="8647"/>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Data baik jika hasil ketidakakuratan data tidak melebihi dari 10 %</w:t>
      </w:r>
    </w:p>
    <w:p w:rsidR="00D820B5" w:rsidRPr="007939E2" w:rsidRDefault="00D820B5" w:rsidP="00F97720">
      <w:pPr>
        <w:pStyle w:val="ListParagraph"/>
        <w:numPr>
          <w:ilvl w:val="0"/>
          <w:numId w:val="29"/>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Data hasil ketidakakurasian ≥ 10 %, maka dilakukan 10 %, maka dilakukan cerrective action diimplementasikan, lakukan proses pengumpulan data lagi sampai akurasi data mencapai &gt; 90 %</w:t>
      </w:r>
    </w:p>
    <w:p w:rsidR="00D820B5" w:rsidRPr="007939E2" w:rsidRDefault="00D820B5" w:rsidP="00F97720">
      <w:pPr>
        <w:pStyle w:val="ListParagraph"/>
        <w:numPr>
          <w:ilvl w:val="0"/>
          <w:numId w:val="29"/>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Data dari sasaran mutu baru setelah </w:t>
      </w:r>
      <w:r w:rsidRPr="007939E2">
        <w:rPr>
          <w:rFonts w:ascii="Arial" w:eastAsia="Calibri" w:hAnsi="Arial" w:cs="Arial"/>
          <w:i/>
          <w:sz w:val="22"/>
          <w:szCs w:val="22"/>
          <w:lang w:val="id-ID"/>
        </w:rPr>
        <w:t xml:space="preserve">corrective action </w:t>
      </w:r>
      <w:r w:rsidRPr="007939E2">
        <w:rPr>
          <w:rFonts w:ascii="Arial" w:eastAsia="Calibri" w:hAnsi="Arial" w:cs="Arial"/>
          <w:sz w:val="22"/>
          <w:szCs w:val="22"/>
          <w:lang w:val="id-ID"/>
        </w:rPr>
        <w:t>dilakukan pengukuran frekuensi analisa data oleh unit.</w:t>
      </w:r>
    </w:p>
    <w:p w:rsidR="00D820B5" w:rsidRPr="007939E2" w:rsidRDefault="00D820B5" w:rsidP="00F97720">
      <w:pPr>
        <w:pStyle w:val="ListParagraph"/>
        <w:numPr>
          <w:ilvl w:val="0"/>
          <w:numId w:val="29"/>
        </w:numPr>
        <w:tabs>
          <w:tab w:val="left" w:pos="1134"/>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Penentuan frekuensi analisa data sasaran </w:t>
      </w:r>
      <w:r w:rsidRPr="007939E2">
        <w:rPr>
          <w:rFonts w:ascii="Arial" w:eastAsia="Calibri" w:hAnsi="Arial" w:cs="Arial"/>
          <w:i/>
          <w:sz w:val="22"/>
          <w:szCs w:val="22"/>
          <w:lang w:val="id-ID"/>
        </w:rPr>
        <w:t xml:space="preserve">corrective action </w:t>
      </w:r>
      <w:r w:rsidRPr="007939E2">
        <w:rPr>
          <w:rFonts w:ascii="Arial" w:eastAsia="Calibri" w:hAnsi="Arial" w:cs="Arial"/>
          <w:sz w:val="22"/>
          <w:szCs w:val="22"/>
          <w:lang w:val="id-ID"/>
        </w:rPr>
        <w:t>sesuai dengan kebutuhan dan urgensi dari proses pengumpulan data tersebut yang ditentukan oleh Direktur</w:t>
      </w:r>
    </w:p>
    <w:p w:rsidR="00C66867" w:rsidRPr="002F7F49" w:rsidRDefault="00D820B5" w:rsidP="00F97720">
      <w:pPr>
        <w:pStyle w:val="ListParagraph"/>
        <w:numPr>
          <w:ilvl w:val="0"/>
          <w:numId w:val="29"/>
        </w:numPr>
        <w:tabs>
          <w:tab w:val="left" w:pos="1134"/>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Tampilan data hasil analisa data </w:t>
      </w:r>
      <w:r w:rsidRPr="007939E2">
        <w:rPr>
          <w:rFonts w:ascii="Arial" w:eastAsia="Calibri" w:hAnsi="Arial" w:cs="Arial"/>
          <w:i/>
          <w:sz w:val="22"/>
          <w:szCs w:val="22"/>
          <w:lang w:val="id-ID"/>
        </w:rPr>
        <w:t xml:space="preserve">corrective action </w:t>
      </w:r>
      <w:r w:rsidRPr="007939E2">
        <w:rPr>
          <w:rFonts w:ascii="Arial" w:eastAsia="Calibri" w:hAnsi="Arial" w:cs="Arial"/>
          <w:sz w:val="22"/>
          <w:szCs w:val="22"/>
          <w:lang w:val="id-ID"/>
        </w:rPr>
        <w:t>kepada Direktur Rumah sakit untuk mendapatkan legalitas sesuai dengan tujuan validasi data terutama untuk kepentingan publikasi pimpinan rumah sakit memastikan reliabilitas data.</w:t>
      </w:r>
    </w:p>
    <w:p w:rsidR="002F7F49" w:rsidRDefault="002F7F49" w:rsidP="002F7F49">
      <w:pPr>
        <w:pStyle w:val="ListParagraph"/>
        <w:tabs>
          <w:tab w:val="left" w:pos="1134"/>
        </w:tabs>
        <w:spacing w:line="360" w:lineRule="auto"/>
        <w:ind w:left="851" w:right="11"/>
        <w:jc w:val="both"/>
        <w:rPr>
          <w:rFonts w:ascii="Arial" w:eastAsia="Calibri" w:hAnsi="Arial" w:cs="Arial"/>
          <w:sz w:val="22"/>
          <w:szCs w:val="22"/>
          <w:lang w:val="en-ID"/>
        </w:rPr>
      </w:pPr>
    </w:p>
    <w:p w:rsidR="00BE2B38" w:rsidRDefault="00BE2B38" w:rsidP="002F7F49">
      <w:pPr>
        <w:pStyle w:val="ListParagraph"/>
        <w:tabs>
          <w:tab w:val="left" w:pos="1134"/>
        </w:tabs>
        <w:spacing w:line="360" w:lineRule="auto"/>
        <w:ind w:left="851" w:right="11"/>
        <w:jc w:val="both"/>
        <w:rPr>
          <w:rFonts w:ascii="Arial" w:eastAsia="Calibri" w:hAnsi="Arial" w:cs="Arial"/>
          <w:sz w:val="22"/>
          <w:szCs w:val="22"/>
          <w:lang w:val="en-ID"/>
        </w:rPr>
      </w:pPr>
    </w:p>
    <w:p w:rsidR="00BE2B38" w:rsidRDefault="00BE2B38" w:rsidP="002F7F49">
      <w:pPr>
        <w:pStyle w:val="ListParagraph"/>
        <w:tabs>
          <w:tab w:val="left" w:pos="1134"/>
        </w:tabs>
        <w:spacing w:line="360" w:lineRule="auto"/>
        <w:ind w:left="851" w:right="11"/>
        <w:jc w:val="both"/>
        <w:rPr>
          <w:rFonts w:ascii="Arial" w:eastAsia="Calibri" w:hAnsi="Arial" w:cs="Arial"/>
          <w:sz w:val="22"/>
          <w:szCs w:val="22"/>
          <w:lang w:val="en-ID"/>
        </w:rPr>
      </w:pPr>
    </w:p>
    <w:p w:rsidR="00BE2B38" w:rsidRDefault="00BE2B38" w:rsidP="002F7F49">
      <w:pPr>
        <w:pStyle w:val="ListParagraph"/>
        <w:tabs>
          <w:tab w:val="left" w:pos="1134"/>
        </w:tabs>
        <w:spacing w:line="360" w:lineRule="auto"/>
        <w:ind w:left="851" w:right="11"/>
        <w:jc w:val="both"/>
        <w:rPr>
          <w:rFonts w:ascii="Arial" w:eastAsia="Calibri" w:hAnsi="Arial" w:cs="Arial"/>
          <w:sz w:val="22"/>
          <w:szCs w:val="22"/>
          <w:lang w:val="en-ID"/>
        </w:rPr>
      </w:pPr>
    </w:p>
    <w:p w:rsidR="002F7F49" w:rsidRDefault="002F7F49" w:rsidP="002F7F49">
      <w:pPr>
        <w:pStyle w:val="ListParagraph"/>
        <w:tabs>
          <w:tab w:val="left" w:pos="1134"/>
        </w:tabs>
        <w:spacing w:line="360" w:lineRule="auto"/>
        <w:ind w:left="851" w:right="11"/>
        <w:jc w:val="both"/>
        <w:rPr>
          <w:rFonts w:ascii="Arial" w:eastAsia="Calibri" w:hAnsi="Arial" w:cs="Arial"/>
          <w:sz w:val="22"/>
          <w:szCs w:val="22"/>
          <w:lang w:val="en-ID"/>
        </w:rPr>
      </w:pPr>
    </w:p>
    <w:p w:rsidR="002F7F49" w:rsidRPr="007939E2" w:rsidRDefault="002F7F49" w:rsidP="002F7F49">
      <w:pPr>
        <w:pStyle w:val="ListParagraph"/>
        <w:tabs>
          <w:tab w:val="left" w:pos="1134"/>
        </w:tabs>
        <w:spacing w:line="360" w:lineRule="auto"/>
        <w:ind w:left="851" w:right="11"/>
        <w:jc w:val="both"/>
        <w:rPr>
          <w:rFonts w:ascii="Arial" w:eastAsia="Calibri" w:hAnsi="Arial" w:cs="Arial"/>
          <w:sz w:val="22"/>
          <w:szCs w:val="22"/>
          <w:lang w:val="id-ID"/>
        </w:rPr>
      </w:pPr>
    </w:p>
    <w:p w:rsidR="005309C9" w:rsidRPr="007939E2" w:rsidRDefault="00D820B5" w:rsidP="00F97720">
      <w:pPr>
        <w:pStyle w:val="ListParagraph"/>
        <w:numPr>
          <w:ilvl w:val="0"/>
          <w:numId w:val="185"/>
        </w:numPr>
        <w:tabs>
          <w:tab w:val="left" w:pos="8789"/>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lastRenderedPageBreak/>
        <w:t>Pencatatan dan Pelaporan indikator Mutu</w:t>
      </w:r>
    </w:p>
    <w:p w:rsidR="005309C9" w:rsidRPr="007939E2" w:rsidRDefault="00D820B5" w:rsidP="005309C9">
      <w:pPr>
        <w:pStyle w:val="ListParagraph"/>
        <w:tabs>
          <w:tab w:val="left" w:pos="8789"/>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Pencatatan adalah melakukan pencatatan data penyelenggaran tiap kegiatan indikator mutu unit dan melaporkan data tersebut kepada Direktur berupa laporan lengkap pelaksanaan indikator mutu de</w:t>
      </w:r>
      <w:r w:rsidR="009630DE" w:rsidRPr="007939E2">
        <w:rPr>
          <w:rFonts w:ascii="Arial" w:eastAsia="Calibri" w:hAnsi="Arial" w:cs="Arial"/>
          <w:sz w:val="22"/>
          <w:szCs w:val="22"/>
          <w:lang w:val="id-ID"/>
        </w:rPr>
        <w:t>ngan menggunakan format yang te</w:t>
      </w:r>
      <w:r w:rsidRPr="007939E2">
        <w:rPr>
          <w:rFonts w:ascii="Arial" w:eastAsia="Calibri" w:hAnsi="Arial" w:cs="Arial"/>
          <w:sz w:val="22"/>
          <w:szCs w:val="22"/>
          <w:lang w:val="id-ID"/>
        </w:rPr>
        <w:t>lah ditetapkan.</w:t>
      </w:r>
    </w:p>
    <w:p w:rsidR="00D820B5" w:rsidRPr="007939E2" w:rsidRDefault="00D820B5" w:rsidP="005309C9">
      <w:pPr>
        <w:pStyle w:val="ListParagraph"/>
        <w:tabs>
          <w:tab w:val="left" w:pos="8789"/>
        </w:tabs>
        <w:spacing w:line="360" w:lineRule="auto"/>
        <w:ind w:left="426" w:right="11"/>
        <w:jc w:val="both"/>
        <w:rPr>
          <w:rFonts w:ascii="Arial" w:eastAsia="Calibri" w:hAnsi="Arial" w:cs="Arial"/>
          <w:sz w:val="22"/>
          <w:szCs w:val="22"/>
          <w:lang w:val="id-ID"/>
        </w:rPr>
      </w:pPr>
      <w:r w:rsidRPr="007939E2">
        <w:rPr>
          <w:rFonts w:ascii="Arial" w:eastAsia="Calibri" w:hAnsi="Arial" w:cs="Arial"/>
          <w:sz w:val="22"/>
          <w:szCs w:val="22"/>
          <w:lang w:val="id-ID"/>
        </w:rPr>
        <w:t>Pelaporan berisi laporan hasil pelaksanaan indikator mutu pada unit terkait.</w:t>
      </w:r>
    </w:p>
    <w:p w:rsidR="00D820B5" w:rsidRPr="007939E2" w:rsidRDefault="00D820B5" w:rsidP="00F97720">
      <w:pPr>
        <w:pStyle w:val="ListParagraph"/>
        <w:numPr>
          <w:ilvl w:val="0"/>
          <w:numId w:val="30"/>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Pelaporan dari unit ke komite mutu setiap 1 (satu) bulan</w:t>
      </w:r>
    </w:p>
    <w:p w:rsidR="005309C9" w:rsidRPr="007939E2" w:rsidRDefault="00D820B5" w:rsidP="00F97720">
      <w:pPr>
        <w:pStyle w:val="ListParagraph"/>
        <w:numPr>
          <w:ilvl w:val="0"/>
          <w:numId w:val="30"/>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Pelaporan dari komite ke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setiap 3 (tiga) bulan</w:t>
      </w:r>
    </w:p>
    <w:p w:rsidR="005309C9" w:rsidRPr="007939E2" w:rsidRDefault="00D820B5" w:rsidP="00F97720">
      <w:pPr>
        <w:pStyle w:val="ListParagraph"/>
        <w:numPr>
          <w:ilvl w:val="0"/>
          <w:numId w:val="185"/>
        </w:numPr>
        <w:tabs>
          <w:tab w:val="left" w:pos="8789"/>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t>Analisa Indikator Mutu</w:t>
      </w:r>
    </w:p>
    <w:p w:rsidR="00C66867" w:rsidRPr="007939E2" w:rsidRDefault="00D820B5" w:rsidP="00A515F2">
      <w:pPr>
        <w:pStyle w:val="ListParagraph"/>
        <w:tabs>
          <w:tab w:val="left" w:pos="8789"/>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Analisa data secara deskriptif (meliputi tampilan dan kesesuaian hasil sesuai target). Instrumen atau data yang diorganisir,</w:t>
      </w:r>
      <w:r w:rsidR="009630DE"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diklasifikasi sampai pengambilan keputusan yang digunakan dalam setiap lang</w:t>
      </w:r>
      <w:r w:rsidR="00A515F2" w:rsidRPr="007939E2">
        <w:rPr>
          <w:rFonts w:ascii="Arial" w:eastAsia="Calibri" w:hAnsi="Arial" w:cs="Arial"/>
          <w:sz w:val="22"/>
          <w:szCs w:val="22"/>
          <w:lang w:val="id-ID"/>
        </w:rPr>
        <w:t>kah untuk mengukur hasil akhir.</w:t>
      </w:r>
    </w:p>
    <w:p w:rsidR="005309C9" w:rsidRPr="007939E2" w:rsidRDefault="00D820B5" w:rsidP="00F97720">
      <w:pPr>
        <w:pStyle w:val="ListParagraph"/>
        <w:numPr>
          <w:ilvl w:val="0"/>
          <w:numId w:val="185"/>
        </w:numPr>
        <w:tabs>
          <w:tab w:val="left" w:pos="8789"/>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t>Rapat pimpinan indikator mutu baik insidentil, Bulanan atau Tri Bulanan</w:t>
      </w:r>
    </w:p>
    <w:p w:rsidR="00C66867" w:rsidRPr="007939E2" w:rsidRDefault="00D820B5" w:rsidP="00A515F2">
      <w:pPr>
        <w:pStyle w:val="ListParagraph"/>
        <w:tabs>
          <w:tab w:val="left" w:pos="8789"/>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 xml:space="preserve">Rapat tinjauan / rapat pimpinan baik insidentil maupun rutin adalah kegiatan koordinasi yang dilakukan oleh pimpinan unit yang berkaitan dengan indikator mutu pada unit tersebut dan kegiatan mutu bersama dengan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dalam membahas, mengevaluasi, dan melakukan tindak lanjut mengenai indikator</w:t>
      </w:r>
      <w:r w:rsidR="009630DE"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mutu, dilaksanakan setiap 1 (satu) bulan dan 3 (tiga) bulan</w:t>
      </w:r>
      <w:r w:rsidR="00C66867" w:rsidRPr="007939E2">
        <w:rPr>
          <w:rFonts w:ascii="Arial" w:eastAsia="Calibri" w:hAnsi="Arial" w:cs="Arial"/>
          <w:sz w:val="22"/>
          <w:szCs w:val="22"/>
          <w:lang w:val="id-ID"/>
        </w:rPr>
        <w:t>.</w:t>
      </w:r>
    </w:p>
    <w:p w:rsidR="005309C9" w:rsidRPr="007939E2" w:rsidRDefault="00D820B5" w:rsidP="00F97720">
      <w:pPr>
        <w:pStyle w:val="ListParagraph"/>
        <w:numPr>
          <w:ilvl w:val="0"/>
          <w:numId w:val="185"/>
        </w:numPr>
        <w:tabs>
          <w:tab w:val="left" w:pos="8789"/>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i/>
          <w:sz w:val="22"/>
          <w:szCs w:val="22"/>
          <w:lang w:val="id-ID"/>
        </w:rPr>
        <w:t xml:space="preserve">Bencmarking </w:t>
      </w:r>
      <w:r w:rsidRPr="007939E2">
        <w:rPr>
          <w:rFonts w:ascii="Arial" w:eastAsia="Calibri" w:hAnsi="Arial" w:cs="Arial"/>
          <w:sz w:val="22"/>
          <w:szCs w:val="22"/>
          <w:lang w:val="id-ID"/>
        </w:rPr>
        <w:t>internal/Eksternal</w:t>
      </w:r>
    </w:p>
    <w:p w:rsidR="005309C9" w:rsidRPr="007939E2" w:rsidRDefault="00D820B5" w:rsidP="005309C9">
      <w:pPr>
        <w:pStyle w:val="ListParagraph"/>
        <w:tabs>
          <w:tab w:val="left" w:pos="8789"/>
        </w:tabs>
        <w:spacing w:line="360" w:lineRule="auto"/>
        <w:ind w:left="426" w:right="11" w:firstLine="567"/>
        <w:jc w:val="both"/>
        <w:rPr>
          <w:rFonts w:ascii="Arial" w:eastAsia="Calibri" w:hAnsi="Arial" w:cs="Arial"/>
          <w:sz w:val="22"/>
          <w:szCs w:val="22"/>
          <w:lang w:val="en-ID"/>
        </w:rPr>
      </w:pPr>
      <w:r w:rsidRPr="007939E2">
        <w:rPr>
          <w:rFonts w:ascii="Arial" w:eastAsia="Calibri" w:hAnsi="Arial" w:cs="Arial"/>
          <w:i/>
          <w:sz w:val="22"/>
          <w:szCs w:val="22"/>
          <w:lang w:val="id-ID"/>
        </w:rPr>
        <w:t xml:space="preserve">Bencmarking </w:t>
      </w:r>
      <w:r w:rsidRPr="007939E2">
        <w:rPr>
          <w:rFonts w:ascii="Arial" w:eastAsia="Calibri" w:hAnsi="Arial" w:cs="Arial"/>
          <w:sz w:val="22"/>
          <w:szCs w:val="22"/>
          <w:lang w:val="id-ID"/>
        </w:rPr>
        <w:t xml:space="preserve">= uji standar mutu menguji atau membandingkan standar mutu yang telah ditetapkan terhadap standar mutu pihak lain. Dengan melakukan atau melalui </w:t>
      </w:r>
      <w:r w:rsidRPr="007939E2">
        <w:rPr>
          <w:rFonts w:ascii="Arial" w:eastAsia="Calibri" w:hAnsi="Arial" w:cs="Arial"/>
          <w:i/>
          <w:sz w:val="22"/>
          <w:szCs w:val="22"/>
          <w:lang w:val="id-ID"/>
        </w:rPr>
        <w:t xml:space="preserve">bencmarking </w:t>
      </w:r>
      <w:r w:rsidRPr="007939E2">
        <w:rPr>
          <w:rFonts w:ascii="Arial" w:eastAsia="Calibri" w:hAnsi="Arial" w:cs="Arial"/>
          <w:sz w:val="22"/>
          <w:szCs w:val="22"/>
          <w:lang w:val="id-ID"/>
        </w:rPr>
        <w:t>rumah sakit dapat mengetahui seberapa jauh mereka dibandingkan dengan yang terbaik dari sejenisnya.</w:t>
      </w:r>
    </w:p>
    <w:p w:rsidR="00D820B5" w:rsidRPr="007939E2" w:rsidRDefault="00D820B5" w:rsidP="005309C9">
      <w:pPr>
        <w:pStyle w:val="ListParagraph"/>
        <w:tabs>
          <w:tab w:val="left" w:pos="8789"/>
        </w:tabs>
        <w:spacing w:line="360" w:lineRule="auto"/>
        <w:ind w:left="426" w:right="11" w:firstLine="567"/>
        <w:jc w:val="both"/>
        <w:rPr>
          <w:rFonts w:ascii="Arial" w:eastAsia="Calibri" w:hAnsi="Arial" w:cs="Arial"/>
          <w:sz w:val="22"/>
          <w:szCs w:val="22"/>
          <w:lang w:val="id-ID"/>
        </w:rPr>
      </w:pPr>
      <w:r w:rsidRPr="007939E2">
        <w:rPr>
          <w:rFonts w:ascii="Arial" w:eastAsia="Calibri" w:hAnsi="Arial" w:cs="Arial"/>
          <w:i/>
          <w:sz w:val="22"/>
          <w:szCs w:val="22"/>
          <w:lang w:val="id-ID"/>
        </w:rPr>
        <w:t xml:space="preserve">Benchmarking </w:t>
      </w:r>
      <w:r w:rsidRPr="007939E2">
        <w:rPr>
          <w:rFonts w:ascii="Arial" w:eastAsia="Calibri" w:hAnsi="Arial" w:cs="Arial"/>
          <w:sz w:val="22"/>
          <w:szCs w:val="22"/>
          <w:lang w:val="id-ID"/>
        </w:rPr>
        <w:t xml:space="preserve">adalah proses yang sistematis dan berdasarkan data untuk peningkatan berkesinambunagan yang melibatkan perbandingan dengan pihak internal dan atau eksternal untuk mengidentifikasi, mencapai, dan mempertahankan </w:t>
      </w:r>
      <w:r w:rsidRPr="007939E2">
        <w:rPr>
          <w:rFonts w:ascii="Arial" w:eastAsia="Calibri" w:hAnsi="Arial" w:cs="Arial"/>
          <w:i/>
          <w:sz w:val="22"/>
          <w:szCs w:val="22"/>
          <w:lang w:val="id-ID"/>
        </w:rPr>
        <w:t xml:space="preserve">best practice </w:t>
      </w:r>
      <w:r w:rsidRPr="007939E2">
        <w:rPr>
          <w:rFonts w:ascii="Arial" w:eastAsia="Calibri" w:hAnsi="Arial" w:cs="Arial"/>
          <w:sz w:val="22"/>
          <w:szCs w:val="22"/>
          <w:lang w:val="id-ID"/>
        </w:rPr>
        <w:t>dengan cara membandingkan hasil data :</w:t>
      </w:r>
    </w:p>
    <w:p w:rsidR="00D820B5" w:rsidRPr="007939E2" w:rsidRDefault="00D820B5" w:rsidP="00F97720">
      <w:pPr>
        <w:pStyle w:val="ListParagraph"/>
        <w:numPr>
          <w:ilvl w:val="0"/>
          <w:numId w:val="31"/>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Di dalam RS/trend</w:t>
      </w:r>
    </w:p>
    <w:p w:rsidR="00D820B5" w:rsidRPr="007939E2" w:rsidRDefault="00D820B5" w:rsidP="00F97720">
      <w:pPr>
        <w:pStyle w:val="ListParagraph"/>
        <w:numPr>
          <w:ilvl w:val="0"/>
          <w:numId w:val="31"/>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Dengan RS lain</w:t>
      </w:r>
    </w:p>
    <w:p w:rsidR="00D820B5" w:rsidRPr="007939E2" w:rsidRDefault="00D820B5" w:rsidP="00F97720">
      <w:pPr>
        <w:pStyle w:val="ListParagraph"/>
        <w:numPr>
          <w:ilvl w:val="0"/>
          <w:numId w:val="31"/>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Dengan standar</w:t>
      </w:r>
    </w:p>
    <w:p w:rsidR="005309C9" w:rsidRPr="007939E2" w:rsidRDefault="00D820B5" w:rsidP="00F97720">
      <w:pPr>
        <w:pStyle w:val="ListParagraph"/>
        <w:numPr>
          <w:ilvl w:val="0"/>
          <w:numId w:val="31"/>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Dengan Best practive</w:t>
      </w:r>
    </w:p>
    <w:p w:rsidR="00D820B5" w:rsidRPr="007939E2" w:rsidRDefault="00D820B5" w:rsidP="005309C9">
      <w:pPr>
        <w:tabs>
          <w:tab w:val="left" w:pos="8789"/>
        </w:tabs>
        <w:spacing w:line="360" w:lineRule="auto"/>
        <w:ind w:left="426" w:right="11"/>
        <w:jc w:val="both"/>
        <w:rPr>
          <w:rFonts w:ascii="Arial" w:eastAsia="Calibri" w:hAnsi="Arial" w:cs="Arial"/>
          <w:sz w:val="22"/>
          <w:szCs w:val="22"/>
          <w:lang w:val="id-ID"/>
        </w:rPr>
      </w:pPr>
      <w:r w:rsidRPr="007939E2">
        <w:rPr>
          <w:rFonts w:ascii="Arial" w:eastAsia="Calibri" w:hAnsi="Arial" w:cs="Arial"/>
          <w:sz w:val="22"/>
          <w:szCs w:val="22"/>
          <w:lang w:val="id-ID"/>
        </w:rPr>
        <w:t xml:space="preserve">Ada 2 (dua) jenis </w:t>
      </w:r>
      <w:r w:rsidRPr="007939E2">
        <w:rPr>
          <w:rFonts w:ascii="Arial" w:eastAsia="Calibri" w:hAnsi="Arial" w:cs="Arial"/>
          <w:i/>
          <w:sz w:val="22"/>
          <w:szCs w:val="22"/>
          <w:lang w:val="id-ID"/>
        </w:rPr>
        <w:t xml:space="preserve">benchmarking </w:t>
      </w:r>
      <w:r w:rsidRPr="007939E2">
        <w:rPr>
          <w:rFonts w:ascii="Arial" w:eastAsia="Calibri" w:hAnsi="Arial" w:cs="Arial"/>
          <w:sz w:val="22"/>
          <w:szCs w:val="22"/>
          <w:lang w:val="id-ID"/>
        </w:rPr>
        <w:t xml:space="preserve">yaitu </w:t>
      </w:r>
      <w:r w:rsidRPr="007939E2">
        <w:rPr>
          <w:rFonts w:ascii="Arial" w:eastAsia="Calibri" w:hAnsi="Arial" w:cs="Arial"/>
          <w:i/>
          <w:sz w:val="22"/>
          <w:szCs w:val="22"/>
          <w:lang w:val="id-ID"/>
        </w:rPr>
        <w:t xml:space="preserve">benchmarking </w:t>
      </w:r>
      <w:r w:rsidRPr="007939E2">
        <w:rPr>
          <w:rFonts w:ascii="Arial" w:eastAsia="Calibri" w:hAnsi="Arial" w:cs="Arial"/>
          <w:sz w:val="22"/>
          <w:szCs w:val="22"/>
          <w:lang w:val="id-ID"/>
        </w:rPr>
        <w:t>internal dan eksternal.</w:t>
      </w:r>
    </w:p>
    <w:p w:rsidR="00D820B5" w:rsidRPr="007939E2" w:rsidRDefault="00D820B5" w:rsidP="00F97720">
      <w:pPr>
        <w:pStyle w:val="ListParagraph"/>
        <w:numPr>
          <w:ilvl w:val="0"/>
          <w:numId w:val="188"/>
        </w:numPr>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Internal </w:t>
      </w:r>
      <w:r w:rsidR="009630DE" w:rsidRPr="007939E2">
        <w:rPr>
          <w:rFonts w:ascii="Arial" w:eastAsia="Calibri" w:hAnsi="Arial" w:cs="Arial"/>
          <w:i/>
          <w:sz w:val="22"/>
          <w:szCs w:val="22"/>
          <w:lang w:val="id-ID"/>
        </w:rPr>
        <w:t>B</w:t>
      </w:r>
      <w:r w:rsidRPr="007939E2">
        <w:rPr>
          <w:rFonts w:ascii="Arial" w:eastAsia="Calibri" w:hAnsi="Arial" w:cs="Arial"/>
          <w:i/>
          <w:sz w:val="22"/>
          <w:szCs w:val="22"/>
          <w:lang w:val="id-ID"/>
        </w:rPr>
        <w:t xml:space="preserve">enchmarking </w:t>
      </w:r>
      <w:r w:rsidRPr="007939E2">
        <w:rPr>
          <w:rFonts w:ascii="Arial" w:eastAsia="Calibri" w:hAnsi="Arial" w:cs="Arial"/>
          <w:sz w:val="22"/>
          <w:szCs w:val="22"/>
          <w:lang w:val="id-ID"/>
        </w:rPr>
        <w:t>adalah membandingkan proses yang sama pada area yang berbeda dalam suatu organisasi, dalam periode tertentu.</w:t>
      </w:r>
    </w:p>
    <w:p w:rsidR="00D820B5" w:rsidRPr="007939E2" w:rsidRDefault="00D820B5" w:rsidP="00A60035">
      <w:pPr>
        <w:pStyle w:val="ListParagraph"/>
        <w:tabs>
          <w:tab w:val="left" w:pos="8789"/>
        </w:tabs>
        <w:spacing w:line="360" w:lineRule="auto"/>
        <w:ind w:left="851" w:right="11"/>
        <w:jc w:val="both"/>
        <w:rPr>
          <w:rFonts w:ascii="Arial" w:eastAsia="Calibri" w:hAnsi="Arial" w:cs="Arial"/>
          <w:sz w:val="22"/>
          <w:szCs w:val="22"/>
          <w:lang w:val="id-ID"/>
        </w:rPr>
      </w:pPr>
      <w:r w:rsidRPr="007939E2">
        <w:rPr>
          <w:rFonts w:ascii="Arial" w:eastAsia="Calibri" w:hAnsi="Arial" w:cs="Arial"/>
          <w:sz w:val="22"/>
          <w:szCs w:val="22"/>
          <w:lang w:val="id-ID"/>
        </w:rPr>
        <w:t>Syarat dilakukanya internal</w:t>
      </w:r>
      <w:r w:rsidRPr="007939E2">
        <w:rPr>
          <w:rFonts w:ascii="Arial" w:eastAsia="Calibri" w:hAnsi="Arial" w:cs="Arial"/>
          <w:i/>
          <w:sz w:val="22"/>
          <w:szCs w:val="22"/>
          <w:lang w:val="id-ID"/>
        </w:rPr>
        <w:t xml:space="preserve"> benchmarking </w:t>
      </w:r>
      <w:r w:rsidRPr="007939E2">
        <w:rPr>
          <w:rFonts w:ascii="Arial" w:eastAsia="Calibri" w:hAnsi="Arial" w:cs="Arial"/>
          <w:sz w:val="22"/>
          <w:szCs w:val="22"/>
          <w:lang w:val="id-ID"/>
        </w:rPr>
        <w:t>pada unit kerja di RSUD dr. Murjani Sampit adalah :</w:t>
      </w:r>
    </w:p>
    <w:p w:rsidR="00D820B5" w:rsidRPr="007939E2" w:rsidRDefault="00D820B5" w:rsidP="00F97720">
      <w:pPr>
        <w:pStyle w:val="ListParagraph"/>
        <w:numPr>
          <w:ilvl w:val="0"/>
          <w:numId w:val="32"/>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Indikator sasaran mutunya sama</w:t>
      </w:r>
    </w:p>
    <w:p w:rsidR="00D820B5" w:rsidRPr="007939E2" w:rsidRDefault="00D820B5" w:rsidP="00F97720">
      <w:pPr>
        <w:pStyle w:val="ListParagraph"/>
        <w:numPr>
          <w:ilvl w:val="0"/>
          <w:numId w:val="32"/>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Unit setipe pada RSUD dr. Murjani Sampit</w:t>
      </w:r>
    </w:p>
    <w:p w:rsidR="00D820B5" w:rsidRPr="007939E2" w:rsidRDefault="00D820B5" w:rsidP="00F97720">
      <w:pPr>
        <w:pStyle w:val="ListParagraph"/>
        <w:numPr>
          <w:ilvl w:val="0"/>
          <w:numId w:val="32"/>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Jenis layanan setipe</w:t>
      </w:r>
    </w:p>
    <w:p w:rsidR="00D820B5" w:rsidRPr="007939E2" w:rsidRDefault="00D820B5" w:rsidP="00F97720">
      <w:pPr>
        <w:pStyle w:val="ListParagraph"/>
        <w:numPr>
          <w:ilvl w:val="0"/>
          <w:numId w:val="32"/>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Periode frekuensi pengukuran data sama </w:t>
      </w:r>
    </w:p>
    <w:p w:rsidR="005309C9" w:rsidRPr="007939E2" w:rsidRDefault="00D820B5" w:rsidP="00F97720">
      <w:pPr>
        <w:pStyle w:val="ListParagraph"/>
        <w:numPr>
          <w:ilvl w:val="0"/>
          <w:numId w:val="188"/>
        </w:numPr>
        <w:tabs>
          <w:tab w:val="left" w:pos="8789"/>
        </w:tabs>
        <w:spacing w:line="360" w:lineRule="auto"/>
        <w:ind w:left="851"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Eksternal </w:t>
      </w:r>
      <w:r w:rsidRPr="007939E2">
        <w:rPr>
          <w:rFonts w:ascii="Arial" w:eastAsia="Calibri" w:hAnsi="Arial" w:cs="Arial"/>
          <w:i/>
          <w:sz w:val="22"/>
          <w:szCs w:val="22"/>
          <w:lang w:val="id-ID"/>
        </w:rPr>
        <w:t>Benchmarking</w:t>
      </w:r>
      <w:r w:rsidRPr="007939E2">
        <w:rPr>
          <w:rFonts w:ascii="Arial" w:eastAsia="Calibri" w:hAnsi="Arial" w:cs="Arial"/>
          <w:sz w:val="22"/>
          <w:szCs w:val="22"/>
          <w:lang w:val="id-ID"/>
        </w:rPr>
        <w:t xml:space="preserve"> adalah membandingkan performa, target atau proses dengan antara satu atau lebih organisasi.</w:t>
      </w:r>
    </w:p>
    <w:p w:rsidR="00D820B5" w:rsidRPr="007939E2" w:rsidRDefault="00D820B5" w:rsidP="005309C9">
      <w:pPr>
        <w:pStyle w:val="ListParagraph"/>
        <w:tabs>
          <w:tab w:val="left" w:pos="8789"/>
        </w:tabs>
        <w:spacing w:line="360" w:lineRule="auto"/>
        <w:ind w:left="851" w:right="11"/>
        <w:jc w:val="both"/>
        <w:rPr>
          <w:rFonts w:ascii="Arial" w:eastAsia="Calibri" w:hAnsi="Arial" w:cs="Arial"/>
          <w:sz w:val="22"/>
          <w:szCs w:val="22"/>
          <w:lang w:val="id-ID"/>
        </w:rPr>
      </w:pPr>
      <w:r w:rsidRPr="007939E2">
        <w:rPr>
          <w:rFonts w:ascii="Arial" w:eastAsia="Calibri" w:hAnsi="Arial" w:cs="Arial"/>
          <w:sz w:val="22"/>
          <w:szCs w:val="22"/>
          <w:lang w:val="id-ID"/>
        </w:rPr>
        <w:t xml:space="preserve">Penentuan </w:t>
      </w:r>
      <w:r w:rsidRPr="007939E2">
        <w:rPr>
          <w:rFonts w:ascii="Arial" w:eastAsia="Calibri" w:hAnsi="Arial" w:cs="Arial"/>
          <w:i/>
          <w:sz w:val="22"/>
          <w:szCs w:val="22"/>
          <w:lang w:val="id-ID"/>
        </w:rPr>
        <w:t xml:space="preserve">Partner Banchmarking </w:t>
      </w:r>
      <w:r w:rsidRPr="007939E2">
        <w:rPr>
          <w:rFonts w:ascii="Arial" w:eastAsia="Calibri" w:hAnsi="Arial" w:cs="Arial"/>
          <w:sz w:val="22"/>
          <w:szCs w:val="22"/>
          <w:lang w:val="id-ID"/>
        </w:rPr>
        <w:t>:</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lastRenderedPageBreak/>
        <w:t>Jenis rumah sakit sesuai tipe minimal Rumah sakit tipe B</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Tipe organisasi rumah sakit sama </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Hubungan kompetitif</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Jenis pasien yang dijalani</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Ukuran organisasi</w:t>
      </w:r>
    </w:p>
    <w:p w:rsidR="00D820B5" w:rsidRPr="007939E2" w:rsidRDefault="00D820B5" w:rsidP="00F97720">
      <w:pPr>
        <w:pStyle w:val="ListParagraph"/>
        <w:numPr>
          <w:ilvl w:val="0"/>
          <w:numId w:val="33"/>
        </w:numPr>
        <w:tabs>
          <w:tab w:val="left" w:pos="8789"/>
        </w:tabs>
        <w:spacing w:line="360" w:lineRule="auto"/>
        <w:ind w:left="1276" w:right="11" w:hanging="425"/>
        <w:jc w:val="both"/>
        <w:rPr>
          <w:rFonts w:ascii="Arial" w:eastAsia="Calibri" w:hAnsi="Arial" w:cs="Arial"/>
          <w:sz w:val="22"/>
          <w:szCs w:val="22"/>
          <w:lang w:val="id-ID"/>
        </w:rPr>
      </w:pPr>
      <w:r w:rsidRPr="007939E2">
        <w:rPr>
          <w:rFonts w:ascii="Arial" w:eastAsia="Calibri" w:hAnsi="Arial" w:cs="Arial"/>
          <w:sz w:val="22"/>
          <w:szCs w:val="22"/>
          <w:lang w:val="id-ID"/>
        </w:rPr>
        <w:t>Lokasi geografis</w:t>
      </w:r>
    </w:p>
    <w:p w:rsidR="005309C9" w:rsidRPr="007939E2" w:rsidRDefault="005309C9" w:rsidP="005309C9">
      <w:pPr>
        <w:pStyle w:val="ListParagraph"/>
        <w:tabs>
          <w:tab w:val="left" w:pos="8789"/>
        </w:tabs>
        <w:spacing w:line="360" w:lineRule="auto"/>
        <w:ind w:left="1276" w:right="11"/>
        <w:jc w:val="both"/>
        <w:rPr>
          <w:rFonts w:ascii="Arial" w:eastAsia="Calibri" w:hAnsi="Arial" w:cs="Arial"/>
          <w:sz w:val="22"/>
          <w:szCs w:val="22"/>
          <w:lang w:val="id-ID"/>
        </w:rPr>
      </w:pPr>
    </w:p>
    <w:p w:rsidR="005309C9" w:rsidRPr="007939E2" w:rsidRDefault="00D820B5" w:rsidP="005309C9">
      <w:pPr>
        <w:pStyle w:val="ListParagraph"/>
        <w:spacing w:line="360" w:lineRule="auto"/>
        <w:ind w:left="426" w:right="11"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Jika </w:t>
      </w:r>
      <w:r w:rsidRPr="007939E2">
        <w:rPr>
          <w:rFonts w:ascii="Arial" w:eastAsia="Calibri" w:hAnsi="Arial" w:cs="Arial"/>
          <w:i/>
          <w:sz w:val="22"/>
          <w:szCs w:val="22"/>
          <w:lang w:val="id-ID"/>
        </w:rPr>
        <w:t xml:space="preserve">benchmarking </w:t>
      </w:r>
      <w:r w:rsidRPr="007939E2">
        <w:rPr>
          <w:rFonts w:ascii="Arial" w:eastAsia="Calibri" w:hAnsi="Arial" w:cs="Arial"/>
          <w:sz w:val="22"/>
          <w:szCs w:val="22"/>
          <w:lang w:val="id-ID"/>
        </w:rPr>
        <w:t>hasil gap analisis positif ataupun negatif dan perbedaanya sangat bermakna, yaitu gap melebihi 10 % maka dilakukan Root Cause Analysis (RCA) untuk menetapkan prioritas mana yang akan dilakukan perbaikan dengan tetap memperhatiakan siklus PDCA.</w:t>
      </w:r>
    </w:p>
    <w:p w:rsidR="005309C9" w:rsidRPr="007939E2" w:rsidRDefault="00D820B5" w:rsidP="005309C9">
      <w:pPr>
        <w:pStyle w:val="ListParagraph"/>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Jika hasil jelek dari standar, dilakukan langkah sesuai siklus PDCA yaitu :</w:t>
      </w:r>
    </w:p>
    <w:p w:rsidR="005309C9" w:rsidRPr="007939E2" w:rsidRDefault="00D820B5" w:rsidP="005309C9">
      <w:pPr>
        <w:pStyle w:val="ListParagraph"/>
        <w:tabs>
          <w:tab w:val="left" w:pos="1276"/>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Plan</w:t>
      </w:r>
      <w:r w:rsidR="005309C9" w:rsidRPr="007939E2">
        <w:rPr>
          <w:rFonts w:ascii="Arial" w:eastAsia="Calibri" w:hAnsi="Arial" w:cs="Arial"/>
          <w:sz w:val="22"/>
          <w:szCs w:val="22"/>
          <w:lang w:val="en-ID"/>
        </w:rPr>
        <w:tab/>
      </w:r>
      <w:r w:rsidRPr="007939E2">
        <w:rPr>
          <w:rFonts w:ascii="Arial" w:eastAsia="Calibri" w:hAnsi="Arial" w:cs="Arial"/>
          <w:sz w:val="22"/>
          <w:szCs w:val="22"/>
          <w:lang w:val="id-ID"/>
        </w:rPr>
        <w:t>:</w:t>
      </w:r>
      <w:r w:rsidR="005309C9" w:rsidRPr="007939E2">
        <w:rPr>
          <w:rFonts w:ascii="Arial" w:eastAsia="Calibri" w:hAnsi="Arial" w:cs="Arial"/>
          <w:sz w:val="22"/>
          <w:szCs w:val="22"/>
          <w:lang w:val="en-ID"/>
        </w:rPr>
        <w:t xml:space="preserve"> </w:t>
      </w:r>
      <w:r w:rsidRPr="007939E2">
        <w:rPr>
          <w:rFonts w:ascii="Arial" w:eastAsia="Calibri" w:hAnsi="Arial" w:cs="Arial"/>
          <w:sz w:val="22"/>
          <w:szCs w:val="22"/>
          <w:lang w:val="id-ID"/>
        </w:rPr>
        <w:t xml:space="preserve">Plan lagi sesuatu yang baru, </w:t>
      </w:r>
      <w:r w:rsidRPr="007939E2">
        <w:rPr>
          <w:rFonts w:ascii="Arial" w:eastAsia="Calibri" w:hAnsi="Arial" w:cs="Arial"/>
          <w:i/>
          <w:sz w:val="22"/>
          <w:szCs w:val="22"/>
          <w:lang w:val="id-ID"/>
        </w:rPr>
        <w:t xml:space="preserve">redesign </w:t>
      </w:r>
      <w:r w:rsidRPr="007939E2">
        <w:rPr>
          <w:rFonts w:ascii="Arial" w:eastAsia="Calibri" w:hAnsi="Arial" w:cs="Arial"/>
          <w:sz w:val="22"/>
          <w:szCs w:val="22"/>
          <w:lang w:val="id-ID"/>
        </w:rPr>
        <w:t>lagi sesuatu yang baru</w:t>
      </w:r>
    </w:p>
    <w:p w:rsidR="005309C9" w:rsidRPr="007939E2" w:rsidRDefault="005309C9" w:rsidP="005309C9">
      <w:pPr>
        <w:pStyle w:val="ListParagraph"/>
        <w:tabs>
          <w:tab w:val="left" w:pos="1276"/>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Do</w:t>
      </w:r>
      <w:r w:rsidRPr="007939E2">
        <w:rPr>
          <w:rFonts w:ascii="Arial" w:eastAsia="Calibri" w:hAnsi="Arial" w:cs="Arial"/>
          <w:sz w:val="22"/>
          <w:szCs w:val="22"/>
          <w:lang w:val="en-ID"/>
        </w:rPr>
        <w:tab/>
      </w:r>
      <w:r w:rsidRPr="007939E2">
        <w:rPr>
          <w:rFonts w:ascii="Arial" w:eastAsia="Calibri" w:hAnsi="Arial" w:cs="Arial"/>
          <w:sz w:val="22"/>
          <w:szCs w:val="22"/>
          <w:lang w:val="id-ID"/>
        </w:rPr>
        <w:t>:</w:t>
      </w:r>
      <w:r w:rsidRPr="007939E2">
        <w:rPr>
          <w:rFonts w:ascii="Arial" w:eastAsia="Calibri" w:hAnsi="Arial" w:cs="Arial"/>
          <w:sz w:val="22"/>
          <w:szCs w:val="22"/>
          <w:lang w:val="en-ID"/>
        </w:rPr>
        <w:t xml:space="preserve"> L</w:t>
      </w:r>
      <w:r w:rsidR="00D820B5" w:rsidRPr="007939E2">
        <w:rPr>
          <w:rFonts w:ascii="Arial" w:eastAsia="Calibri" w:hAnsi="Arial" w:cs="Arial"/>
          <w:sz w:val="22"/>
          <w:szCs w:val="22"/>
          <w:lang w:val="id-ID"/>
        </w:rPr>
        <w:t>akukan trial selama 3 (tiga) bulan</w:t>
      </w:r>
    </w:p>
    <w:p w:rsidR="005309C9" w:rsidRPr="007939E2" w:rsidRDefault="005309C9" w:rsidP="005309C9">
      <w:pPr>
        <w:pStyle w:val="ListParagraph"/>
        <w:tabs>
          <w:tab w:val="left" w:pos="1276"/>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Check</w:t>
      </w:r>
      <w:r w:rsidRPr="007939E2">
        <w:rPr>
          <w:rFonts w:ascii="Arial" w:eastAsia="Calibri" w:hAnsi="Arial" w:cs="Arial"/>
          <w:sz w:val="22"/>
          <w:szCs w:val="22"/>
          <w:lang w:val="en-ID"/>
        </w:rPr>
        <w:tab/>
      </w:r>
      <w:r w:rsidR="00D820B5" w:rsidRPr="007939E2">
        <w:rPr>
          <w:rFonts w:ascii="Arial" w:eastAsia="Calibri" w:hAnsi="Arial" w:cs="Arial"/>
          <w:sz w:val="22"/>
          <w:szCs w:val="22"/>
          <w:lang w:val="id-ID"/>
        </w:rPr>
        <w:t>: Cek/diukur penggunaanya selama 3 (tiga) bulan</w:t>
      </w:r>
      <w:r w:rsidRPr="007939E2">
        <w:rPr>
          <w:rFonts w:ascii="Arial" w:eastAsia="Calibri" w:hAnsi="Arial" w:cs="Arial"/>
          <w:sz w:val="22"/>
          <w:szCs w:val="22"/>
          <w:lang w:val="en-ID"/>
        </w:rPr>
        <w:t xml:space="preserve">. </w:t>
      </w:r>
      <w:r w:rsidR="00D820B5" w:rsidRPr="007939E2">
        <w:rPr>
          <w:rFonts w:ascii="Arial" w:eastAsia="Calibri" w:hAnsi="Arial" w:cs="Arial"/>
          <w:sz w:val="22"/>
          <w:szCs w:val="22"/>
          <w:lang w:val="id-ID"/>
        </w:rPr>
        <w:t xml:space="preserve">Selama proses </w:t>
      </w:r>
    </w:p>
    <w:p w:rsidR="005309C9" w:rsidRPr="007939E2" w:rsidRDefault="00D820B5" w:rsidP="005309C9">
      <w:pPr>
        <w:pStyle w:val="ListParagraph"/>
        <w:tabs>
          <w:tab w:val="left" w:pos="1276"/>
        </w:tabs>
        <w:spacing w:line="360" w:lineRule="auto"/>
        <w:ind w:left="1418" w:right="11"/>
        <w:jc w:val="both"/>
        <w:rPr>
          <w:rFonts w:ascii="Arial" w:eastAsia="Calibri" w:hAnsi="Arial" w:cs="Arial"/>
          <w:sz w:val="22"/>
          <w:szCs w:val="22"/>
          <w:lang w:val="en-ID"/>
        </w:rPr>
      </w:pPr>
      <w:r w:rsidRPr="007939E2">
        <w:rPr>
          <w:rFonts w:ascii="Arial" w:eastAsia="Calibri" w:hAnsi="Arial" w:cs="Arial"/>
          <w:sz w:val="22"/>
          <w:szCs w:val="22"/>
          <w:lang w:val="id-ID"/>
        </w:rPr>
        <w:t>kerja baru wajib membuat sasaran mutu atas   proses  kerja baru tersebut, untuk menentuka</w:t>
      </w:r>
      <w:r w:rsidR="00667637" w:rsidRPr="007939E2">
        <w:rPr>
          <w:rFonts w:ascii="Arial" w:eastAsia="Calibri" w:hAnsi="Arial" w:cs="Arial"/>
          <w:sz w:val="22"/>
          <w:szCs w:val="22"/>
          <w:lang w:val="id-ID"/>
        </w:rPr>
        <w:t>n</w:t>
      </w:r>
      <w:r w:rsidR="005309C9" w:rsidRPr="007939E2">
        <w:rPr>
          <w:rFonts w:ascii="Arial" w:eastAsia="Calibri" w:hAnsi="Arial" w:cs="Arial"/>
          <w:sz w:val="22"/>
          <w:szCs w:val="22"/>
          <w:lang w:val="id-ID"/>
        </w:rPr>
        <w:t xml:space="preserve"> bagus apa tidak.</w:t>
      </w:r>
    </w:p>
    <w:p w:rsidR="00FB23E2" w:rsidRPr="007939E2" w:rsidRDefault="005309C9" w:rsidP="00FB23E2">
      <w:pPr>
        <w:tabs>
          <w:tab w:val="left" w:pos="1276"/>
          <w:tab w:val="left" w:pos="2268"/>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Action</w:t>
      </w:r>
      <w:r w:rsidRPr="007939E2">
        <w:rPr>
          <w:rFonts w:ascii="Arial" w:eastAsia="Calibri" w:hAnsi="Arial" w:cs="Arial"/>
          <w:sz w:val="22"/>
          <w:szCs w:val="22"/>
          <w:lang w:val="en-ID"/>
        </w:rPr>
        <w:tab/>
      </w:r>
      <w:r w:rsidRPr="007939E2">
        <w:rPr>
          <w:rFonts w:ascii="Arial" w:eastAsia="Calibri" w:hAnsi="Arial" w:cs="Arial"/>
          <w:sz w:val="22"/>
          <w:szCs w:val="22"/>
          <w:lang w:val="id-ID"/>
        </w:rPr>
        <w:t>:</w:t>
      </w:r>
      <w:r w:rsidRPr="007939E2">
        <w:rPr>
          <w:rFonts w:ascii="Arial" w:eastAsia="Calibri" w:hAnsi="Arial" w:cs="Arial"/>
          <w:sz w:val="22"/>
          <w:szCs w:val="22"/>
          <w:lang w:val="en-ID"/>
        </w:rPr>
        <w:t xml:space="preserve"> </w:t>
      </w:r>
      <w:r w:rsidR="00D820B5" w:rsidRPr="007939E2">
        <w:rPr>
          <w:rFonts w:ascii="Arial" w:eastAsia="Calibri" w:hAnsi="Arial" w:cs="Arial"/>
          <w:sz w:val="22"/>
          <w:szCs w:val="22"/>
          <w:lang w:val="id-ID"/>
        </w:rPr>
        <w:t xml:space="preserve">Action apabila ada yang tidak perlu  dibenahi kembali SPO sasaran </w:t>
      </w:r>
    </w:p>
    <w:p w:rsidR="00877DE5" w:rsidRPr="007939E2" w:rsidRDefault="00D820B5" w:rsidP="000971F4">
      <w:pPr>
        <w:tabs>
          <w:tab w:val="left" w:pos="1276"/>
          <w:tab w:val="left" w:pos="2268"/>
        </w:tabs>
        <w:spacing w:line="360" w:lineRule="auto"/>
        <w:ind w:left="1418" w:right="11"/>
        <w:jc w:val="both"/>
        <w:rPr>
          <w:rFonts w:ascii="Arial" w:eastAsia="Calibri" w:hAnsi="Arial" w:cs="Arial"/>
          <w:sz w:val="22"/>
          <w:szCs w:val="22"/>
          <w:lang w:val="id-ID"/>
        </w:rPr>
      </w:pPr>
      <w:r w:rsidRPr="007939E2">
        <w:rPr>
          <w:rFonts w:ascii="Arial" w:eastAsia="Calibri" w:hAnsi="Arial" w:cs="Arial"/>
          <w:sz w:val="22"/>
          <w:szCs w:val="22"/>
          <w:lang w:val="id-ID"/>
        </w:rPr>
        <w:t>mutu tersebut</w:t>
      </w:r>
    </w:p>
    <w:p w:rsidR="000971F4" w:rsidRPr="007939E2" w:rsidRDefault="000971F4" w:rsidP="000971F4">
      <w:pPr>
        <w:tabs>
          <w:tab w:val="left" w:pos="1276"/>
          <w:tab w:val="left" w:pos="2268"/>
        </w:tabs>
        <w:spacing w:line="360" w:lineRule="auto"/>
        <w:ind w:left="1418" w:right="11"/>
        <w:jc w:val="both"/>
        <w:rPr>
          <w:rFonts w:ascii="Arial" w:eastAsia="Calibri" w:hAnsi="Arial" w:cs="Arial"/>
          <w:sz w:val="22"/>
          <w:szCs w:val="22"/>
          <w:lang w:val="id-ID"/>
        </w:rPr>
      </w:pPr>
    </w:p>
    <w:p w:rsidR="00FB23E2" w:rsidRPr="007939E2" w:rsidRDefault="00D820B5" w:rsidP="00F97720">
      <w:pPr>
        <w:pStyle w:val="ListParagraph"/>
        <w:numPr>
          <w:ilvl w:val="0"/>
          <w:numId w:val="185"/>
        </w:numPr>
        <w:tabs>
          <w:tab w:val="left" w:pos="2127"/>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t>Publikasi data indikator Mutu Antara Lain website, Media Informasi, Mading Dan Sosialisasi Baik Tertulis Maupun Lisan</w:t>
      </w:r>
    </w:p>
    <w:p w:rsidR="00B20701" w:rsidRPr="007939E2" w:rsidRDefault="00D820B5" w:rsidP="00A515F2">
      <w:pPr>
        <w:pStyle w:val="ListParagraph"/>
        <w:tabs>
          <w:tab w:val="left" w:pos="2127"/>
        </w:tabs>
        <w:spacing w:line="360" w:lineRule="auto"/>
        <w:ind w:left="426" w:right="11"/>
        <w:jc w:val="both"/>
        <w:rPr>
          <w:rFonts w:ascii="Arial" w:eastAsia="Calibri" w:hAnsi="Arial" w:cs="Arial"/>
          <w:sz w:val="22"/>
          <w:szCs w:val="22"/>
          <w:lang w:val="en-ID"/>
        </w:rPr>
      </w:pPr>
      <w:r w:rsidRPr="007939E2">
        <w:rPr>
          <w:rFonts w:ascii="Arial" w:eastAsia="Calibri" w:hAnsi="Arial" w:cs="Arial"/>
          <w:sz w:val="22"/>
          <w:szCs w:val="22"/>
          <w:lang w:val="id-ID"/>
        </w:rPr>
        <w:t>Hasil pencapaian indikator mutu dilakukan sosialisasi kepada unit terkait. Agar unit terkait data melakukan tindak lanjut atas angka pencapaian indikator mutu yang telah didapat.</w:t>
      </w:r>
    </w:p>
    <w:p w:rsidR="00FB23E2" w:rsidRPr="007939E2" w:rsidRDefault="00D939B8" w:rsidP="00F97720">
      <w:pPr>
        <w:pStyle w:val="ListParagraph"/>
        <w:numPr>
          <w:ilvl w:val="0"/>
          <w:numId w:val="185"/>
        </w:numPr>
        <w:tabs>
          <w:tab w:val="left" w:pos="2127"/>
        </w:tabs>
        <w:spacing w:line="360" w:lineRule="auto"/>
        <w:ind w:left="426" w:right="11" w:hanging="426"/>
        <w:jc w:val="both"/>
        <w:rPr>
          <w:rFonts w:ascii="Arial" w:eastAsia="Calibri" w:hAnsi="Arial" w:cs="Arial"/>
          <w:sz w:val="22"/>
          <w:szCs w:val="22"/>
          <w:lang w:val="id-ID"/>
        </w:rPr>
      </w:pPr>
      <w:r w:rsidRPr="007939E2">
        <w:rPr>
          <w:rFonts w:ascii="Arial" w:eastAsia="Calibri" w:hAnsi="Arial" w:cs="Arial"/>
          <w:sz w:val="22"/>
          <w:szCs w:val="22"/>
          <w:lang w:val="id-ID"/>
        </w:rPr>
        <w:t>Pemantauan (M</w:t>
      </w:r>
      <w:r w:rsidRPr="007939E2">
        <w:rPr>
          <w:rFonts w:ascii="Arial" w:eastAsia="Calibri" w:hAnsi="Arial" w:cs="Arial"/>
          <w:sz w:val="22"/>
          <w:szCs w:val="22"/>
          <w:lang w:val="en-ID"/>
        </w:rPr>
        <w:t>o</w:t>
      </w:r>
      <w:r w:rsidR="00D820B5" w:rsidRPr="007939E2">
        <w:rPr>
          <w:rFonts w:ascii="Arial" w:eastAsia="Calibri" w:hAnsi="Arial" w:cs="Arial"/>
          <w:sz w:val="22"/>
          <w:szCs w:val="22"/>
          <w:lang w:val="id-ID"/>
        </w:rPr>
        <w:t>nitoring Dan Evaluasi) Dan Tinjak Lanjut Indikator Mutu</w:t>
      </w:r>
    </w:p>
    <w:p w:rsidR="00FB23E2" w:rsidRPr="007939E2" w:rsidRDefault="00D820B5" w:rsidP="00EB5471">
      <w:pPr>
        <w:pStyle w:val="ListParagraph"/>
        <w:spacing w:line="360" w:lineRule="auto"/>
        <w:ind w:left="426" w:right="11" w:firstLine="708"/>
        <w:jc w:val="both"/>
        <w:rPr>
          <w:rFonts w:ascii="Arial" w:eastAsia="Calibri" w:hAnsi="Arial" w:cs="Arial"/>
          <w:sz w:val="22"/>
          <w:szCs w:val="22"/>
          <w:lang w:val="en-ID"/>
        </w:rPr>
      </w:pPr>
      <w:r w:rsidRPr="007939E2">
        <w:rPr>
          <w:rFonts w:ascii="Arial" w:eastAsia="Calibri" w:hAnsi="Arial" w:cs="Arial"/>
          <w:sz w:val="22"/>
          <w:szCs w:val="22"/>
          <w:lang w:val="id-ID"/>
        </w:rPr>
        <w:t>Monitoring indikator mutu adalah proses analisis, penilaian dan pengumpulan informasi secara sistematis secara kontinyu terhadap indikator mutu sehingga dapat mengidentifikasi persoalan, dapat mengetahui yang dikerja</w:t>
      </w:r>
      <w:r w:rsidR="00667637" w:rsidRPr="007939E2">
        <w:rPr>
          <w:rFonts w:ascii="Arial" w:eastAsia="Calibri" w:hAnsi="Arial" w:cs="Arial"/>
          <w:sz w:val="22"/>
          <w:szCs w:val="22"/>
          <w:lang w:val="id-ID"/>
        </w:rPr>
        <w:t>kan telah berhasil atau belum (L</w:t>
      </w:r>
      <w:r w:rsidRPr="007939E2">
        <w:rPr>
          <w:rFonts w:ascii="Arial" w:eastAsia="Calibri" w:hAnsi="Arial" w:cs="Arial"/>
          <w:sz w:val="22"/>
          <w:szCs w:val="22"/>
          <w:lang w:val="id-ID"/>
        </w:rPr>
        <w:t>ienert, 2002) dan dijadikan koreksi untuk penyempurnaan indikator mutu selanjutnya. Hasil pengukuran lebih tinggi/lebih rendah dari target diterima dikomuikasikan upaya perbaikan (Pancheon, 2008)</w:t>
      </w:r>
      <w:r w:rsidR="00667637" w:rsidRPr="007939E2">
        <w:rPr>
          <w:rFonts w:ascii="Arial" w:eastAsia="Calibri" w:hAnsi="Arial" w:cs="Arial"/>
          <w:sz w:val="22"/>
          <w:szCs w:val="22"/>
          <w:lang w:val="id-ID"/>
        </w:rPr>
        <w:t>.</w:t>
      </w:r>
    </w:p>
    <w:p w:rsidR="00FB23E2" w:rsidRPr="007939E2" w:rsidRDefault="00D820B5" w:rsidP="00FB23E2">
      <w:pPr>
        <w:pStyle w:val="ListParagraph"/>
        <w:tabs>
          <w:tab w:val="left" w:pos="2127"/>
        </w:tabs>
        <w:spacing w:line="360" w:lineRule="auto"/>
        <w:ind w:left="426" w:right="11" w:firstLine="708"/>
        <w:jc w:val="both"/>
        <w:rPr>
          <w:rFonts w:ascii="Arial" w:eastAsia="Calibri" w:hAnsi="Arial" w:cs="Arial"/>
          <w:sz w:val="22"/>
          <w:szCs w:val="22"/>
          <w:lang w:val="en-ID"/>
        </w:rPr>
      </w:pPr>
      <w:r w:rsidRPr="007939E2">
        <w:rPr>
          <w:rFonts w:ascii="Arial" w:eastAsia="Calibri" w:hAnsi="Arial" w:cs="Arial"/>
          <w:sz w:val="22"/>
          <w:szCs w:val="22"/>
          <w:lang w:val="id-ID"/>
        </w:rPr>
        <w:t>Evaluasi adalah proses penilaian pencapaian tujuan dan pengungkapan masalah kinerja program/proyek untuk memberikan umpan balik bagi peningkatan kualitas kinerja program/proyek.</w:t>
      </w:r>
    </w:p>
    <w:p w:rsidR="00D820B5" w:rsidRPr="007939E2" w:rsidRDefault="00D820B5" w:rsidP="00FB23E2">
      <w:pPr>
        <w:pStyle w:val="ListParagraph"/>
        <w:tabs>
          <w:tab w:val="left" w:pos="2127"/>
        </w:tabs>
        <w:spacing w:line="360" w:lineRule="auto"/>
        <w:ind w:left="426" w:right="11" w:firstLine="708"/>
        <w:jc w:val="both"/>
        <w:rPr>
          <w:rFonts w:ascii="Arial" w:eastAsia="Calibri" w:hAnsi="Arial" w:cs="Arial"/>
          <w:sz w:val="22"/>
          <w:szCs w:val="22"/>
          <w:lang w:val="id-ID"/>
        </w:rPr>
      </w:pPr>
      <w:r w:rsidRPr="007939E2">
        <w:rPr>
          <w:rFonts w:ascii="Arial" w:eastAsia="Calibri" w:hAnsi="Arial" w:cs="Arial"/>
          <w:sz w:val="22"/>
          <w:szCs w:val="22"/>
          <w:lang w:val="id-ID"/>
        </w:rPr>
        <w:t>Dalam program menjaga mutu, pelaksanaan rencana kerja, serta perbaikan yang dilakukan secara terus menerus dan berkesinambunagn untuk lebih meningkatkan mutu pelayanan kebidananan yang diselenggarakan</w:t>
      </w:r>
    </w:p>
    <w:p w:rsidR="00D820B5" w:rsidRDefault="00D820B5" w:rsidP="00FB23E2">
      <w:pPr>
        <w:pStyle w:val="ListParagraph"/>
        <w:tabs>
          <w:tab w:val="left" w:pos="2127"/>
        </w:tabs>
        <w:spacing w:line="360" w:lineRule="auto"/>
        <w:ind w:left="426" w:right="11"/>
        <w:jc w:val="both"/>
        <w:rPr>
          <w:rFonts w:ascii="Arial" w:eastAsia="Calibri" w:hAnsi="Arial" w:cs="Arial"/>
          <w:sz w:val="22"/>
          <w:szCs w:val="22"/>
          <w:lang w:val="id-ID"/>
        </w:rPr>
      </w:pPr>
      <w:r w:rsidRPr="007939E2">
        <w:rPr>
          <w:rFonts w:ascii="Arial" w:eastAsia="Calibri" w:hAnsi="Arial" w:cs="Arial"/>
          <w:sz w:val="22"/>
          <w:szCs w:val="22"/>
          <w:lang w:val="id-ID"/>
        </w:rPr>
        <w:t>Proses pelaksanaan monitoring dan evaluasi dalam peningkatan mutu dan keselamatan pasien menggunakan 5 (lima) siklus yaitu :</w:t>
      </w:r>
    </w:p>
    <w:p w:rsidR="00BE2B38" w:rsidRDefault="00BE2B38" w:rsidP="00FB23E2">
      <w:pPr>
        <w:pStyle w:val="ListParagraph"/>
        <w:tabs>
          <w:tab w:val="left" w:pos="2127"/>
        </w:tabs>
        <w:spacing w:line="360" w:lineRule="auto"/>
        <w:ind w:left="426" w:right="11"/>
        <w:jc w:val="both"/>
        <w:rPr>
          <w:rFonts w:ascii="Arial" w:eastAsia="Calibri" w:hAnsi="Arial" w:cs="Arial"/>
          <w:sz w:val="22"/>
          <w:szCs w:val="22"/>
          <w:lang w:val="id-ID"/>
        </w:rPr>
      </w:pPr>
    </w:p>
    <w:p w:rsidR="00BE2B38" w:rsidRPr="007939E2" w:rsidRDefault="00BE2B38" w:rsidP="00FB23E2">
      <w:pPr>
        <w:pStyle w:val="ListParagraph"/>
        <w:tabs>
          <w:tab w:val="left" w:pos="2127"/>
        </w:tabs>
        <w:spacing w:line="360" w:lineRule="auto"/>
        <w:ind w:left="426" w:right="11"/>
        <w:jc w:val="both"/>
        <w:rPr>
          <w:rFonts w:ascii="Arial" w:eastAsia="Calibri" w:hAnsi="Arial" w:cs="Arial"/>
          <w:sz w:val="22"/>
          <w:szCs w:val="22"/>
          <w:lang w:val="id-ID"/>
        </w:rPr>
      </w:pPr>
    </w:p>
    <w:p w:rsidR="00D820B5" w:rsidRPr="007939E2" w:rsidRDefault="00D820B5" w:rsidP="00EB5471">
      <w:pPr>
        <w:pStyle w:val="ListParagraph"/>
        <w:numPr>
          <w:ilvl w:val="0"/>
          <w:numId w:val="34"/>
        </w:numPr>
        <w:spacing w:line="360" w:lineRule="auto"/>
        <w:ind w:left="709" w:right="11" w:hanging="425"/>
        <w:jc w:val="both"/>
        <w:rPr>
          <w:rFonts w:ascii="Arial" w:eastAsia="Calibri" w:hAnsi="Arial" w:cs="Arial"/>
          <w:i/>
          <w:sz w:val="22"/>
          <w:szCs w:val="22"/>
          <w:lang w:val="id-ID"/>
        </w:rPr>
      </w:pPr>
      <w:r w:rsidRPr="007939E2">
        <w:rPr>
          <w:rFonts w:ascii="Arial" w:eastAsia="Calibri" w:hAnsi="Arial" w:cs="Arial"/>
          <w:i/>
          <w:sz w:val="22"/>
          <w:szCs w:val="22"/>
          <w:lang w:val="id-ID"/>
        </w:rPr>
        <w:lastRenderedPageBreak/>
        <w:t>Design</w:t>
      </w:r>
    </w:p>
    <w:p w:rsidR="00D820B5" w:rsidRPr="007939E2" w:rsidRDefault="00D820B5" w:rsidP="00FB23E2">
      <w:pPr>
        <w:pStyle w:val="ListParagraph"/>
        <w:tabs>
          <w:tab w:val="left" w:pos="1418"/>
        </w:tabs>
        <w:spacing w:line="360" w:lineRule="auto"/>
        <w:ind w:left="851" w:right="11"/>
        <w:jc w:val="both"/>
        <w:rPr>
          <w:rFonts w:ascii="Arial" w:eastAsia="Calibri" w:hAnsi="Arial" w:cs="Arial"/>
          <w:sz w:val="22"/>
          <w:szCs w:val="22"/>
          <w:lang w:val="id-ID"/>
        </w:rPr>
      </w:pPr>
      <w:r w:rsidRPr="007939E2">
        <w:rPr>
          <w:rFonts w:ascii="Arial" w:eastAsia="Calibri" w:hAnsi="Arial" w:cs="Arial"/>
          <w:sz w:val="22"/>
          <w:szCs w:val="22"/>
          <w:lang w:val="id-ID"/>
        </w:rPr>
        <w:tab/>
        <w:t xml:space="preserve">Tahap dalam siklus layanan dan sebuah elemen yang penting didalam suatu perubahan dalam rangka peningkatan mutu dan keselamatan pasien, peran </w:t>
      </w:r>
      <w:r w:rsidRPr="007939E2">
        <w:rPr>
          <w:rFonts w:ascii="Arial" w:eastAsia="Calibri" w:hAnsi="Arial" w:cs="Arial"/>
          <w:i/>
          <w:sz w:val="22"/>
          <w:szCs w:val="22"/>
          <w:lang w:val="id-ID"/>
        </w:rPr>
        <w:t xml:space="preserve">design </w:t>
      </w:r>
      <w:r w:rsidRPr="007939E2">
        <w:rPr>
          <w:rFonts w:ascii="Arial" w:eastAsia="Calibri" w:hAnsi="Arial" w:cs="Arial"/>
          <w:sz w:val="22"/>
          <w:szCs w:val="22"/>
          <w:lang w:val="id-ID"/>
        </w:rPr>
        <w:t>dalam proses perubahan dapat dijelaskan sebagai perancangan dari fungsi proses peningkatan mutu dan keselamatan pasien di RSUD dr. Murjani sampit.</w:t>
      </w:r>
    </w:p>
    <w:p w:rsidR="00D820B5" w:rsidRPr="007939E2" w:rsidRDefault="00D820B5" w:rsidP="00F97720">
      <w:pPr>
        <w:pStyle w:val="ListParagraph"/>
        <w:numPr>
          <w:ilvl w:val="0"/>
          <w:numId w:val="34"/>
        </w:numPr>
        <w:tabs>
          <w:tab w:val="left" w:pos="1701"/>
        </w:tabs>
        <w:spacing w:line="360" w:lineRule="auto"/>
        <w:ind w:left="720" w:right="11"/>
        <w:jc w:val="both"/>
        <w:rPr>
          <w:rFonts w:ascii="Arial" w:eastAsia="Calibri" w:hAnsi="Arial" w:cs="Arial"/>
          <w:i/>
          <w:sz w:val="22"/>
          <w:szCs w:val="22"/>
          <w:lang w:val="id-ID"/>
        </w:rPr>
      </w:pPr>
      <w:r w:rsidRPr="007939E2">
        <w:rPr>
          <w:rFonts w:ascii="Arial" w:eastAsia="Calibri" w:hAnsi="Arial" w:cs="Arial"/>
          <w:i/>
          <w:sz w:val="22"/>
          <w:szCs w:val="22"/>
          <w:lang w:val="id-ID"/>
        </w:rPr>
        <w:t>Meassure</w:t>
      </w:r>
    </w:p>
    <w:p w:rsidR="00D820B5" w:rsidRPr="007939E2" w:rsidRDefault="00D820B5" w:rsidP="00FB23E2">
      <w:pPr>
        <w:pStyle w:val="ListParagraph"/>
        <w:tabs>
          <w:tab w:val="left" w:pos="1418"/>
        </w:tabs>
        <w:spacing w:line="360" w:lineRule="auto"/>
        <w:ind w:right="11"/>
        <w:jc w:val="both"/>
        <w:rPr>
          <w:rFonts w:ascii="Arial" w:eastAsia="Calibri" w:hAnsi="Arial" w:cs="Arial"/>
          <w:i/>
          <w:sz w:val="22"/>
          <w:szCs w:val="22"/>
          <w:lang w:val="id-ID"/>
        </w:rPr>
      </w:pPr>
      <w:r w:rsidRPr="007939E2">
        <w:rPr>
          <w:rFonts w:ascii="Arial" w:eastAsia="Calibri" w:hAnsi="Arial" w:cs="Arial"/>
          <w:sz w:val="22"/>
          <w:szCs w:val="22"/>
          <w:lang w:val="id-ID"/>
        </w:rPr>
        <w:tab/>
        <w:t xml:space="preserve">Untuk menilai dari suatu </w:t>
      </w:r>
      <w:r w:rsidRPr="007939E2">
        <w:rPr>
          <w:rFonts w:ascii="Arial" w:eastAsia="Calibri" w:hAnsi="Arial" w:cs="Arial"/>
          <w:i/>
          <w:sz w:val="22"/>
          <w:szCs w:val="22"/>
          <w:lang w:val="id-ID"/>
        </w:rPr>
        <w:t xml:space="preserve">design </w:t>
      </w:r>
      <w:r w:rsidRPr="007939E2">
        <w:rPr>
          <w:rFonts w:ascii="Arial" w:eastAsia="Calibri" w:hAnsi="Arial" w:cs="Arial"/>
          <w:sz w:val="22"/>
          <w:szCs w:val="22"/>
          <w:lang w:val="id-ID"/>
        </w:rPr>
        <w:t xml:space="preserve">yang telah dibuat dilakukan proses </w:t>
      </w:r>
      <w:r w:rsidRPr="007939E2">
        <w:rPr>
          <w:rFonts w:ascii="Arial" w:eastAsia="Calibri" w:hAnsi="Arial" w:cs="Arial"/>
          <w:i/>
          <w:sz w:val="22"/>
          <w:szCs w:val="22"/>
          <w:lang w:val="id-ID"/>
        </w:rPr>
        <w:t xml:space="preserve">meassure </w:t>
      </w:r>
      <w:r w:rsidRPr="007939E2">
        <w:rPr>
          <w:rFonts w:ascii="Arial" w:eastAsia="Calibri" w:hAnsi="Arial" w:cs="Arial"/>
          <w:sz w:val="22"/>
          <w:szCs w:val="22"/>
          <w:lang w:val="id-ID"/>
        </w:rPr>
        <w:t>yaitu pengukuran terhadap proses peningkatan mutu dan keselamatan pasien yang dapat menentukan kinerja sekarang dan sebelum mengalami perubahan dalam pelaks</w:t>
      </w:r>
      <w:r w:rsidR="00667637" w:rsidRPr="007939E2">
        <w:rPr>
          <w:rFonts w:ascii="Arial" w:eastAsia="Calibri" w:hAnsi="Arial" w:cs="Arial"/>
          <w:sz w:val="22"/>
          <w:szCs w:val="22"/>
          <w:lang w:val="id-ID"/>
        </w:rPr>
        <w:t>anaan penilaian tersebut menggu</w:t>
      </w:r>
      <w:r w:rsidRPr="007939E2">
        <w:rPr>
          <w:rFonts w:ascii="Arial" w:eastAsia="Calibri" w:hAnsi="Arial" w:cs="Arial"/>
          <w:sz w:val="22"/>
          <w:szCs w:val="22"/>
          <w:lang w:val="id-ID"/>
        </w:rPr>
        <w:t xml:space="preserve">nakan </w:t>
      </w:r>
      <w:r w:rsidRPr="007939E2">
        <w:rPr>
          <w:rFonts w:ascii="Arial" w:eastAsia="Calibri" w:hAnsi="Arial" w:cs="Arial"/>
          <w:i/>
          <w:sz w:val="22"/>
          <w:szCs w:val="22"/>
          <w:lang w:val="id-ID"/>
        </w:rPr>
        <w:t>internal database.</w:t>
      </w:r>
    </w:p>
    <w:p w:rsidR="00D820B5" w:rsidRPr="007939E2" w:rsidRDefault="00D820B5" w:rsidP="00F97720">
      <w:pPr>
        <w:pStyle w:val="ListParagraph"/>
        <w:numPr>
          <w:ilvl w:val="0"/>
          <w:numId w:val="34"/>
        </w:numPr>
        <w:tabs>
          <w:tab w:val="left" w:pos="1701"/>
        </w:tabs>
        <w:spacing w:line="360" w:lineRule="auto"/>
        <w:ind w:left="720" w:right="11"/>
        <w:jc w:val="both"/>
        <w:rPr>
          <w:rFonts w:ascii="Arial" w:eastAsia="Calibri" w:hAnsi="Arial" w:cs="Arial"/>
          <w:i/>
          <w:sz w:val="22"/>
          <w:szCs w:val="22"/>
          <w:lang w:val="id-ID"/>
        </w:rPr>
      </w:pPr>
      <w:r w:rsidRPr="007939E2">
        <w:rPr>
          <w:rFonts w:ascii="Arial" w:eastAsia="Calibri" w:hAnsi="Arial" w:cs="Arial"/>
          <w:i/>
          <w:sz w:val="22"/>
          <w:szCs w:val="22"/>
          <w:lang w:val="id-ID"/>
        </w:rPr>
        <w:t>Assess</w:t>
      </w:r>
    </w:p>
    <w:p w:rsidR="00D820B5" w:rsidRPr="007939E2" w:rsidRDefault="00D820B5" w:rsidP="00FB23E2">
      <w:pPr>
        <w:pStyle w:val="ListParagraph"/>
        <w:tabs>
          <w:tab w:val="left" w:pos="1418"/>
        </w:tabs>
        <w:spacing w:line="360" w:lineRule="auto"/>
        <w:ind w:right="11"/>
        <w:jc w:val="both"/>
        <w:rPr>
          <w:rFonts w:ascii="Arial" w:eastAsia="Calibri" w:hAnsi="Arial" w:cs="Arial"/>
          <w:sz w:val="22"/>
          <w:szCs w:val="22"/>
          <w:lang w:val="id-ID"/>
        </w:rPr>
      </w:pPr>
      <w:r w:rsidRPr="007939E2">
        <w:rPr>
          <w:rFonts w:ascii="Arial" w:eastAsia="Calibri" w:hAnsi="Arial" w:cs="Arial"/>
          <w:sz w:val="22"/>
          <w:szCs w:val="22"/>
          <w:lang w:val="id-ID"/>
        </w:rPr>
        <w:tab/>
        <w:t xml:space="preserve">Data dari unit yang telah dimasukan dalam internal </w:t>
      </w:r>
      <w:r w:rsidRPr="007939E2">
        <w:rPr>
          <w:rFonts w:ascii="Arial" w:eastAsia="Calibri" w:hAnsi="Arial" w:cs="Arial"/>
          <w:i/>
          <w:sz w:val="22"/>
          <w:szCs w:val="22"/>
          <w:lang w:val="id-ID"/>
        </w:rPr>
        <w:t xml:space="preserve">database </w:t>
      </w:r>
      <w:r w:rsidRPr="007939E2">
        <w:rPr>
          <w:rFonts w:ascii="Arial" w:eastAsia="Calibri" w:hAnsi="Arial" w:cs="Arial"/>
          <w:sz w:val="22"/>
          <w:szCs w:val="22"/>
          <w:lang w:val="id-ID"/>
        </w:rPr>
        <w:t>kemudian dilakukan analisa terhadap data tersebut dengan menyesuaikan dengan SOP dan informasi yang ditampilkan, untuk dilakukan validasi dari data yang diinput apakah sudah sesuai dengan SPO yang ada. Sehingga dapat dilakukan perbandingan pada informasi yang muncul dan dapat diputuskan proses perbaikan selanjutnya.</w:t>
      </w:r>
    </w:p>
    <w:p w:rsidR="00D820B5" w:rsidRPr="007939E2" w:rsidRDefault="00D820B5" w:rsidP="00F97720">
      <w:pPr>
        <w:pStyle w:val="ListParagraph"/>
        <w:numPr>
          <w:ilvl w:val="0"/>
          <w:numId w:val="34"/>
        </w:numPr>
        <w:tabs>
          <w:tab w:val="left" w:pos="1701"/>
        </w:tabs>
        <w:spacing w:line="360" w:lineRule="auto"/>
        <w:ind w:left="720" w:right="11"/>
        <w:jc w:val="both"/>
        <w:rPr>
          <w:rFonts w:ascii="Arial" w:eastAsia="Calibri" w:hAnsi="Arial" w:cs="Arial"/>
          <w:i/>
          <w:sz w:val="22"/>
          <w:szCs w:val="22"/>
          <w:lang w:val="id-ID"/>
        </w:rPr>
      </w:pPr>
      <w:r w:rsidRPr="007939E2">
        <w:rPr>
          <w:rFonts w:ascii="Arial" w:eastAsia="Calibri" w:hAnsi="Arial" w:cs="Arial"/>
          <w:i/>
          <w:sz w:val="22"/>
          <w:szCs w:val="22"/>
          <w:lang w:val="id-ID"/>
        </w:rPr>
        <w:t>Improvement</w:t>
      </w:r>
    </w:p>
    <w:p w:rsidR="00D820B5" w:rsidRPr="007939E2" w:rsidRDefault="00D820B5" w:rsidP="00FB23E2">
      <w:pPr>
        <w:pStyle w:val="ListParagraph"/>
        <w:tabs>
          <w:tab w:val="left" w:pos="1418"/>
        </w:tabs>
        <w:spacing w:line="360" w:lineRule="auto"/>
        <w:ind w:right="11"/>
        <w:jc w:val="both"/>
        <w:rPr>
          <w:rFonts w:ascii="Arial" w:eastAsia="Calibri" w:hAnsi="Arial" w:cs="Arial"/>
          <w:sz w:val="22"/>
          <w:szCs w:val="22"/>
          <w:lang w:val="en-ID"/>
        </w:rPr>
      </w:pPr>
      <w:r w:rsidRPr="007939E2">
        <w:rPr>
          <w:rFonts w:ascii="Arial" w:eastAsia="Calibri" w:hAnsi="Arial" w:cs="Arial"/>
          <w:sz w:val="22"/>
          <w:szCs w:val="22"/>
          <w:lang w:val="id-ID"/>
        </w:rPr>
        <w:tab/>
        <w:t>Dari data yang telah dikumpulkan dilakukan perbaikan inovasi yang dapat memunculkan trobosan baru dalam peningkatan mutu dan keselamatan pasien sehingga dapat diputuskan proses perbaiakan selanjutnya.</w:t>
      </w:r>
    </w:p>
    <w:p w:rsidR="00D820B5" w:rsidRPr="007939E2" w:rsidRDefault="00D820B5" w:rsidP="00F97720">
      <w:pPr>
        <w:pStyle w:val="ListParagraph"/>
        <w:numPr>
          <w:ilvl w:val="0"/>
          <w:numId w:val="34"/>
        </w:numPr>
        <w:tabs>
          <w:tab w:val="left" w:pos="1701"/>
        </w:tabs>
        <w:spacing w:line="360" w:lineRule="auto"/>
        <w:ind w:left="720" w:right="11"/>
        <w:jc w:val="both"/>
        <w:rPr>
          <w:rFonts w:ascii="Arial" w:eastAsia="Calibri" w:hAnsi="Arial" w:cs="Arial"/>
          <w:i/>
          <w:sz w:val="22"/>
          <w:szCs w:val="22"/>
          <w:lang w:val="id-ID"/>
        </w:rPr>
      </w:pPr>
      <w:r w:rsidRPr="007939E2">
        <w:rPr>
          <w:rFonts w:ascii="Arial" w:eastAsia="Calibri" w:hAnsi="Arial" w:cs="Arial"/>
          <w:i/>
          <w:sz w:val="22"/>
          <w:szCs w:val="22"/>
          <w:lang w:val="id-ID"/>
        </w:rPr>
        <w:t>Redesign</w:t>
      </w:r>
    </w:p>
    <w:p w:rsidR="00FB23E2" w:rsidRPr="007939E2" w:rsidRDefault="00D820B5" w:rsidP="00FB23E2">
      <w:pPr>
        <w:pStyle w:val="ListParagraph"/>
        <w:tabs>
          <w:tab w:val="left" w:pos="1418"/>
        </w:tabs>
        <w:spacing w:line="360" w:lineRule="auto"/>
        <w:ind w:right="11"/>
        <w:jc w:val="both"/>
        <w:rPr>
          <w:rFonts w:ascii="Arial" w:eastAsia="Calibri" w:hAnsi="Arial" w:cs="Arial"/>
          <w:sz w:val="22"/>
          <w:szCs w:val="22"/>
          <w:lang w:val="en-ID"/>
        </w:rPr>
      </w:pPr>
      <w:r w:rsidRPr="007939E2">
        <w:rPr>
          <w:rFonts w:ascii="Arial" w:eastAsia="Calibri" w:hAnsi="Arial" w:cs="Arial"/>
          <w:sz w:val="22"/>
          <w:szCs w:val="22"/>
          <w:lang w:val="id-ID"/>
        </w:rPr>
        <w:tab/>
        <w:t xml:space="preserve">Perbaikan dari keseluruhan proses yang ada dalam siklus monitoring dan evaluasi harus bersifat mencakup pada semua aspek yang </w:t>
      </w:r>
    </w:p>
    <w:p w:rsidR="00FB23E2" w:rsidRPr="007939E2" w:rsidRDefault="00D820B5" w:rsidP="00C055BF">
      <w:pPr>
        <w:pStyle w:val="ListParagraph"/>
        <w:tabs>
          <w:tab w:val="left" w:pos="1418"/>
        </w:tabs>
        <w:spacing w:line="360" w:lineRule="auto"/>
        <w:ind w:right="11"/>
        <w:jc w:val="both"/>
        <w:rPr>
          <w:rFonts w:ascii="Arial" w:eastAsia="Calibri" w:hAnsi="Arial" w:cs="Arial"/>
          <w:sz w:val="22"/>
          <w:szCs w:val="22"/>
          <w:lang w:val="en-ID"/>
        </w:rPr>
      </w:pPr>
      <w:r w:rsidRPr="007939E2">
        <w:rPr>
          <w:rFonts w:ascii="Arial" w:eastAsia="Calibri" w:hAnsi="Arial" w:cs="Arial"/>
          <w:sz w:val="22"/>
          <w:szCs w:val="22"/>
          <w:lang w:val="id-ID"/>
        </w:rPr>
        <w:t>berkaitan dengan proses PMKP. Proses ini terus berputar sehingga dapat memonitoring dan mengevaluasi suatu program yang berjalan sesuai dengan pedoman yang ada.</w:t>
      </w: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id-ID"/>
        </w:rPr>
      </w:pPr>
    </w:p>
    <w:p w:rsidR="00F72B57" w:rsidRPr="007939E2" w:rsidRDefault="00F72B57" w:rsidP="00C055BF">
      <w:pPr>
        <w:pStyle w:val="ListParagraph"/>
        <w:tabs>
          <w:tab w:val="left" w:pos="1418"/>
        </w:tabs>
        <w:spacing w:line="360" w:lineRule="auto"/>
        <w:ind w:right="11"/>
        <w:jc w:val="both"/>
        <w:rPr>
          <w:rFonts w:ascii="Arial" w:eastAsia="Calibri" w:hAnsi="Arial" w:cs="Arial"/>
          <w:sz w:val="22"/>
          <w:szCs w:val="22"/>
          <w:lang w:val="id-ID"/>
        </w:rPr>
      </w:pPr>
    </w:p>
    <w:p w:rsidR="00F72B57" w:rsidRPr="007939E2" w:rsidRDefault="00F72B57" w:rsidP="00C055BF">
      <w:pPr>
        <w:pStyle w:val="ListParagraph"/>
        <w:tabs>
          <w:tab w:val="left" w:pos="1418"/>
        </w:tabs>
        <w:spacing w:line="360" w:lineRule="auto"/>
        <w:ind w:right="11"/>
        <w:jc w:val="both"/>
        <w:rPr>
          <w:rFonts w:ascii="Arial" w:eastAsia="Calibri" w:hAnsi="Arial" w:cs="Arial"/>
          <w:sz w:val="22"/>
          <w:szCs w:val="22"/>
          <w:lang w:val="id-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75290" w:rsidRPr="007939E2" w:rsidRDefault="00075290" w:rsidP="00C055BF">
      <w:pPr>
        <w:pStyle w:val="ListParagraph"/>
        <w:tabs>
          <w:tab w:val="left" w:pos="1418"/>
        </w:tabs>
        <w:spacing w:line="360" w:lineRule="auto"/>
        <w:ind w:right="11"/>
        <w:jc w:val="both"/>
        <w:rPr>
          <w:rFonts w:ascii="Arial" w:eastAsia="Calibri" w:hAnsi="Arial" w:cs="Arial"/>
          <w:sz w:val="22"/>
          <w:szCs w:val="22"/>
          <w:lang w:val="en-ID"/>
        </w:rPr>
      </w:pPr>
    </w:p>
    <w:p w:rsidR="000971F4" w:rsidRDefault="000971F4" w:rsidP="00A60035">
      <w:pPr>
        <w:spacing w:line="360" w:lineRule="auto"/>
        <w:rPr>
          <w:rFonts w:ascii="Arial" w:hAnsi="Arial" w:cs="Arial"/>
          <w:sz w:val="22"/>
          <w:szCs w:val="22"/>
          <w:lang w:val="id-ID"/>
        </w:rPr>
      </w:pPr>
    </w:p>
    <w:p w:rsidR="00BE2B38" w:rsidRPr="007939E2" w:rsidRDefault="00BE2B38" w:rsidP="00A60035">
      <w:pPr>
        <w:spacing w:line="360" w:lineRule="auto"/>
        <w:rPr>
          <w:rFonts w:ascii="Arial" w:hAnsi="Arial" w:cs="Arial"/>
          <w:sz w:val="22"/>
          <w:szCs w:val="22"/>
          <w:lang w:val="id-ID"/>
        </w:rPr>
      </w:pPr>
    </w:p>
    <w:p w:rsidR="000971F4" w:rsidRPr="007939E2" w:rsidRDefault="000971F4" w:rsidP="00A60035">
      <w:pPr>
        <w:spacing w:line="360" w:lineRule="auto"/>
        <w:rPr>
          <w:rFonts w:ascii="Arial" w:hAnsi="Arial" w:cs="Arial"/>
          <w:sz w:val="22"/>
          <w:szCs w:val="22"/>
          <w:lang w:val="id-ID"/>
        </w:rPr>
      </w:pPr>
    </w:p>
    <w:p w:rsidR="000971F4" w:rsidRPr="007939E2" w:rsidRDefault="000971F4" w:rsidP="00A60035">
      <w:pPr>
        <w:spacing w:line="360" w:lineRule="auto"/>
        <w:rPr>
          <w:rFonts w:ascii="Arial" w:hAnsi="Arial" w:cs="Arial"/>
          <w:sz w:val="22"/>
          <w:szCs w:val="22"/>
          <w:lang w:val="id-ID"/>
        </w:rPr>
      </w:pPr>
    </w:p>
    <w:p w:rsidR="000971F4" w:rsidRPr="007939E2" w:rsidRDefault="000971F4" w:rsidP="00A60035">
      <w:pPr>
        <w:spacing w:line="360" w:lineRule="auto"/>
        <w:rPr>
          <w:rFonts w:ascii="Arial" w:hAnsi="Arial" w:cs="Arial"/>
          <w:sz w:val="22"/>
          <w:szCs w:val="22"/>
          <w:lang w:val="id-ID"/>
        </w:rPr>
      </w:pPr>
    </w:p>
    <w:p w:rsidR="00F72B57" w:rsidRPr="007939E2" w:rsidRDefault="00D82922" w:rsidP="00F72B57">
      <w:pPr>
        <w:spacing w:line="360" w:lineRule="auto"/>
        <w:jc w:val="center"/>
        <w:rPr>
          <w:rFonts w:ascii="Arial" w:hAnsi="Arial" w:cs="Arial"/>
          <w:sz w:val="22"/>
          <w:szCs w:val="22"/>
        </w:rPr>
      </w:pPr>
      <w:r>
        <w:rPr>
          <w:rFonts w:ascii="Arial" w:hAnsi="Arial" w:cs="Arial"/>
          <w:noProof/>
          <w:sz w:val="22"/>
          <w:szCs w:val="22"/>
          <w:lang w:val="id-ID" w:eastAsia="id-ID"/>
        </w:rPr>
        <w:lastRenderedPageBreak/>
        <w:pict>
          <v:rect id="_x0000_s1269" style="position:absolute;left:0;text-align:left;margin-left:199.95pt;margin-top:340.5pt;width:90pt;height:20.25pt;z-index:251707904" fillcolor="#c0504d [3205]" strokecolor="#c0504d [3205]">
            <v:textbox style="mso-next-textbox:#_x0000_s1269">
              <w:txbxContent>
                <w:p w:rsidR="002F7F49" w:rsidRPr="001D4D78" w:rsidRDefault="002F7F49" w:rsidP="00F72B57">
                  <w:pPr>
                    <w:jc w:val="center"/>
                    <w:rPr>
                      <w:rFonts w:ascii="Arial" w:hAnsi="Arial" w:cs="Arial"/>
                      <w:sz w:val="22"/>
                      <w:lang w:val="id-ID"/>
                    </w:rPr>
                  </w:pPr>
                  <w:r w:rsidRPr="001D4D78">
                    <w:rPr>
                      <w:rFonts w:ascii="Arial" w:hAnsi="Arial" w:cs="Arial"/>
                      <w:sz w:val="22"/>
                      <w:lang w:val="id-ID"/>
                    </w:rPr>
                    <w:t>DIREKTUR</w:t>
                  </w:r>
                </w:p>
              </w:txbxContent>
            </v:textbox>
          </v:rect>
        </w:pict>
      </w:r>
      <w:r w:rsidR="00F72B57" w:rsidRPr="007939E2">
        <w:rPr>
          <w:rFonts w:ascii="Arial" w:hAnsi="Arial" w:cs="Arial"/>
          <w:sz w:val="22"/>
          <w:szCs w:val="22"/>
        </w:rPr>
        <w:t>ALUR PELAPORAN</w:t>
      </w:r>
    </w:p>
    <w:p w:rsidR="00075290" w:rsidRPr="007939E2" w:rsidRDefault="00075290" w:rsidP="00075290">
      <w:pPr>
        <w:spacing w:line="360" w:lineRule="auto"/>
        <w:rPr>
          <w:rFonts w:ascii="Arial" w:hAnsi="Arial" w:cs="Arial"/>
          <w:sz w:val="22"/>
          <w:szCs w:val="22"/>
          <w:lang w:val="id-ID"/>
        </w:rPr>
      </w:pPr>
    </w:p>
    <w:p w:rsidR="00F72B57" w:rsidRPr="007939E2" w:rsidRDefault="00D82922" w:rsidP="00075290">
      <w:pPr>
        <w:spacing w:line="360" w:lineRule="auto"/>
        <w:rPr>
          <w:rFonts w:ascii="Arial" w:hAnsi="Arial" w:cs="Arial"/>
          <w:sz w:val="22"/>
          <w:szCs w:val="22"/>
          <w:lang w:val="id-ID"/>
        </w:rPr>
      </w:pPr>
      <w:r>
        <w:rPr>
          <w:rFonts w:ascii="Arial" w:hAnsi="Arial" w:cs="Arial"/>
          <w:noProof/>
          <w:sz w:val="22"/>
          <w:szCs w:val="22"/>
          <w:lang w:val="id-ID" w:eastAsia="id-ID"/>
        </w:rPr>
        <w:pict>
          <v:group id="_x0000_s1197" style="position:absolute;margin-left:135.45pt;margin-top:129pt;width:375.05pt;height:8in;z-index:-251612672;mso-position-horizontal-relative:page;mso-position-vertical-relative:page" coordorigin="2713,2792" coordsize="7501,7854">
            <v:group id="_x0000_s1198" style="position:absolute;left:3776;top:3969;width:5414;height:0" coordorigin="3776,3969" coordsize="5414,0">
              <v:shape id="_x0000_s1199" style="position:absolute;left:3776;top:3969;width:5414;height:0" coordorigin="3776,3969" coordsize="5414,0" path="m3776,3969r5414,e" filled="f" strokeweight=".33156mm">
                <v:path arrowok="t"/>
              </v:shape>
              <v:group id="_x0000_s1200" style="position:absolute;left:9192;top:3616;width:0;height:370" coordorigin="9192,3616" coordsize="0,370">
                <v:shape id="_x0000_s1201" style="position:absolute;left:9192;top:3616;width:0;height:370" coordorigin="9192,3616" coordsize="0,370" path="m9192,3986r,-370e" filled="f" strokeweight=".24867mm">
                  <v:path arrowok="t"/>
                </v:shape>
                <v:group id="_x0000_s1202" style="position:absolute;left:3764;top:3600;width:0;height:370" coordorigin="3764,3600" coordsize="0,370">
                  <v:shape id="_x0000_s1203" style="position:absolute;left:3764;top:3600;width:0;height:370" coordorigin="3764,3600" coordsize="0,370" path="m3764,3969r,-369e" filled="f" strokeweight=".24867mm">
                    <v:path arrowok="t"/>
                  </v:shape>
                  <v:group id="_x0000_s1204" style="position:absolute;left:6274;top:3592;width:113;height:1102" coordorigin="6274,3592" coordsize="113,1102">
                    <v:shape id="_x0000_s1205" style="position:absolute;left:6274;top:3592;width:113;height:1102" coordorigin="6274,3592" coordsize="113,1102" path="m6331,3592r-7,3l6324,4600r3,5l6339,4581r-3,-981l6336,3595r-5,-3xe" fillcolor="black" stroked="f">
                      <v:path arrowok="t"/>
                    </v:shape>
                    <v:shape id="_x0000_s1206" style="position:absolute;left:6274;top:3592;width:113;height:1102" coordorigin="6274,3592" coordsize="113,1102" path="m6331,4608r,86l6387,4581r-51,24l6331,4608xe" fillcolor="black" stroked="f">
                      <v:path arrowok="t"/>
                    </v:shape>
                    <v:shape id="_x0000_s1207" style="position:absolute;left:6274;top:3592;width:113;height:1102" coordorigin="6274,3592" coordsize="113,1102" path="m6324,4581r-50,l6331,4694r,-86l6336,4605r51,-24l6339,4581r,19l6339,4581r-12,24l6324,4600r,-19xe" fillcolor="black" stroked="f">
                      <v:path arrowok="t"/>
                    </v:shape>
                    <v:group id="_x0000_s1208" style="position:absolute;left:6466;top:3573;width:113;height:1094" coordorigin="6466,3573" coordsize="113,1094">
                      <v:shape id="_x0000_s1209" style="position:absolute;left:6466;top:3573;width:113;height:1094" coordorigin="6466,3573" coordsize="113,1094" path="m6528,3686r51,l6528,3662r-7,-2l6516,3662r-2,5l6466,3686r48,l6514,4660r2,5l6521,4668r5,-3l6528,4660r,-974xe" fillcolor="black" stroked="f">
                        <v:path arrowok="t"/>
                      </v:shape>
                      <v:shape id="_x0000_s1210" style="position:absolute;left:6466;top:3573;width:113;height:1094" coordorigin="6466,3573" coordsize="113,1094" path="m6521,3573r-55,113l6514,3667r2,-5l6521,3660r7,2l6579,3686r-58,-113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11" type="#_x0000_t75" style="position:absolute;left:2729;top:2827;width:2073;height:845">
                        <v:imagedata r:id="rId12" o:title=""/>
                      </v:shape>
                      <v:group id="_x0000_s1212" style="position:absolute;left:2741;top:2820;width:1997;height:739" coordorigin="2741,2820" coordsize="1997,739">
                        <v:shape id="_x0000_s1213" style="position:absolute;left:2741;top:2820;width:1997;height:739" coordorigin="2741,2820" coordsize="1997,739" path="m2741,3559r1997,l4738,2820r-1997,l2741,3559xe" fillcolor="#f79545" stroked="f">
                          <v:path arrowok="t"/>
                        </v:shape>
                        <v:group id="_x0000_s1214" style="position:absolute;left:2741;top:2820;width:1994;height:739" coordorigin="2741,2820" coordsize="1994,739">
                          <v:shape id="_x0000_s1215" style="position:absolute;left:2741;top:2820;width:1994;height:739" coordorigin="2741,2820" coordsize="1994,739" path="m2741,3559r1995,l4736,2820r-1995,l2741,3559xe" filled="f" strokecolor="#f2f2f2" strokeweight=".99469mm">
                            <v:path arrowok="t"/>
                          </v:shape>
                          <v:shape id="_x0000_s1216" type="#_x0000_t75" style="position:absolute;left:5151;top:2827;width:2534;height:845">
                            <v:imagedata r:id="rId13" o:title=""/>
                          </v:shape>
                          <v:group id="_x0000_s1217" style="position:absolute;left:5160;top:2820;width:2436;height:739" coordorigin="5160,2820" coordsize="2436,739">
                            <v:shape id="_x0000_s1218" style="position:absolute;left:5160;top:2820;width:2436;height:739" coordorigin="5160,2820" coordsize="2436,739" path="m5160,3559r2436,l7596,2820r-2436,l5160,3559xe" fillcolor="#f79545" stroked="f">
                              <v:path arrowok="t"/>
                            </v:shape>
                            <v:group id="_x0000_s1219" style="position:absolute;left:5163;top:2820;width:2431;height:739" coordorigin="5163,2820" coordsize="2431,739">
                              <v:shape id="_x0000_s1220" style="position:absolute;left:5163;top:2820;width:2431;height:739" coordorigin="5163,2820" coordsize="2431,739" path="m5163,3559r2431,l7594,2820r-2431,l5163,3559xe" filled="f" strokecolor="#f2f2f2" strokeweight=".99469mm">
                                <v:path arrowok="t"/>
                              </v:shape>
                              <v:shape id="_x0000_s1221" type="#_x0000_t75" style="position:absolute;left:7987;top:2827;width:2227;height:845">
                                <v:imagedata r:id="rId14" o:title=""/>
                              </v:shape>
                              <v:group id="_x0000_s1222" style="position:absolute;left:7999;top:2820;width:2155;height:739" coordorigin="7999,2820" coordsize="2155,739">
                                <v:shape id="_x0000_s1223" style="position:absolute;left:7999;top:2820;width:2155;height:739" coordorigin="7999,2820" coordsize="2155,739" path="m7999,3559r2155,l10154,2820r-2155,l7999,3559xe" fillcolor="#f79545" stroked="f">
                                  <v:path arrowok="t"/>
                                </v:shape>
                                <v:group id="_x0000_s1224" style="position:absolute;left:7999;top:2820;width:2157;height:739" coordorigin="7999,2820" coordsize="2157,739">
                                  <v:shape id="_x0000_s1225" style="position:absolute;left:7999;top:2820;width:2157;height:739" coordorigin="7999,2820" coordsize="2157,739" path="m7999,3559r2158,l10157,2820r-2158,l7999,3559xe" filled="f" strokecolor="#f2f2f2" strokeweight=".99469mm">
                                    <v:path arrowok="t"/>
                                  </v:shape>
                                  <v:group id="_x0000_s1226" style="position:absolute;left:6466;top:5565;width:113;height:754" coordorigin="6466,5565" coordsize="113,754">
                                    <v:shape id="_x0000_s1227" style="position:absolute;left:6466;top:5565;width:113;height:754" coordorigin="6466,5565" coordsize="113,754" path="m6514,6319r19,l6533,5659r46,19l6523,5565r-9,94l6514,6319xe" fillcolor="black" stroked="f">
                                      <v:path arrowok="t"/>
                                    </v:shape>
                                    <v:shape id="_x0000_s1228" style="position:absolute;left:6466;top:5565;width:113;height:754" coordorigin="6466,5565" coordsize="113,754" path="m6514,5659r9,-94l6466,5678r48,l6514,5659xe" fillcolor="black" stroked="f">
                                      <v:path arrowok="t"/>
                                    </v:shape>
                                    <v:shape id="_x0000_s1229" style="position:absolute;left:6466;top:5565;width:113;height:754" coordorigin="6466,5565" coordsize="113,754" path="m6579,5678r-46,-19l6533,5678r46,xe" fillcolor="black" stroked="f">
                                      <v:path arrowok="t"/>
                                    </v:shape>
                                    <v:shape id="_x0000_s1230" type="#_x0000_t75" style="position:absolute;left:4421;top:4742;width:4224;height:845">
                                      <v:imagedata r:id="rId15" o:title=""/>
                                    </v:shape>
                                    <v:group id="_x0000_s1231" style="position:absolute;left:4433;top:4737;width:4144;height:737" coordorigin="4433,4737" coordsize="4144,737">
                                      <v:shape id="_x0000_s1232" style="position:absolute;left:4433;top:4737;width:4144;height:737" coordorigin="4433,4737" coordsize="4144,737" path="m4433,5474r4145,l8578,4737r-4145,l4433,5474xe" fillcolor="#4babc6" stroked="f">
                                        <v:path arrowok="t"/>
                                      </v:shape>
                                      <v:group id="_x0000_s1233" style="position:absolute;left:4433;top:4735;width:4147;height:739" coordorigin="4433,4735" coordsize="4147,739">
                                        <v:shape id="_x0000_s1234" style="position:absolute;left:4433;top:4735;width:4147;height:739" coordorigin="4433,4735" coordsize="4147,739" path="m4433,5474r4147,l8580,4735r-4147,l4433,5474xe" filled="f" strokecolor="#f2f2f2" strokeweight=".99469mm">
                                          <v:path arrowok="t"/>
                                        </v:shape>
                                        <v:group id="_x0000_s1235" style="position:absolute;left:6276;top:6244;width:113;height:828" coordorigin="6276,6244" coordsize="113,828">
                                          <v:shape id="_x0000_s1236" style="position:absolute;left:6276;top:6244;width:113;height:828" coordorigin="6276,6244" coordsize="113,828" path="m6341,6245r-2,23l6341,6263r,-18xe" fillcolor="black" stroked="f">
                                            <v:path arrowok="t"/>
                                          </v:shape>
                                          <v:shape id="_x0000_s1237" style="position:absolute;left:6276;top:6244;width:113;height:828" coordorigin="6276,6244" coordsize="113,828" path="m6327,6246r-51,1l6334,6357r-7,-89l6327,6263r7,8l6389,6244r-48,1l6341,6263r-2,5l6341,6245r-5,-709l6336,5532r-5,-3l6324,5532r,4l6327,6246xe" fillcolor="black" stroked="f">
                                            <v:path arrowok="t"/>
                                          </v:shape>
                                          <v:shape id="_x0000_s1238" style="position:absolute;left:6276;top:6244;width:113;height:828" coordorigin="6276,6244" coordsize="113,828" path="m6334,6271r-7,-8l6327,6268r7,89l6389,6244r-55,27xe" fillcolor="black" stroked="f">
                                            <v:path arrowok="t"/>
                                          </v:shape>
                                          <v:group id="_x0000_s1239" style="position:absolute;left:6274;top:7161;width:113;height:835" coordorigin="6274,7161" coordsize="113,835">
                                            <v:shape id="_x0000_s1240" style="position:absolute;left:6274;top:7161;width:113;height:835" coordorigin="6274,7161" coordsize="113,835" path="m6336,7883r-2,-715l6331,7163r-4,-2l6322,7163r-3,5l6322,7883r,20l6324,7907r12,l6336,7903r51,-20l6336,7883xe" fillcolor="black" stroked="f">
                                              <v:path arrowok="t"/>
                                            </v:shape>
                                            <v:shape id="_x0000_s1241" style="position:absolute;left:6274;top:7161;width:113;height:835" coordorigin="6274,7161" coordsize="113,835" path="m6336,7907r-12,l6322,7903r,-20l6274,7883r57,113l6387,7883r-51,20l6336,7907xe" fillcolor="black" stroked="f">
                                              <v:path arrowok="t"/>
                                            </v:shape>
                                            <v:group id="_x0000_s1242" style="position:absolute;left:6466;top:7120;width:113;height:823" coordorigin="6466,7120" coordsize="113,823">
                                              <v:shape id="_x0000_s1243" style="position:absolute;left:6466;top:7120;width:113;height:823" coordorigin="6466,7120" coordsize="113,823" path="m6528,7234r51,-1l6528,7211r,5l6523,7209r-7,2l6516,7936r3,5l6523,7943r5,-2l6531,7936r-3,-702xe" fillcolor="black" stroked="f">
                                                <v:path arrowok="t"/>
                                              </v:shape>
                                              <v:shape id="_x0000_s1244" style="position:absolute;left:6466;top:7120;width:113;height:823" coordorigin="6466,7120" coordsize="113,823" path="m6528,7211r51,22l6521,7120r-55,115l6516,7234r,-23l6523,7209r5,7l6528,7211xe" fillcolor="black" stroked="f">
                                                <v:path arrowok="t"/>
                                              </v:shape>
                                              <v:shape id="_x0000_s1245" type="#_x0000_t75" style="position:absolute;left:5348;top:6376;width:2304;height:845">
                                                <v:imagedata r:id="rId16" o:title=""/>
                                              </v:shape>
                                              <v:group id="_x0000_s1246" style="position:absolute;left:5360;top:6369;width:2237;height:739" coordorigin="5360,6369" coordsize="2237,739">
                                                <v:shape id="_x0000_s1247" style="position:absolute;left:5360;top:6369;width:2237;height:739" coordorigin="5360,6369" coordsize="2237,739" path="m5360,7108r2236,l7596,6369r-2236,l5360,7108xe" fillcolor="#9aba59" stroked="f">
                                                  <v:path arrowok="t"/>
                                                </v:shape>
                                                <v:group id="_x0000_s1248" style="position:absolute;left:5360;top:6369;width:2234;height:739" coordorigin="5360,6369" coordsize="2234,739">
                                                  <v:shape id="_x0000_s1249" style="position:absolute;left:5360;top:6369;width:2234;height:739" coordorigin="5360,6369" coordsize="2234,739" path="m5360,7108r2234,l7594,6369r-2234,l5360,7108xe" filled="f" strokecolor="#f2f2f2" strokeweight=".99469mm">
                                                    <v:path arrowok="t"/>
                                                  </v:shape>
                                                  <v:group id="_x0000_s1250" style="position:absolute;left:6279;top:8836;width:62;height:943" coordorigin="6279,8836" coordsize="62,943">
                                                    <v:shape id="_x0000_s1251" style="position:absolute;left:6279;top:8836;width:62;height:943" coordorigin="6279,8836" coordsize="62,943" path="m6341,9666r,-823l6339,8836r-10,l6327,8843r,843l6329,9690r12,-24xe" fillcolor="black" stroked="f">
                                                      <v:path arrowok="t"/>
                                                    </v:shape>
                                                    <v:shape id="_x0000_s1252" style="position:absolute;left:6279;top:8836;width:62;height:943" coordorigin="6279,8836" coordsize="62,943" path="m6327,9666r-48,l6334,9779r5,-89l6341,9686r-2,4l6334,9779r57,-113l6341,9666r-12,24l6327,9686r,-20xe" fillcolor="black" stroked="f">
                                                      <v:path arrowok="t"/>
                                                    </v:shape>
                                                    <v:group id="_x0000_s1253" style="position:absolute;left:6468;top:8824;width:113;height:941" coordorigin="6468,8824" coordsize="113,941">
                                                      <v:shape id="_x0000_s1254" style="position:absolute;left:6468;top:8824;width:113;height:941" coordorigin="6468,8824" coordsize="113,941" path="m6531,8937r50,l6531,8918r-3,-5l6523,8910r-4,3l6516,8918r,840l6519,9762r4,3l6528,9762r3,-4l6531,8937xe" fillcolor="black" stroked="f">
                                                        <v:path arrowok="t"/>
                                                      </v:shape>
                                                      <v:shape id="_x0000_s1255" style="position:absolute;left:6468;top:8824;width:113;height:941" coordorigin="6468,8824" coordsize="113,941" path="m6519,8913r4,-3l6528,8913r3,5l6581,8937r-58,-113l6468,8937r48,l6516,8918r3,-5xe" fillcolor="black" stroked="f">
                                                        <v:path arrowok="t"/>
                                                      </v:shape>
                                                      <v:shape id="_x0000_s1256" type="#_x0000_t75" style="position:absolute;left:5348;top:8013;width:2304;height:845">
                                                        <v:imagedata r:id="rId17" o:title=""/>
                                                      </v:shape>
                                                      <v:group id="_x0000_s1257" style="position:absolute;left:5360;top:8008;width:2237;height:737" coordorigin="5360,8008" coordsize="2237,737">
                                                        <v:shape id="_x0000_s1258" style="position:absolute;left:5360;top:8008;width:2237;height:737" coordorigin="5360,8008" coordsize="2237,737" path="m5360,8745r2236,l7596,8008r-2236,l5360,8745xe" fillcolor="#bf4f4d" stroked="f">
                                                          <v:path arrowok="t"/>
                                                        </v:shape>
                                                        <v:group id="_x0000_s1259" style="position:absolute;left:5360;top:8006;width:2234;height:739" coordorigin="5360,8006" coordsize="2234,739">
                                                          <v:shape id="_x0000_s1260" style="position:absolute;left:5360;top:8006;width:2234;height:739" coordorigin="5360,8006" coordsize="2234,739" path="m5360,8745r2234,l7594,8006r-2234,l5360,8745xe" filled="f" strokecolor="#f2f2f2" strokeweight=".99469mm">
                                                            <v:path arrowok="t"/>
                                                          </v:shape>
                                                          <v:shape id="_x0000_s1261" type="#_x0000_t75" style="position:absolute;left:5252;top:9801;width:2304;height:845">
                                                            <v:imagedata r:id="rId18" o:title=""/>
                                                          </v:shape>
                                                          <v:group id="_x0000_s1262" style="position:absolute;left:5264;top:9794;width:2232;height:739" coordorigin="5264,9794" coordsize="2232,739">
                                                            <v:shape id="_x0000_s1263" style="position:absolute;left:5264;top:9794;width:2232;height:739" coordorigin="5264,9794" coordsize="2232,739" path="m5264,10533r2231,l7495,9794r-2231,l5264,10533xe" fillcolor="#7f63a1" stroked="f">
                                                              <v:path arrowok="t"/>
                                                            </v:shape>
                                                            <v:group id="_x0000_s1264" style="position:absolute;left:5264;top:9794;width:2234;height:739" coordorigin="5264,9794" coordsize="2234,739">
                                                              <v:shape id="_x0000_s1265" style="position:absolute;left:5264;top:9794;width:2234;height:739" coordorigin="5264,9794" coordsize="2234,739" path="m5264,10533r2234,l7498,9794r-2234,l5264,10533xe" filled="f" strokecolor="#f2f2f2" strokeweight=".99469mm">
                                                                <v:path arrowok="t"/>
                                                              </v:shape>
                                                            </v:group>
                                                          </v:group>
                                                        </v:group>
                                                      </v:group>
                                                    </v:group>
                                                  </v:group>
                                                </v:group>
                                              </v:group>
                                            </v:group>
                                          </v:group>
                                        </v:group>
                                      </v:group>
                                    </v:group>
                                  </v:group>
                                </v:group>
                              </v:group>
                            </v:group>
                          </v:group>
                        </v:group>
                      </v:group>
                    </v:group>
                  </v:group>
                </v:group>
              </v:group>
            </v:group>
            <w10:wrap anchorx="page" anchory="page"/>
          </v:group>
        </w:pict>
      </w:r>
    </w:p>
    <w:p w:rsidR="00F72B57" w:rsidRPr="007939E2" w:rsidRDefault="00D82922" w:rsidP="00EF40AC">
      <w:pPr>
        <w:tabs>
          <w:tab w:val="left" w:pos="4111"/>
          <w:tab w:val="left" w:pos="6804"/>
        </w:tabs>
        <w:spacing w:line="360" w:lineRule="auto"/>
        <w:ind w:left="1560"/>
        <w:rPr>
          <w:rFonts w:ascii="Arial" w:hAnsi="Arial" w:cs="Arial"/>
          <w:sz w:val="22"/>
          <w:szCs w:val="22"/>
          <w:lang w:val="id-ID"/>
        </w:rPr>
        <w:sectPr w:rsidR="00F72B57" w:rsidRPr="007939E2" w:rsidSect="00BE2B38">
          <w:footerReference w:type="default" r:id="rId19"/>
          <w:pgSz w:w="12191" w:h="18711" w:code="1"/>
          <w:pgMar w:top="1418" w:right="1418" w:bottom="1418" w:left="1701" w:header="0" w:footer="902" w:gutter="0"/>
          <w:pgNumType w:start="60"/>
          <w:cols w:space="720"/>
        </w:sectPr>
      </w:pPr>
      <w:r>
        <w:rPr>
          <w:rFonts w:ascii="Arial" w:hAnsi="Arial" w:cs="Arial"/>
          <w:noProof/>
          <w:sz w:val="22"/>
          <w:szCs w:val="22"/>
          <w:lang w:val="id-ID" w:eastAsia="id-ID"/>
        </w:rPr>
        <w:pict>
          <v:rect id="_x0000_s1266" style="position:absolute;left:0;text-align:left;margin-left:177.95pt;margin-top:363.75pt;width:112pt;height:36.6pt;z-index:251704832" fillcolor="#8064a2 [3207]" strokecolor="#f2f2f2 [3041]" strokeweight="3pt">
            <v:shadow on="t" type="perspective" color="#3f3151 [1607]" opacity=".5" offset="1pt" offset2="-1pt"/>
            <v:textbox style="mso-next-textbox:#_x0000_s1266">
              <w:txbxContent>
                <w:p w:rsidR="002F7F49" w:rsidRPr="001D4D78" w:rsidRDefault="002F7F49" w:rsidP="00EF40AC">
                  <w:pPr>
                    <w:spacing w:before="60"/>
                    <w:jc w:val="center"/>
                    <w:rPr>
                      <w:rFonts w:ascii="Arial" w:hAnsi="Arial" w:cs="Arial"/>
                      <w:sz w:val="22"/>
                      <w:lang w:val="en-ID"/>
                    </w:rPr>
                  </w:pPr>
                  <w:r w:rsidRPr="001D4D78">
                    <w:rPr>
                      <w:rFonts w:ascii="Arial" w:hAnsi="Arial" w:cs="Arial"/>
                      <w:sz w:val="22"/>
                      <w:lang w:val="en-ID"/>
                    </w:rPr>
                    <w:t>Dewan Pengawas</w:t>
                  </w:r>
                </w:p>
              </w:txbxContent>
            </v:textbox>
          </v:rect>
        </w:pict>
      </w:r>
      <w:r>
        <w:rPr>
          <w:rFonts w:ascii="Arial" w:hAnsi="Arial" w:cs="Arial"/>
          <w:noProof/>
          <w:sz w:val="22"/>
          <w:szCs w:val="22"/>
          <w:lang w:val="id-ID" w:eastAsia="id-ID"/>
        </w:rPr>
        <w:pict>
          <v:rect id="_x0000_s1268" style="position:absolute;left:0;text-align:left;margin-left:188.5pt;margin-top:202.75pt;width:100.5pt;height:20.35pt;z-index:251706880" fillcolor="#9bbb59 [3206]" strokecolor="#9bbb59 [3206]" strokeweight="2.5pt">
            <v:shadow color="#868686"/>
            <v:textbox style="mso-next-textbox:#_x0000_s1268">
              <w:txbxContent>
                <w:p w:rsidR="002F7F49" w:rsidRPr="001D4D78" w:rsidRDefault="002F7F49" w:rsidP="00F72B57">
                  <w:pPr>
                    <w:jc w:val="center"/>
                    <w:rPr>
                      <w:rFonts w:ascii="Arial" w:hAnsi="Arial" w:cs="Arial"/>
                      <w:sz w:val="22"/>
                      <w:lang w:val="id-ID"/>
                    </w:rPr>
                  </w:pPr>
                  <w:r w:rsidRPr="001D4D78">
                    <w:rPr>
                      <w:rFonts w:ascii="Arial" w:hAnsi="Arial" w:cs="Arial"/>
                      <w:sz w:val="22"/>
                      <w:lang w:val="id-ID"/>
                    </w:rPr>
                    <w:t>KOMITE PMKP</w:t>
                  </w:r>
                </w:p>
              </w:txbxContent>
            </v:textbox>
          </v:rect>
        </w:pict>
      </w:r>
      <w:r>
        <w:rPr>
          <w:rFonts w:ascii="Arial" w:hAnsi="Arial" w:cs="Arial"/>
          <w:noProof/>
          <w:sz w:val="22"/>
          <w:szCs w:val="22"/>
          <w:lang w:val="id-ID" w:eastAsia="id-ID"/>
        </w:rPr>
        <w:pict>
          <v:rect id="_x0000_s1267" style="position:absolute;left:0;text-align:left;margin-left:133.3pt;margin-top:112.8pt;width:211.2pt;height:36.6pt;z-index:251705856" fillcolor="#4bacc6 [3208]" strokecolor="#f2f2f2 [3041]" strokeweight="3pt">
            <v:shadow on="t" type="perspective" color="#205867 [1608]" opacity=".5" offset="1pt" offset2="-1pt"/>
            <v:textbox style="mso-next-textbox:#_x0000_s1267">
              <w:txbxContent>
                <w:p w:rsidR="002F7F49" w:rsidRPr="001D4D78" w:rsidRDefault="002F7F49" w:rsidP="00F72B57">
                  <w:pPr>
                    <w:jc w:val="center"/>
                    <w:rPr>
                      <w:rFonts w:ascii="Arial" w:hAnsi="Arial" w:cs="Arial"/>
                      <w:sz w:val="22"/>
                      <w:lang w:val="id-ID"/>
                    </w:rPr>
                  </w:pPr>
                  <w:r w:rsidRPr="001D4D78">
                    <w:rPr>
                      <w:rFonts w:ascii="Arial" w:hAnsi="Arial" w:cs="Arial"/>
                      <w:sz w:val="22"/>
                      <w:lang w:val="id-ID"/>
                    </w:rPr>
                    <w:t>Manager/ Kepala Bagian/Kepala Instatasi/Penanggung Jawab Terkait</w:t>
                  </w:r>
                </w:p>
              </w:txbxContent>
            </v:textbox>
          </v:rect>
        </w:pict>
      </w:r>
      <w:r>
        <w:rPr>
          <w:rFonts w:ascii="Arial" w:hAnsi="Arial" w:cs="Arial"/>
          <w:noProof/>
          <w:sz w:val="22"/>
          <w:szCs w:val="22"/>
          <w:lang w:val="id-ID" w:eastAsia="id-ID"/>
        </w:rPr>
        <w:pict>
          <v:rect id="_x0000_s1272" style="position:absolute;left:0;text-align:left;margin-left:316pt;margin-top:17.45pt;width:114.5pt;height:34.9pt;z-index:251710976" fillcolor="#f79646 [3209]" strokecolor="#f2f2f2 [3041]" strokeweight="3pt">
            <v:shadow on="t" type="perspective" color="#974706 [1609]" opacity=".5" offset="1pt" offset2="-1pt"/>
            <v:textbox style="mso-next-textbox:#_x0000_s1272">
              <w:txbxContent>
                <w:p w:rsidR="002F7F49" w:rsidRPr="001D4D78" w:rsidRDefault="002F7F49" w:rsidP="00EF40AC">
                  <w:pPr>
                    <w:ind w:left="-284" w:right="-193"/>
                    <w:jc w:val="center"/>
                    <w:rPr>
                      <w:rFonts w:ascii="Arial" w:hAnsi="Arial" w:cs="Arial"/>
                      <w:sz w:val="22"/>
                      <w:lang w:val="id-ID"/>
                    </w:rPr>
                  </w:pPr>
                  <w:r w:rsidRPr="001D4D78">
                    <w:rPr>
                      <w:rFonts w:ascii="Arial" w:hAnsi="Arial" w:cs="Arial"/>
                      <w:sz w:val="22"/>
                      <w:lang w:val="id-ID"/>
                    </w:rPr>
                    <w:t>A3</w:t>
                  </w:r>
                </w:p>
                <w:p w:rsidR="002F7F49" w:rsidRPr="001D4D78" w:rsidRDefault="002F7F49" w:rsidP="00EF40AC">
                  <w:pPr>
                    <w:ind w:left="-284" w:right="-193"/>
                    <w:jc w:val="center"/>
                    <w:rPr>
                      <w:rFonts w:ascii="Arial" w:hAnsi="Arial" w:cs="Arial"/>
                      <w:sz w:val="22"/>
                      <w:lang w:val="id-ID"/>
                    </w:rPr>
                  </w:pPr>
                  <w:r w:rsidRPr="001D4D78">
                    <w:rPr>
                      <w:rFonts w:ascii="Arial" w:hAnsi="Arial" w:cs="Arial"/>
                      <w:sz w:val="22"/>
                      <w:lang w:val="id-ID"/>
                    </w:rPr>
                    <w:t>((mis. Unit Rawat Inap)</w:t>
                  </w:r>
                </w:p>
              </w:txbxContent>
            </v:textbox>
          </v:rect>
        </w:pict>
      </w:r>
      <w:r>
        <w:rPr>
          <w:rFonts w:ascii="Arial" w:hAnsi="Arial" w:cs="Arial"/>
          <w:noProof/>
          <w:sz w:val="22"/>
          <w:szCs w:val="22"/>
          <w:lang w:val="id-ID" w:eastAsia="id-ID"/>
        </w:rPr>
        <w:pict>
          <v:rect id="_x0000_s1270" style="position:absolute;left:0;text-align:left;margin-left:51.8pt;margin-top:16.75pt;width:103.05pt;height:34.9pt;z-index:251708928" fillcolor="#f79646 [3209]" strokecolor="#f2f2f2 [3041]" strokeweight="3pt">
            <v:shadow on="t" type="perspective" color="#974706 [1609]" opacity=".5" offset="1pt" offset2="-1pt"/>
            <v:textbox style="mso-next-textbox:#_x0000_s1270">
              <w:txbxContent>
                <w:p w:rsidR="002F7F49" w:rsidRPr="001D4D78" w:rsidRDefault="002F7F49" w:rsidP="00EF40AC">
                  <w:pPr>
                    <w:jc w:val="center"/>
                    <w:rPr>
                      <w:rFonts w:ascii="Arial" w:hAnsi="Arial" w:cs="Arial"/>
                      <w:sz w:val="22"/>
                      <w:lang w:val="id-ID"/>
                    </w:rPr>
                  </w:pPr>
                  <w:r w:rsidRPr="001D4D78">
                    <w:rPr>
                      <w:rFonts w:ascii="Arial" w:hAnsi="Arial" w:cs="Arial"/>
                      <w:sz w:val="22"/>
                      <w:lang w:val="id-ID"/>
                    </w:rPr>
                    <w:t>A1</w:t>
                  </w:r>
                </w:p>
                <w:p w:rsidR="002F7F49" w:rsidRPr="001D4D78" w:rsidRDefault="002F7F49" w:rsidP="00EF40AC">
                  <w:pPr>
                    <w:jc w:val="center"/>
                    <w:rPr>
                      <w:rFonts w:ascii="Arial" w:hAnsi="Arial" w:cs="Arial"/>
                      <w:sz w:val="22"/>
                      <w:lang w:val="id-ID"/>
                    </w:rPr>
                  </w:pPr>
                  <w:r w:rsidRPr="001D4D78">
                    <w:rPr>
                      <w:rFonts w:ascii="Arial" w:hAnsi="Arial" w:cs="Arial"/>
                      <w:sz w:val="22"/>
                      <w:lang w:val="id-ID"/>
                    </w:rPr>
                    <w:t>(mis. Unit IGD)</w:t>
                  </w:r>
                </w:p>
              </w:txbxContent>
            </v:textbox>
          </v:rect>
        </w:pict>
      </w:r>
      <w:r>
        <w:rPr>
          <w:rFonts w:ascii="Arial" w:hAnsi="Arial" w:cs="Arial"/>
          <w:noProof/>
          <w:sz w:val="22"/>
          <w:szCs w:val="22"/>
          <w:lang w:val="id-ID" w:eastAsia="id-ID"/>
        </w:rPr>
        <w:pict>
          <v:rect id="_x0000_s1271" style="position:absolute;left:0;text-align:left;margin-left:174.6pt;margin-top:16.75pt;width:124.4pt;height:34.9pt;z-index:251709952" fillcolor="#f79646 [3209]" strokecolor="#f2f2f2 [3041]" strokeweight="3pt">
            <v:shadow on="t" type="perspective" color="#974706 [1609]" opacity=".5" offset="1pt" offset2="-1pt"/>
            <v:textbox style="mso-next-textbox:#_x0000_s1271">
              <w:txbxContent>
                <w:p w:rsidR="002F7F49" w:rsidRPr="001D4D78" w:rsidRDefault="002F7F49" w:rsidP="00EF40AC">
                  <w:pPr>
                    <w:ind w:left="-284" w:right="-192"/>
                    <w:jc w:val="center"/>
                    <w:rPr>
                      <w:rFonts w:ascii="Arial" w:hAnsi="Arial" w:cs="Arial"/>
                      <w:sz w:val="22"/>
                      <w:lang w:val="id-ID"/>
                    </w:rPr>
                  </w:pPr>
                  <w:r w:rsidRPr="001D4D78">
                    <w:rPr>
                      <w:rFonts w:ascii="Arial" w:hAnsi="Arial" w:cs="Arial"/>
                      <w:sz w:val="22"/>
                      <w:lang w:val="id-ID"/>
                    </w:rPr>
                    <w:t>A2</w:t>
                  </w:r>
                </w:p>
                <w:p w:rsidR="002F7F49" w:rsidRPr="001D4D78" w:rsidRDefault="002F7F49" w:rsidP="00EF40AC">
                  <w:pPr>
                    <w:ind w:left="-142" w:right="-192"/>
                    <w:jc w:val="center"/>
                    <w:rPr>
                      <w:rFonts w:ascii="Arial" w:hAnsi="Arial" w:cs="Arial"/>
                      <w:sz w:val="22"/>
                      <w:lang w:val="id-ID"/>
                    </w:rPr>
                  </w:pPr>
                  <w:r w:rsidRPr="001D4D78">
                    <w:rPr>
                      <w:rFonts w:ascii="Arial" w:hAnsi="Arial" w:cs="Arial"/>
                      <w:sz w:val="22"/>
                      <w:lang w:val="id-ID"/>
                    </w:rPr>
                    <w:t>(mis. Unit Rawat Jalan)</w:t>
                  </w:r>
                </w:p>
              </w:txbxContent>
            </v:textbox>
          </v:rect>
        </w:pict>
      </w:r>
      <w:r w:rsidR="00F72B57" w:rsidRPr="007939E2">
        <w:rPr>
          <w:rFonts w:ascii="Arial" w:hAnsi="Arial" w:cs="Arial"/>
          <w:sz w:val="22"/>
          <w:szCs w:val="22"/>
          <w:lang w:val="id-ID"/>
        </w:rPr>
        <w:t>Unit RS</w:t>
      </w:r>
      <w:r w:rsidR="00F72B57" w:rsidRPr="007939E2">
        <w:rPr>
          <w:rFonts w:ascii="Arial" w:hAnsi="Arial" w:cs="Arial"/>
          <w:sz w:val="22"/>
          <w:szCs w:val="22"/>
          <w:lang w:val="id-ID"/>
        </w:rPr>
        <w:tab/>
        <w:t>Unit RS</w:t>
      </w:r>
      <w:r w:rsidR="00F72B57" w:rsidRPr="007939E2">
        <w:rPr>
          <w:rFonts w:ascii="Arial" w:hAnsi="Arial" w:cs="Arial"/>
          <w:sz w:val="22"/>
          <w:szCs w:val="22"/>
          <w:lang w:val="id-ID"/>
        </w:rPr>
        <w:tab/>
        <w:t>Unit RS</w:t>
      </w:r>
    </w:p>
    <w:p w:rsidR="00D820B5" w:rsidRPr="007939E2" w:rsidRDefault="006D0AC4" w:rsidP="006D0AC4">
      <w:pPr>
        <w:tabs>
          <w:tab w:val="left" w:pos="0"/>
          <w:tab w:val="left" w:pos="851"/>
        </w:tabs>
        <w:spacing w:line="360" w:lineRule="auto"/>
        <w:ind w:left="-284" w:right="11"/>
        <w:jc w:val="both"/>
        <w:rPr>
          <w:rFonts w:ascii="Arial" w:eastAsia="Calibri" w:hAnsi="Arial" w:cs="Arial"/>
          <w:w w:val="103"/>
          <w:sz w:val="22"/>
          <w:szCs w:val="22"/>
          <w:lang w:val="id-ID"/>
        </w:rPr>
      </w:pPr>
      <w:r w:rsidRPr="007939E2">
        <w:rPr>
          <w:rFonts w:ascii="Arial" w:eastAsia="Calibri" w:hAnsi="Arial" w:cs="Arial"/>
          <w:w w:val="103"/>
          <w:sz w:val="22"/>
          <w:szCs w:val="22"/>
          <w:lang w:val="en-ID"/>
        </w:rPr>
        <w:lastRenderedPageBreak/>
        <w:t>II.</w:t>
      </w:r>
      <w:r w:rsidRPr="007939E2">
        <w:rPr>
          <w:rFonts w:ascii="Arial" w:eastAsia="Calibri" w:hAnsi="Arial" w:cs="Arial"/>
          <w:w w:val="103"/>
          <w:sz w:val="22"/>
          <w:szCs w:val="22"/>
          <w:lang w:val="en-ID"/>
        </w:rPr>
        <w:tab/>
      </w:r>
      <w:r w:rsidR="00D820B5" w:rsidRPr="007939E2">
        <w:rPr>
          <w:rFonts w:ascii="Arial" w:eastAsia="Calibri" w:hAnsi="Arial" w:cs="Arial"/>
          <w:w w:val="103"/>
          <w:sz w:val="22"/>
          <w:szCs w:val="22"/>
          <w:lang w:val="id-ID"/>
        </w:rPr>
        <w:t>Manajemen Tata Kelola Mutu</w:t>
      </w:r>
    </w:p>
    <w:p w:rsidR="00D820B5" w:rsidRPr="007939E2" w:rsidRDefault="00D820B5" w:rsidP="006D0AC4">
      <w:pPr>
        <w:spacing w:line="360" w:lineRule="auto"/>
        <w:ind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Adalah kombinasi proses dari struktur yang diterapkan oleh Komite Mutu untuk menginformasikan, mengarahkan, mengelola, dan memantau kegiatan PMKP dalam rangka pencapaian tujuan. Terdiri atas kebijakan/panduan/</w:t>
      </w:r>
      <w:r w:rsidR="0006393C"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pedoman SPO tentang mutu, berupa sosialisasi, implementasi, monitoring dan evaluasi.</w:t>
      </w:r>
    </w:p>
    <w:p w:rsidR="006D0AC4" w:rsidRPr="007939E2" w:rsidRDefault="00D820B5" w:rsidP="00F97720">
      <w:pPr>
        <w:pStyle w:val="ListParagraph"/>
        <w:numPr>
          <w:ilvl w:val="0"/>
          <w:numId w:val="35"/>
        </w:numPr>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Stand</w:t>
      </w:r>
      <w:r w:rsidR="008C1CCE" w:rsidRPr="007939E2">
        <w:rPr>
          <w:rFonts w:ascii="Arial" w:eastAsia="Calibri" w:hAnsi="Arial" w:cs="Arial"/>
          <w:w w:val="103"/>
          <w:sz w:val="22"/>
          <w:szCs w:val="22"/>
          <w:lang w:val="id-ID"/>
        </w:rPr>
        <w:t>ar Tata Kelola Pengelolaan Mutu</w:t>
      </w:r>
    </w:p>
    <w:p w:rsidR="00D820B5" w:rsidRPr="007939E2" w:rsidRDefault="00D820B5" w:rsidP="006D0AC4">
      <w:pPr>
        <w:pStyle w:val="ListParagraph"/>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Tanggung jawab pengelola dan akuntabilitasnya digambarkan didalam peraturan internal (bylaws). Kebijakan, prosedur atau dokumen serupa yang menjadi pedoman bagaimana tanggung jawab akuntabilitas dilaksanakan.</w:t>
      </w:r>
    </w:p>
    <w:p w:rsidR="006D0AC4" w:rsidRPr="007939E2" w:rsidRDefault="00D820B5" w:rsidP="00F97720">
      <w:pPr>
        <w:pStyle w:val="ListParagraph"/>
        <w:numPr>
          <w:ilvl w:val="0"/>
          <w:numId w:val="36"/>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Maksud dan Tujuan Tata kelola Pengelolaan Mutu</w:t>
      </w:r>
    </w:p>
    <w:p w:rsidR="006D0AC4" w:rsidRPr="007939E2" w:rsidRDefault="00D820B5" w:rsidP="006D0AC4">
      <w:pPr>
        <w:pStyle w:val="ListParagraph"/>
        <w:spacing w:line="360" w:lineRule="auto"/>
        <w:ind w:left="851"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Pada sebuah unit organisasi rumah sakit, pemilik (yang bisa satu orang atau lebih). Atau sebuah kelompok dari individu-individu yang dikenal (misalnya </w:t>
      </w:r>
      <w:r w:rsidRPr="007939E2">
        <w:rPr>
          <w:rFonts w:ascii="Arial" w:eastAsia="Calibri" w:hAnsi="Arial" w:cs="Arial"/>
          <w:i/>
          <w:w w:val="103"/>
          <w:sz w:val="22"/>
          <w:szCs w:val="22"/>
          <w:lang w:val="id-ID"/>
        </w:rPr>
        <w:t>board</w:t>
      </w:r>
      <w:r w:rsidRPr="007939E2">
        <w:rPr>
          <w:rFonts w:ascii="Arial" w:eastAsia="Calibri" w:hAnsi="Arial" w:cs="Arial"/>
          <w:w w:val="103"/>
          <w:sz w:val="22"/>
          <w:szCs w:val="22"/>
          <w:lang w:val="id-ID"/>
        </w:rPr>
        <w:t xml:space="preserve"> dari </w:t>
      </w:r>
      <w:r w:rsidRPr="007939E2">
        <w:rPr>
          <w:rFonts w:ascii="Arial" w:eastAsia="Calibri" w:hAnsi="Arial" w:cs="Arial"/>
          <w:i/>
          <w:w w:val="103"/>
          <w:sz w:val="22"/>
          <w:szCs w:val="22"/>
          <w:lang w:val="id-ID"/>
        </w:rPr>
        <w:t>governing body</w:t>
      </w:r>
      <w:r w:rsidRPr="007939E2">
        <w:rPr>
          <w:rFonts w:ascii="Arial" w:eastAsia="Calibri" w:hAnsi="Arial" w:cs="Arial"/>
          <w:w w:val="103"/>
          <w:sz w:val="22"/>
          <w:szCs w:val="22"/>
          <w:lang w:val="id-ID"/>
        </w:rPr>
        <w:t>) dapat dipercaya untuk mengawasi cara bekerja organisasi rumah sakit dan bertanggung jawab untuk menyediakan pelayanan kesehatan yang bermutu bagi masyarakatnaya atau bagi penduduk yang membutuhkan pelayanan.</w:t>
      </w:r>
    </w:p>
    <w:p w:rsidR="006D0AC4" w:rsidRPr="007939E2" w:rsidRDefault="00D820B5" w:rsidP="006D0AC4">
      <w:pPr>
        <w:pStyle w:val="ListParagraph"/>
        <w:spacing w:line="360" w:lineRule="auto"/>
        <w:ind w:left="851"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Tanggung jawab dan akuntabilitas dalam unit organisasi tersebut diuraikan dalam sebuah dokumen yang menjelaskan bagaimana hal-hal tersebut akan dilaksanakan. Juga diuraikan bagaimana unit yang memerintah/berkuasa dan kinerja para manager organisasi rumah sakit dievaluasi berdasarkan kreteria spesifik yang berlaku dalam organisasi ini.</w:t>
      </w:r>
    </w:p>
    <w:p w:rsidR="00D820B5" w:rsidRPr="007939E2" w:rsidRDefault="00D820B5" w:rsidP="006D0AC4">
      <w:pPr>
        <w:pStyle w:val="ListParagraph"/>
        <w:spacing w:line="360" w:lineRule="auto"/>
        <w:ind w:left="851"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Tatakelola rumah sakit dan struktur manajemen tercantum atau tergambar dalam sebuah bagan rumah sakit atau dokumen lain yang menunjukan adanya garis kewenangan dan akuntabilitasnya. Dalam bagan rumah sakit ditetapkan nama orang atau jabatanya.</w:t>
      </w:r>
    </w:p>
    <w:p w:rsidR="00D820B5" w:rsidRPr="007939E2" w:rsidRDefault="00D820B5" w:rsidP="00F97720">
      <w:pPr>
        <w:pStyle w:val="ListParagraph"/>
        <w:numPr>
          <w:ilvl w:val="0"/>
          <w:numId w:val="36"/>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Elemen Penilaian Tata Kelola Pengelolaan Mutu.</w:t>
      </w:r>
    </w:p>
    <w:p w:rsidR="00D820B5" w:rsidRPr="007939E2" w:rsidRDefault="00D820B5" w:rsidP="00F97720">
      <w:pPr>
        <w:pStyle w:val="ListParagraph"/>
        <w:numPr>
          <w:ilvl w:val="0"/>
          <w:numId w:val="37"/>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Struktur</w:t>
      </w:r>
      <w:r w:rsidR="00A43DBD" w:rsidRPr="007939E2">
        <w:rPr>
          <w:rFonts w:ascii="Arial" w:eastAsia="Calibri" w:hAnsi="Arial" w:cs="Arial"/>
          <w:w w:val="103"/>
          <w:sz w:val="22"/>
          <w:szCs w:val="22"/>
          <w:lang w:val="id-ID"/>
        </w:rPr>
        <w:t xml:space="preserve"> Organisasi dan Tata Ke</w:t>
      </w:r>
      <w:r w:rsidRPr="007939E2">
        <w:rPr>
          <w:rFonts w:ascii="Arial" w:eastAsia="Calibri" w:hAnsi="Arial" w:cs="Arial"/>
          <w:w w:val="103"/>
          <w:sz w:val="22"/>
          <w:szCs w:val="22"/>
          <w:lang w:val="id-ID"/>
        </w:rPr>
        <w:t>lola (SOTK) diuraikan tertulis dalam dokumen dan mereka yang bertanggung jawab untuk memimpin dan me</w:t>
      </w:r>
      <w:r w:rsidR="00A43DBD" w:rsidRPr="007939E2">
        <w:rPr>
          <w:rFonts w:ascii="Arial" w:eastAsia="Calibri" w:hAnsi="Arial" w:cs="Arial"/>
          <w:w w:val="103"/>
          <w:sz w:val="22"/>
          <w:szCs w:val="22"/>
          <w:lang w:val="id-ID"/>
        </w:rPr>
        <w:t xml:space="preserve">ngelola di identifikasi dengan </w:t>
      </w:r>
      <w:r w:rsidRPr="007939E2">
        <w:rPr>
          <w:rFonts w:ascii="Arial" w:eastAsia="Calibri" w:hAnsi="Arial" w:cs="Arial"/>
          <w:w w:val="103"/>
          <w:sz w:val="22"/>
          <w:szCs w:val="22"/>
          <w:lang w:val="id-ID"/>
        </w:rPr>
        <w:t>j</w:t>
      </w:r>
      <w:r w:rsidR="00A43DBD" w:rsidRPr="007939E2">
        <w:rPr>
          <w:rFonts w:ascii="Arial" w:eastAsia="Calibri" w:hAnsi="Arial" w:cs="Arial"/>
          <w:w w:val="103"/>
          <w:sz w:val="22"/>
          <w:szCs w:val="22"/>
          <w:lang w:val="id-ID"/>
        </w:rPr>
        <w:t>a</w:t>
      </w:r>
      <w:r w:rsidRPr="007939E2">
        <w:rPr>
          <w:rFonts w:ascii="Arial" w:eastAsia="Calibri" w:hAnsi="Arial" w:cs="Arial"/>
          <w:w w:val="103"/>
          <w:sz w:val="22"/>
          <w:szCs w:val="22"/>
          <w:lang w:val="id-ID"/>
        </w:rPr>
        <w:t>batan atau nama</w:t>
      </w:r>
      <w:r w:rsidR="00A43DBD" w:rsidRPr="007939E2">
        <w:rPr>
          <w:rFonts w:ascii="Arial" w:eastAsia="Calibri" w:hAnsi="Arial" w:cs="Arial"/>
          <w:w w:val="103"/>
          <w:sz w:val="22"/>
          <w:szCs w:val="22"/>
          <w:lang w:val="id-ID"/>
        </w:rPr>
        <w:t>.</w:t>
      </w:r>
    </w:p>
    <w:p w:rsidR="00D820B5" w:rsidRPr="007939E2" w:rsidRDefault="00D820B5" w:rsidP="00F97720">
      <w:pPr>
        <w:pStyle w:val="ListParagraph"/>
        <w:numPr>
          <w:ilvl w:val="0"/>
          <w:numId w:val="37"/>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Tata kelola, tanggung jawab dan akuntabilitasnya dimuat dalam dokumen.</w:t>
      </w:r>
    </w:p>
    <w:p w:rsidR="00D820B5" w:rsidRPr="007939E2" w:rsidRDefault="00D820B5" w:rsidP="00F97720">
      <w:pPr>
        <w:pStyle w:val="ListParagraph"/>
        <w:numPr>
          <w:ilvl w:val="0"/>
          <w:numId w:val="37"/>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Dokumen menjelaskan bagaimana kinerja yang memimpin dan para manajer dieva</w:t>
      </w:r>
      <w:r w:rsidR="00A43DBD" w:rsidRPr="007939E2">
        <w:rPr>
          <w:rFonts w:ascii="Arial" w:eastAsia="Calibri" w:hAnsi="Arial" w:cs="Arial"/>
          <w:w w:val="103"/>
          <w:sz w:val="22"/>
          <w:szCs w:val="22"/>
          <w:lang w:val="id-ID"/>
        </w:rPr>
        <w:t>l</w:t>
      </w:r>
      <w:r w:rsidRPr="007939E2">
        <w:rPr>
          <w:rFonts w:ascii="Arial" w:eastAsia="Calibri" w:hAnsi="Arial" w:cs="Arial"/>
          <w:w w:val="103"/>
          <w:sz w:val="22"/>
          <w:szCs w:val="22"/>
          <w:lang w:val="id-ID"/>
        </w:rPr>
        <w:t>uasi dengan kreteria tertentu.</w:t>
      </w:r>
    </w:p>
    <w:p w:rsidR="00D54A4D" w:rsidRPr="007939E2" w:rsidRDefault="00D820B5" w:rsidP="00F97720">
      <w:pPr>
        <w:pStyle w:val="ListParagraph"/>
        <w:numPr>
          <w:ilvl w:val="0"/>
          <w:numId w:val="37"/>
        </w:numPr>
        <w:spacing w:line="360" w:lineRule="auto"/>
        <w:ind w:left="1276" w:right="11" w:hanging="425"/>
        <w:jc w:val="both"/>
        <w:rPr>
          <w:rFonts w:ascii="Arial" w:eastAsia="Calibri" w:hAnsi="Arial" w:cs="Arial"/>
          <w:w w:val="103"/>
          <w:sz w:val="22"/>
          <w:szCs w:val="22"/>
          <w:lang w:val="en-ID"/>
        </w:rPr>
      </w:pPr>
      <w:r w:rsidRPr="007939E2">
        <w:rPr>
          <w:rFonts w:ascii="Arial" w:eastAsia="Calibri" w:hAnsi="Arial" w:cs="Arial"/>
          <w:w w:val="103"/>
          <w:sz w:val="22"/>
          <w:szCs w:val="22"/>
          <w:lang w:val="id-ID"/>
        </w:rPr>
        <w:t>Ada dokumentasi penilaian kinerja dari unit pimpinan setiap tahun.</w:t>
      </w:r>
    </w:p>
    <w:p w:rsidR="00377EA8" w:rsidRPr="007939E2" w:rsidRDefault="00D820B5" w:rsidP="00F97720">
      <w:pPr>
        <w:pStyle w:val="ListParagraph"/>
        <w:numPr>
          <w:ilvl w:val="0"/>
          <w:numId w:val="36"/>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Standar Tata Kelola Pengelolaan Mutu</w:t>
      </w:r>
    </w:p>
    <w:p w:rsidR="00D820B5" w:rsidRPr="007939E2" w:rsidRDefault="00D820B5" w:rsidP="00377EA8">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Mereka yang bertanggung jawab memimpin, menyampaikan kepada masyarakat secara terbuka misi organisasi yang disetujuinya.</w:t>
      </w:r>
    </w:p>
    <w:p w:rsidR="00FF1675" w:rsidRPr="007939E2" w:rsidRDefault="00D820B5" w:rsidP="00F97720">
      <w:pPr>
        <w:pStyle w:val="ListParagraph"/>
        <w:numPr>
          <w:ilvl w:val="0"/>
          <w:numId w:val="36"/>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Standar Tata K</w:t>
      </w:r>
      <w:r w:rsidR="00FC3F09" w:rsidRPr="007939E2">
        <w:rPr>
          <w:rFonts w:ascii="Arial" w:eastAsia="Calibri" w:hAnsi="Arial" w:cs="Arial"/>
          <w:w w:val="103"/>
          <w:sz w:val="22"/>
          <w:szCs w:val="22"/>
          <w:lang w:val="id-ID"/>
        </w:rPr>
        <w:t>e</w:t>
      </w:r>
      <w:r w:rsidRPr="007939E2">
        <w:rPr>
          <w:rFonts w:ascii="Arial" w:eastAsia="Calibri" w:hAnsi="Arial" w:cs="Arial"/>
          <w:w w:val="103"/>
          <w:sz w:val="22"/>
          <w:szCs w:val="22"/>
          <w:lang w:val="id-ID"/>
        </w:rPr>
        <w:t>lola Pengelolaan Mutu</w:t>
      </w:r>
    </w:p>
    <w:p w:rsidR="00D820B5" w:rsidRPr="007939E2" w:rsidRDefault="00D820B5" w:rsidP="00FF1675">
      <w:pPr>
        <w:pStyle w:val="ListParagraph"/>
        <w:spacing w:line="360" w:lineRule="auto"/>
        <w:ind w:left="851"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Mereka yang bertanggung jawab untuk memimpin, menyetujui program pendekatan mutu dan keselamatan pasien dan secara teratur menerima serta menindak lanjuti laporan tentang program peningkatan mutu dan keselamatan pasien.</w:t>
      </w:r>
    </w:p>
    <w:p w:rsidR="00270C99" w:rsidRPr="007939E2" w:rsidRDefault="00270C99" w:rsidP="00FF1675">
      <w:pPr>
        <w:pStyle w:val="ListParagraph"/>
        <w:spacing w:line="360" w:lineRule="auto"/>
        <w:ind w:left="851" w:right="11"/>
        <w:jc w:val="both"/>
        <w:rPr>
          <w:rFonts w:ascii="Arial" w:eastAsia="Calibri" w:hAnsi="Arial" w:cs="Arial"/>
          <w:w w:val="103"/>
          <w:sz w:val="22"/>
          <w:szCs w:val="22"/>
          <w:lang w:val="en-ID"/>
        </w:rPr>
      </w:pPr>
    </w:p>
    <w:p w:rsidR="00FF1675" w:rsidRPr="007939E2" w:rsidRDefault="00BE68F7" w:rsidP="00BE68F7">
      <w:pPr>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en-ID"/>
        </w:rPr>
        <w:t xml:space="preserve">III.  </w:t>
      </w:r>
      <w:r w:rsidR="00D820B5" w:rsidRPr="007939E2">
        <w:rPr>
          <w:rFonts w:ascii="Arial" w:eastAsia="Calibri" w:hAnsi="Arial" w:cs="Arial"/>
          <w:w w:val="103"/>
          <w:sz w:val="22"/>
          <w:szCs w:val="22"/>
          <w:lang w:val="id-ID"/>
        </w:rPr>
        <w:t xml:space="preserve">Pelaksanaan </w:t>
      </w:r>
      <w:r w:rsidR="00B211B8" w:rsidRPr="007939E2">
        <w:rPr>
          <w:rFonts w:ascii="Arial" w:eastAsia="Calibri" w:hAnsi="Arial" w:cs="Arial"/>
          <w:w w:val="103"/>
          <w:sz w:val="22"/>
          <w:szCs w:val="22"/>
          <w:lang w:val="id-ID"/>
        </w:rPr>
        <w:t xml:space="preserve">Rencana Kegiatan Anggaran Komite Mutu </w:t>
      </w:r>
    </w:p>
    <w:p w:rsidR="00D820B5" w:rsidRPr="007939E2" w:rsidRDefault="00FC3F09" w:rsidP="00BE68F7">
      <w:pPr>
        <w:spacing w:line="360" w:lineRule="auto"/>
        <w:ind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A</w:t>
      </w:r>
      <w:r w:rsidR="00D820B5" w:rsidRPr="007939E2">
        <w:rPr>
          <w:rFonts w:ascii="Arial" w:eastAsia="Calibri" w:hAnsi="Arial" w:cs="Arial"/>
          <w:w w:val="103"/>
          <w:sz w:val="22"/>
          <w:szCs w:val="22"/>
          <w:lang w:val="id-ID"/>
        </w:rPr>
        <w:t xml:space="preserve">dalah  pelaksanaan anggaran kegiatan komite mutu pada tahun </w:t>
      </w:r>
      <w:r w:rsidRPr="007939E2">
        <w:rPr>
          <w:rFonts w:ascii="Arial" w:eastAsia="Calibri" w:hAnsi="Arial" w:cs="Arial"/>
          <w:w w:val="103"/>
          <w:sz w:val="22"/>
          <w:szCs w:val="22"/>
          <w:lang w:val="id-ID"/>
        </w:rPr>
        <w:t>berjalan</w:t>
      </w:r>
      <w:r w:rsidR="00D820B5" w:rsidRPr="007939E2">
        <w:rPr>
          <w:rFonts w:ascii="Arial" w:eastAsia="Calibri" w:hAnsi="Arial" w:cs="Arial"/>
          <w:color w:val="FF0000"/>
          <w:w w:val="103"/>
          <w:sz w:val="22"/>
          <w:szCs w:val="22"/>
          <w:lang w:val="id-ID"/>
        </w:rPr>
        <w:t xml:space="preserve"> </w:t>
      </w:r>
      <w:r w:rsidR="00D820B5" w:rsidRPr="007939E2">
        <w:rPr>
          <w:rFonts w:ascii="Arial" w:eastAsia="Calibri" w:hAnsi="Arial" w:cs="Arial"/>
          <w:w w:val="103"/>
          <w:sz w:val="22"/>
          <w:szCs w:val="22"/>
          <w:lang w:val="id-ID"/>
        </w:rPr>
        <w:t xml:space="preserve">yang telah diusukan oleh Komite Mutu dan disetujui oleh </w:t>
      </w:r>
      <w:r w:rsidR="004A7C81" w:rsidRPr="007939E2">
        <w:rPr>
          <w:rFonts w:ascii="Arial" w:eastAsia="Calibri" w:hAnsi="Arial" w:cs="Arial"/>
          <w:w w:val="103"/>
          <w:sz w:val="22"/>
          <w:szCs w:val="22"/>
          <w:lang w:val="id-ID"/>
        </w:rPr>
        <w:t>direktur</w:t>
      </w:r>
      <w:r w:rsidR="00D820B5" w:rsidRPr="007939E2">
        <w:rPr>
          <w:rFonts w:ascii="Arial" w:eastAsia="Calibri" w:hAnsi="Arial" w:cs="Arial"/>
          <w:w w:val="103"/>
          <w:sz w:val="22"/>
          <w:szCs w:val="22"/>
          <w:lang w:val="id-ID"/>
        </w:rPr>
        <w:t xml:space="preserve"> untuk direalisasikan pada tahun </w:t>
      </w:r>
      <w:r w:rsidRPr="007939E2">
        <w:rPr>
          <w:rFonts w:ascii="Arial" w:eastAsia="Calibri" w:hAnsi="Arial" w:cs="Arial"/>
          <w:w w:val="103"/>
          <w:sz w:val="22"/>
          <w:szCs w:val="22"/>
          <w:lang w:val="id-ID"/>
        </w:rPr>
        <w:t>berjalan.</w:t>
      </w:r>
    </w:p>
    <w:p w:rsidR="00BE68F7" w:rsidRPr="007939E2" w:rsidRDefault="00BE68F7" w:rsidP="00BE68F7">
      <w:pPr>
        <w:spacing w:line="360" w:lineRule="auto"/>
        <w:ind w:right="11"/>
        <w:jc w:val="both"/>
        <w:rPr>
          <w:rFonts w:ascii="Arial" w:eastAsia="Calibri" w:hAnsi="Arial" w:cs="Arial"/>
          <w:w w:val="103"/>
          <w:sz w:val="22"/>
          <w:szCs w:val="22"/>
          <w:lang w:val="en-ID"/>
        </w:rPr>
      </w:pPr>
    </w:p>
    <w:p w:rsidR="00270C99" w:rsidRPr="007939E2" w:rsidRDefault="00BE68F7" w:rsidP="00BE68F7">
      <w:pPr>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en-ID"/>
        </w:rPr>
        <w:t xml:space="preserve">IV. </w:t>
      </w:r>
      <w:r w:rsidR="00FA2570">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 xml:space="preserve">Panduan </w:t>
      </w:r>
      <w:r w:rsidR="00B211B8" w:rsidRPr="007939E2">
        <w:rPr>
          <w:rFonts w:ascii="Arial" w:eastAsia="Calibri" w:hAnsi="Arial" w:cs="Arial"/>
          <w:w w:val="103"/>
          <w:sz w:val="22"/>
          <w:szCs w:val="22"/>
          <w:lang w:val="id-ID"/>
        </w:rPr>
        <w:t xml:space="preserve">Praktek Klinis </w:t>
      </w:r>
      <w:r w:rsidR="00D820B5" w:rsidRPr="007939E2">
        <w:rPr>
          <w:rFonts w:ascii="Arial" w:eastAsia="Calibri" w:hAnsi="Arial" w:cs="Arial"/>
          <w:w w:val="103"/>
          <w:sz w:val="22"/>
          <w:szCs w:val="22"/>
          <w:lang w:val="id-ID"/>
        </w:rPr>
        <w:t xml:space="preserve">(PPK) dan </w:t>
      </w:r>
      <w:r w:rsidR="00B211B8" w:rsidRPr="007939E2">
        <w:rPr>
          <w:rFonts w:ascii="Arial" w:eastAsia="Calibri" w:hAnsi="Arial" w:cs="Arial"/>
          <w:i/>
          <w:w w:val="103"/>
          <w:sz w:val="22"/>
          <w:szCs w:val="22"/>
          <w:lang w:val="id-ID"/>
        </w:rPr>
        <w:t>Clinical Pathway</w:t>
      </w:r>
    </w:p>
    <w:p w:rsidR="00270C99" w:rsidRPr="007939E2" w:rsidRDefault="00D820B5" w:rsidP="00491FD0">
      <w:pPr>
        <w:pStyle w:val="ListParagraph"/>
        <w:spacing w:line="360" w:lineRule="auto"/>
        <w:ind w:left="0" w:right="11"/>
        <w:jc w:val="both"/>
        <w:rPr>
          <w:rFonts w:ascii="Arial" w:eastAsia="Calibri" w:hAnsi="Arial" w:cs="Arial"/>
          <w:w w:val="103"/>
          <w:sz w:val="22"/>
          <w:szCs w:val="22"/>
          <w:u w:val="single"/>
          <w:lang w:val="en-ID"/>
        </w:rPr>
      </w:pPr>
      <w:r w:rsidRPr="007939E2">
        <w:rPr>
          <w:rFonts w:ascii="Arial" w:eastAsia="Calibri" w:hAnsi="Arial" w:cs="Arial"/>
          <w:w w:val="103"/>
          <w:sz w:val="22"/>
          <w:szCs w:val="22"/>
          <w:u w:val="single"/>
          <w:lang w:val="id-ID"/>
        </w:rPr>
        <w:t>Panduan Praktek Klinik (PPK)</w:t>
      </w:r>
    </w:p>
    <w:p w:rsidR="00270C99" w:rsidRPr="007939E2" w:rsidRDefault="00D820B5" w:rsidP="00491FD0">
      <w:pPr>
        <w:pStyle w:val="ListParagraph"/>
        <w:spacing w:line="360" w:lineRule="auto"/>
        <w:ind w:left="0" w:right="11" w:firstLine="567"/>
        <w:jc w:val="both"/>
        <w:rPr>
          <w:rFonts w:ascii="Arial" w:eastAsia="Calibri" w:hAnsi="Arial" w:cs="Arial"/>
          <w:i/>
          <w:w w:val="103"/>
          <w:sz w:val="22"/>
          <w:szCs w:val="22"/>
          <w:lang w:val="en-ID"/>
        </w:rPr>
      </w:pPr>
      <w:r w:rsidRPr="007939E2">
        <w:rPr>
          <w:rFonts w:ascii="Arial" w:eastAsia="Calibri" w:hAnsi="Arial" w:cs="Arial"/>
          <w:w w:val="103"/>
          <w:sz w:val="22"/>
          <w:szCs w:val="22"/>
          <w:lang w:val="id-ID"/>
        </w:rPr>
        <w:t xml:space="preserve">PNPK dibuat berdasarkan pada </w:t>
      </w:r>
      <w:r w:rsidRPr="007939E2">
        <w:rPr>
          <w:rFonts w:ascii="Arial" w:eastAsia="Calibri" w:hAnsi="Arial" w:cs="Arial"/>
          <w:i/>
          <w:w w:val="103"/>
          <w:sz w:val="22"/>
          <w:szCs w:val="22"/>
          <w:lang w:val="id-ID"/>
        </w:rPr>
        <w:t xml:space="preserve">evidence mutakhir, </w:t>
      </w:r>
      <w:r w:rsidRPr="007939E2">
        <w:rPr>
          <w:rFonts w:ascii="Arial" w:eastAsia="Calibri" w:hAnsi="Arial" w:cs="Arial"/>
          <w:w w:val="103"/>
          <w:sz w:val="22"/>
          <w:szCs w:val="22"/>
          <w:lang w:val="id-ID"/>
        </w:rPr>
        <w:t xml:space="preserve">sehingga bersifat “ideal” dan tidak selalu dapat diterapkan dalam praktik disemua tingkat pelayanan. Sesuai dengan asas umum bahwa tidak ada panduan pelayanan yang dapat dilakukan untuk semua tingkat fasilitas, maka PNPK harus diterjemahkan sesuai dengan kondisi dan fasilitas setempat menjadi Panduan Praktik Klinis (PPK). </w:t>
      </w:r>
      <w:r w:rsidRPr="007939E2">
        <w:rPr>
          <w:rFonts w:ascii="Arial" w:eastAsia="Calibri" w:hAnsi="Arial" w:cs="Arial"/>
          <w:i/>
          <w:w w:val="103"/>
          <w:sz w:val="22"/>
          <w:szCs w:val="22"/>
          <w:lang w:val="id-ID"/>
        </w:rPr>
        <w:t>Clinicial pathway</w:t>
      </w:r>
      <w:r w:rsidRPr="007939E2">
        <w:rPr>
          <w:rFonts w:ascii="Arial" w:eastAsia="Calibri" w:hAnsi="Arial" w:cs="Arial"/>
          <w:w w:val="103"/>
          <w:sz w:val="22"/>
          <w:szCs w:val="22"/>
          <w:lang w:val="id-ID"/>
        </w:rPr>
        <w:t xml:space="preserve"> (CP, alur klinis) memiliki banyak sinonim, yakni </w:t>
      </w:r>
      <w:r w:rsidRPr="007939E2">
        <w:rPr>
          <w:rFonts w:ascii="Arial" w:eastAsia="Calibri" w:hAnsi="Arial" w:cs="Arial"/>
          <w:i/>
          <w:w w:val="103"/>
          <w:sz w:val="22"/>
          <w:szCs w:val="22"/>
          <w:lang w:val="id-ID"/>
        </w:rPr>
        <w:t>care oathway, care map, integrated care pathhways,multidisciplinary pathways of care, pathways of care, collaborative care pathways.</w:t>
      </w:r>
    </w:p>
    <w:p w:rsidR="00D820B5" w:rsidRPr="007939E2" w:rsidRDefault="00D820B5" w:rsidP="00491FD0">
      <w:pPr>
        <w:pStyle w:val="ListParagraph"/>
        <w:spacing w:line="360" w:lineRule="auto"/>
        <w:ind w:left="0"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C</w:t>
      </w:r>
      <w:r w:rsidR="001D4D78">
        <w:rPr>
          <w:rFonts w:ascii="Arial" w:eastAsia="Calibri" w:hAnsi="Arial" w:cs="Arial"/>
          <w:w w:val="103"/>
          <w:sz w:val="22"/>
          <w:szCs w:val="22"/>
          <w:lang w:val="en-ID"/>
        </w:rPr>
        <w:t>P</w:t>
      </w:r>
      <w:r w:rsidRPr="007939E2">
        <w:rPr>
          <w:rFonts w:ascii="Arial" w:eastAsia="Calibri" w:hAnsi="Arial" w:cs="Arial"/>
          <w:w w:val="103"/>
          <w:sz w:val="22"/>
          <w:szCs w:val="22"/>
          <w:lang w:val="id-ID"/>
        </w:rPr>
        <w:t xml:space="preserve"> dibuat untuk memberikan rincian apa yang harus dilakukan pada kondisi klinis tertentu CP memberikan rencana tatalaksana hari demi hari dengan standar pelayanan yang dianggap sesuai. Pelayanan dalam CP bersifat multidisiplin sehingga semua pihak yang terlibat dalam pelayanan (dokter/dokter gigi, perawat,</w:t>
      </w:r>
      <w:r w:rsidR="00FC3F09" w:rsidRPr="007939E2">
        <w:rPr>
          <w:rFonts w:ascii="Arial" w:eastAsia="Calibri" w:hAnsi="Arial" w:cs="Arial"/>
          <w:w w:val="103"/>
          <w:sz w:val="22"/>
          <w:szCs w:val="22"/>
          <w:lang w:val="id-ID"/>
        </w:rPr>
        <w:t xml:space="preserve"> fisioterapist, dll) </w:t>
      </w:r>
      <w:r w:rsidRPr="007939E2">
        <w:rPr>
          <w:rFonts w:ascii="Arial" w:eastAsia="Calibri" w:hAnsi="Arial" w:cs="Arial"/>
          <w:w w:val="103"/>
          <w:sz w:val="22"/>
          <w:szCs w:val="22"/>
          <w:lang w:val="id-ID"/>
        </w:rPr>
        <w:t xml:space="preserve">dapat menggunakan format yang sama. Kelebihan format ini adalah perkembangan pasien dapat dimonitor setiap hari, baik intervensi maupun outcome-nya, terdiri atas kegiatan koordinasi dan monitoring hasil kegiatan PPK atau </w:t>
      </w:r>
      <w:r w:rsidRPr="007939E2">
        <w:rPr>
          <w:rFonts w:ascii="Arial" w:eastAsia="Calibri" w:hAnsi="Arial" w:cs="Arial"/>
          <w:i/>
          <w:w w:val="103"/>
          <w:sz w:val="22"/>
          <w:szCs w:val="22"/>
          <w:lang w:val="id-ID"/>
        </w:rPr>
        <w:t xml:space="preserve">clinichal pathway </w:t>
      </w:r>
      <w:r w:rsidR="00FC3F09" w:rsidRPr="007939E2">
        <w:rPr>
          <w:rFonts w:ascii="Arial" w:eastAsia="Calibri" w:hAnsi="Arial" w:cs="Arial"/>
          <w:w w:val="103"/>
          <w:sz w:val="22"/>
          <w:szCs w:val="22"/>
          <w:lang w:val="id-ID"/>
        </w:rPr>
        <w:t>bersama K</w:t>
      </w:r>
      <w:r w:rsidRPr="007939E2">
        <w:rPr>
          <w:rFonts w:ascii="Arial" w:eastAsia="Calibri" w:hAnsi="Arial" w:cs="Arial"/>
          <w:w w:val="103"/>
          <w:sz w:val="22"/>
          <w:szCs w:val="22"/>
          <w:lang w:val="id-ID"/>
        </w:rPr>
        <w:t>omite Medik, Manajer Pelayanan Medik/</w:t>
      </w:r>
      <w:r w:rsidR="004A7C81" w:rsidRPr="007939E2">
        <w:rPr>
          <w:rFonts w:ascii="Arial" w:eastAsia="Calibri" w:hAnsi="Arial" w:cs="Arial"/>
          <w:w w:val="103"/>
          <w:sz w:val="22"/>
          <w:szCs w:val="22"/>
          <w:lang w:val="id-ID"/>
        </w:rPr>
        <w:t>Direktur</w:t>
      </w:r>
      <w:r w:rsidRPr="007939E2">
        <w:rPr>
          <w:rFonts w:ascii="Arial" w:eastAsia="Calibri" w:hAnsi="Arial" w:cs="Arial"/>
          <w:w w:val="103"/>
          <w:sz w:val="22"/>
          <w:szCs w:val="22"/>
          <w:lang w:val="id-ID"/>
        </w:rPr>
        <w:t xml:space="preserve"> atau tim yang ditunjuk</w:t>
      </w:r>
    </w:p>
    <w:p w:rsidR="00D820B5"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Tujuan PPK mencakup :</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Meningkatkan mutu pelayanan pada keadaan klinis dan lingkungan tertentu</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Mengurangi jumlah intervensi yang tidak perlu atau berbahaya</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Memberika opsi pengobatan terbaik dengan keuntungan maksimal </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Memberikan opsi</w:t>
      </w:r>
      <w:r w:rsidR="00A70B6A" w:rsidRPr="007939E2">
        <w:rPr>
          <w:rFonts w:ascii="Arial" w:eastAsia="Calibri" w:hAnsi="Arial" w:cs="Arial"/>
          <w:w w:val="103"/>
          <w:sz w:val="22"/>
          <w:szCs w:val="22"/>
          <w:lang w:val="id-ID"/>
        </w:rPr>
        <w:t xml:space="preserve"> pengobatan dan resiko terkecil</w:t>
      </w:r>
    </w:p>
    <w:p w:rsidR="00D820B5" w:rsidRPr="007939E2" w:rsidRDefault="00D820B5" w:rsidP="00F97720">
      <w:pPr>
        <w:pStyle w:val="ListParagraph"/>
        <w:numPr>
          <w:ilvl w:val="0"/>
          <w:numId w:val="39"/>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Memberikan tata laksana dengan biaya yang memadai</w:t>
      </w:r>
    </w:p>
    <w:p w:rsidR="00270C99"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Penyusunan PPK</w:t>
      </w:r>
    </w:p>
    <w:p w:rsidR="00D820B5" w:rsidRPr="007939E2" w:rsidRDefault="00D820B5" w:rsidP="00491FD0">
      <w:pPr>
        <w:pStyle w:val="ListParagraph"/>
        <w:spacing w:line="360" w:lineRule="auto"/>
        <w:ind w:left="42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Untuk kebanyakan penyakit atau kondisi kesehatan yang tidak memenuhi sya</w:t>
      </w:r>
      <w:r w:rsidR="00A70B6A" w:rsidRPr="007939E2">
        <w:rPr>
          <w:rFonts w:ascii="Arial" w:eastAsia="Calibri" w:hAnsi="Arial" w:cs="Arial"/>
          <w:w w:val="103"/>
          <w:sz w:val="22"/>
          <w:szCs w:val="22"/>
          <w:lang w:val="id-ID"/>
        </w:rPr>
        <w:t>rat u</w:t>
      </w:r>
      <w:r w:rsidRPr="007939E2">
        <w:rPr>
          <w:rFonts w:ascii="Arial" w:eastAsia="Calibri" w:hAnsi="Arial" w:cs="Arial"/>
          <w:w w:val="103"/>
          <w:sz w:val="22"/>
          <w:szCs w:val="22"/>
          <w:lang w:val="id-ID"/>
        </w:rPr>
        <w:t>ntuk dibuat PNPK, atau yang PNPK-nya belum ada, maka para staf medis di rumah sakit atau fasilitas pelayanan kesehatan harus membuat PPK dengan memperhatikan sumber daya yang tersedia dan dengan :</w:t>
      </w:r>
    </w:p>
    <w:p w:rsidR="00D820B5" w:rsidRPr="007939E2" w:rsidRDefault="00D820B5" w:rsidP="00F97720">
      <w:pPr>
        <w:pStyle w:val="ListParagraph"/>
        <w:numPr>
          <w:ilvl w:val="0"/>
          <w:numId w:val="40"/>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Mengacu pada pustaka mutakhir, termasuk PNPK dari negara lain</w:t>
      </w:r>
    </w:p>
    <w:p w:rsidR="00270C99" w:rsidRPr="007939E2" w:rsidRDefault="00D820B5" w:rsidP="00F97720">
      <w:pPr>
        <w:pStyle w:val="ListParagraph"/>
        <w:numPr>
          <w:ilvl w:val="0"/>
          <w:numId w:val="40"/>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Kesepakatan para staf medis</w:t>
      </w:r>
    </w:p>
    <w:p w:rsidR="00B20701" w:rsidRDefault="00D820B5" w:rsidP="00A515F2">
      <w:pPr>
        <w:pStyle w:val="ListParagraph"/>
        <w:spacing w:line="360" w:lineRule="auto"/>
        <w:ind w:left="850"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Di rumah sakit umum PPK harus dibuat untuk penyakit-penyakit terbanyak sesuai dengan subdisiplin </w:t>
      </w:r>
      <w:r w:rsidR="00A70B6A" w:rsidRPr="007939E2">
        <w:rPr>
          <w:rFonts w:ascii="Arial" w:eastAsia="Calibri" w:hAnsi="Arial" w:cs="Arial"/>
          <w:w w:val="103"/>
          <w:sz w:val="22"/>
          <w:szCs w:val="22"/>
          <w:lang w:val="id-ID"/>
        </w:rPr>
        <w:t>masing-masing. Pembuatan PPK</w:t>
      </w:r>
      <w:r w:rsidRPr="007939E2">
        <w:rPr>
          <w:rFonts w:ascii="Arial" w:eastAsia="Calibri" w:hAnsi="Arial" w:cs="Arial"/>
          <w:w w:val="103"/>
          <w:sz w:val="22"/>
          <w:szCs w:val="22"/>
          <w:lang w:val="id-ID"/>
        </w:rPr>
        <w:t xml:space="preserve"> dikoordinasi oleh Komite Medis setempat dan berlaku setelah disahkan oleh </w:t>
      </w:r>
      <w:r w:rsidR="004A7C81" w:rsidRPr="007939E2">
        <w:rPr>
          <w:rFonts w:ascii="Arial" w:eastAsia="Calibri" w:hAnsi="Arial" w:cs="Arial"/>
          <w:w w:val="103"/>
          <w:sz w:val="22"/>
          <w:szCs w:val="22"/>
          <w:lang w:val="id-ID"/>
        </w:rPr>
        <w:t>Direktur</w:t>
      </w:r>
      <w:r w:rsidRPr="007939E2">
        <w:rPr>
          <w:rFonts w:ascii="Arial" w:eastAsia="Calibri" w:hAnsi="Arial" w:cs="Arial"/>
          <w:w w:val="103"/>
          <w:sz w:val="22"/>
          <w:szCs w:val="22"/>
          <w:lang w:val="id-ID"/>
        </w:rPr>
        <w:t>.</w:t>
      </w:r>
    </w:p>
    <w:p w:rsidR="00FA2570" w:rsidRPr="00FA2570" w:rsidRDefault="00FA2570" w:rsidP="00A515F2">
      <w:pPr>
        <w:pStyle w:val="ListParagraph"/>
        <w:spacing w:line="360" w:lineRule="auto"/>
        <w:ind w:left="850" w:right="11"/>
        <w:jc w:val="both"/>
        <w:rPr>
          <w:rFonts w:ascii="Arial" w:eastAsia="Calibri" w:hAnsi="Arial" w:cs="Arial"/>
          <w:w w:val="103"/>
          <w:sz w:val="22"/>
          <w:szCs w:val="22"/>
          <w:lang w:val="en-ID"/>
        </w:rPr>
      </w:pPr>
    </w:p>
    <w:p w:rsidR="00270C99"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 xml:space="preserve">Perangkat untuk pelaksanaan PPK </w:t>
      </w:r>
    </w:p>
    <w:p w:rsidR="00270C99" w:rsidRPr="007939E2" w:rsidRDefault="00A70B6A" w:rsidP="00491FD0">
      <w:pPr>
        <w:pStyle w:val="ListParagraph"/>
        <w:spacing w:line="360" w:lineRule="auto"/>
        <w:ind w:left="425" w:right="11"/>
        <w:jc w:val="both"/>
        <w:rPr>
          <w:rFonts w:ascii="Arial" w:eastAsia="Calibri" w:hAnsi="Arial" w:cs="Arial"/>
          <w:i/>
          <w:w w:val="103"/>
          <w:sz w:val="22"/>
          <w:szCs w:val="22"/>
          <w:lang w:val="en-ID"/>
        </w:rPr>
      </w:pPr>
      <w:r w:rsidRPr="007939E2">
        <w:rPr>
          <w:rFonts w:ascii="Arial" w:eastAsia="Calibri" w:hAnsi="Arial" w:cs="Arial"/>
          <w:w w:val="103"/>
          <w:sz w:val="22"/>
          <w:szCs w:val="22"/>
          <w:lang w:val="id-ID"/>
        </w:rPr>
        <w:t>Dalam PPK</w:t>
      </w:r>
      <w:r w:rsidR="00D820B5" w:rsidRPr="007939E2">
        <w:rPr>
          <w:rFonts w:ascii="Arial" w:eastAsia="Calibri" w:hAnsi="Arial" w:cs="Arial"/>
          <w:w w:val="103"/>
          <w:sz w:val="22"/>
          <w:szCs w:val="22"/>
          <w:lang w:val="id-ID"/>
        </w:rPr>
        <w:t xml:space="preserve"> mungkin terdapat hal-hal yang memerlukan rincian langkah demi langkah. Untuk ini, sesuai dengan karakteristik permasalahan serta kebutuhan, dapat dibuat</w:t>
      </w:r>
      <w:r w:rsidR="00D820B5" w:rsidRPr="007939E2">
        <w:rPr>
          <w:rFonts w:ascii="Arial" w:eastAsia="Calibri" w:hAnsi="Arial" w:cs="Arial"/>
          <w:i/>
          <w:w w:val="103"/>
          <w:sz w:val="22"/>
          <w:szCs w:val="22"/>
          <w:lang w:val="id-ID"/>
        </w:rPr>
        <w:t xml:space="preserve"> clinical pathway </w:t>
      </w:r>
      <w:r w:rsidR="00D820B5" w:rsidRPr="007939E2">
        <w:rPr>
          <w:rFonts w:ascii="Arial" w:eastAsia="Calibri" w:hAnsi="Arial" w:cs="Arial"/>
          <w:w w:val="103"/>
          <w:sz w:val="22"/>
          <w:szCs w:val="22"/>
          <w:lang w:val="id-ID"/>
        </w:rPr>
        <w:t xml:space="preserve">(alur klinis) algoritme, protokol, prosedur, maupun </w:t>
      </w:r>
      <w:r w:rsidR="00D820B5" w:rsidRPr="007939E2">
        <w:rPr>
          <w:rFonts w:ascii="Arial" w:eastAsia="Calibri" w:hAnsi="Arial" w:cs="Arial"/>
          <w:i/>
          <w:w w:val="103"/>
          <w:sz w:val="22"/>
          <w:szCs w:val="22"/>
          <w:lang w:val="id-ID"/>
        </w:rPr>
        <w:t>standing order</w:t>
      </w:r>
    </w:p>
    <w:p w:rsidR="00D820B5" w:rsidRPr="007939E2" w:rsidRDefault="00D820B5" w:rsidP="00491FD0">
      <w:pPr>
        <w:pStyle w:val="ListParagraph"/>
        <w:spacing w:line="360" w:lineRule="auto"/>
        <w:ind w:left="42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Contoh :</w:t>
      </w:r>
    </w:p>
    <w:p w:rsidR="00D820B5" w:rsidRPr="007939E2" w:rsidRDefault="00D820B5" w:rsidP="00F97720">
      <w:pPr>
        <w:pStyle w:val="ListParagraph"/>
        <w:numPr>
          <w:ilvl w:val="0"/>
          <w:numId w:val="41"/>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Dalam PPK disebutkan bahwa tata laksana </w:t>
      </w:r>
      <w:r w:rsidRPr="007939E2">
        <w:rPr>
          <w:rFonts w:ascii="Arial" w:eastAsia="Calibri" w:hAnsi="Arial" w:cs="Arial"/>
          <w:i/>
          <w:w w:val="103"/>
          <w:sz w:val="22"/>
          <w:szCs w:val="22"/>
          <w:lang w:val="id-ID"/>
        </w:rPr>
        <w:t xml:space="preserve">stroke </w:t>
      </w:r>
      <w:r w:rsidRPr="007939E2">
        <w:rPr>
          <w:rFonts w:ascii="Arial" w:eastAsia="Calibri" w:hAnsi="Arial" w:cs="Arial"/>
          <w:w w:val="103"/>
          <w:sz w:val="22"/>
          <w:szCs w:val="22"/>
          <w:lang w:val="id-ID"/>
        </w:rPr>
        <w:t>non-hemoragik harus dilakukan secara multidisiplin dan dengan pemeriksaan secara intervensi dengan urutan tertentu. Karakteristik penyakit stroke non-hemoragik sesuai untuk di buat alur klinis (</w:t>
      </w:r>
      <w:r w:rsidRPr="007939E2">
        <w:rPr>
          <w:rFonts w:ascii="Arial" w:eastAsia="Calibri" w:hAnsi="Arial" w:cs="Arial"/>
          <w:i/>
          <w:w w:val="103"/>
          <w:sz w:val="22"/>
          <w:szCs w:val="22"/>
          <w:lang w:val="id-ID"/>
        </w:rPr>
        <w:t>clinical pathway</w:t>
      </w:r>
      <w:r w:rsidRPr="007939E2">
        <w:rPr>
          <w:rFonts w:ascii="Arial" w:eastAsia="Calibri" w:hAnsi="Arial" w:cs="Arial"/>
          <w:w w:val="103"/>
          <w:sz w:val="22"/>
          <w:szCs w:val="22"/>
          <w:lang w:val="id-ID"/>
        </w:rPr>
        <w:t xml:space="preserve">) sehingga perlu dibuat CP untu stroke non hemoragik </w:t>
      </w:r>
    </w:p>
    <w:p w:rsidR="00D820B5" w:rsidRPr="007939E2" w:rsidRDefault="00D820B5" w:rsidP="00F97720">
      <w:pPr>
        <w:pStyle w:val="ListParagraph"/>
        <w:numPr>
          <w:ilvl w:val="0"/>
          <w:numId w:val="41"/>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Dalam PPK disebutkan bahwa pasien gagal ginjal kronik perlu dilakukan hemodialisis. Uraian rinci tentang hemodialisis dimuat dalam </w:t>
      </w:r>
      <w:r w:rsidR="00A70B6A" w:rsidRPr="007939E2">
        <w:rPr>
          <w:rFonts w:ascii="Arial" w:eastAsia="Calibri" w:hAnsi="Arial" w:cs="Arial"/>
          <w:w w:val="103"/>
          <w:sz w:val="22"/>
          <w:szCs w:val="22"/>
          <w:lang w:val="id-ID"/>
        </w:rPr>
        <w:t>pr</w:t>
      </w:r>
      <w:r w:rsidRPr="007939E2">
        <w:rPr>
          <w:rFonts w:ascii="Arial" w:eastAsia="Calibri" w:hAnsi="Arial" w:cs="Arial"/>
          <w:w w:val="103"/>
          <w:sz w:val="22"/>
          <w:szCs w:val="22"/>
          <w:lang w:val="id-ID"/>
        </w:rPr>
        <w:t>otokol hemodialisis pada dokumen terpisah</w:t>
      </w:r>
    </w:p>
    <w:p w:rsidR="00D820B5" w:rsidRPr="007939E2" w:rsidRDefault="00A70B6A" w:rsidP="00F97720">
      <w:pPr>
        <w:pStyle w:val="ListParagraph"/>
        <w:numPr>
          <w:ilvl w:val="0"/>
          <w:numId w:val="41"/>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Dalam PPK</w:t>
      </w:r>
      <w:r w:rsidR="00D820B5" w:rsidRPr="007939E2">
        <w:rPr>
          <w:rFonts w:ascii="Arial" w:eastAsia="Calibri" w:hAnsi="Arial" w:cs="Arial"/>
          <w:w w:val="103"/>
          <w:sz w:val="22"/>
          <w:szCs w:val="22"/>
          <w:lang w:val="id-ID"/>
        </w:rPr>
        <w:t xml:space="preserve"> disebutkan bahwa pada anak dengan kejang demam kompleks perlu dilakukan pungsi lumbal. Uraian pelaksanaan tidak dimuat dalam PPK melainkan dalam Prosedur pungsi lumbal dalam dokumen terpisah. </w:t>
      </w:r>
    </w:p>
    <w:p w:rsidR="00B20701" w:rsidRPr="007939E2" w:rsidRDefault="00D820B5" w:rsidP="00F97720">
      <w:pPr>
        <w:pStyle w:val="ListParagraph"/>
        <w:numPr>
          <w:ilvl w:val="0"/>
          <w:numId w:val="41"/>
        </w:numPr>
        <w:spacing w:line="360" w:lineRule="auto"/>
        <w:ind w:left="850"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Dalam tatalaksana kejang demam diperlukan pemberian diazepam rektal dengan dosis tertentu yang harus diberikan oleh perawat bila dokter tidak ada ini diatur dalam “standing order”. </w:t>
      </w:r>
    </w:p>
    <w:p w:rsidR="00D820B5"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Penerapan PPK </w:t>
      </w:r>
    </w:p>
    <w:p w:rsidR="00D820B5" w:rsidRPr="007939E2" w:rsidRDefault="00D820B5" w:rsidP="00491FD0">
      <w:pPr>
        <w:pStyle w:val="ListParagraph"/>
        <w:spacing w:line="360" w:lineRule="auto"/>
        <w:ind w:left="42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Panduan Praktek Klinis (Termasuk “turu</w:t>
      </w:r>
      <w:r w:rsidR="00985A90" w:rsidRPr="007939E2">
        <w:rPr>
          <w:rFonts w:ascii="Arial" w:eastAsia="Calibri" w:hAnsi="Arial" w:cs="Arial"/>
          <w:w w:val="103"/>
          <w:sz w:val="22"/>
          <w:szCs w:val="22"/>
          <w:lang w:val="id-ID"/>
        </w:rPr>
        <w:t>nan-turunanya” yaitu clin</w:t>
      </w:r>
      <w:r w:rsidRPr="007939E2">
        <w:rPr>
          <w:rFonts w:ascii="Arial" w:eastAsia="Calibri" w:hAnsi="Arial" w:cs="Arial"/>
          <w:w w:val="103"/>
          <w:sz w:val="22"/>
          <w:szCs w:val="22"/>
          <w:lang w:val="id-ID"/>
        </w:rPr>
        <w:t>i</w:t>
      </w:r>
      <w:r w:rsidR="00985A90" w:rsidRPr="007939E2">
        <w:rPr>
          <w:rFonts w:ascii="Arial" w:eastAsia="Calibri" w:hAnsi="Arial" w:cs="Arial"/>
          <w:w w:val="103"/>
          <w:sz w:val="22"/>
          <w:szCs w:val="22"/>
          <w:lang w:val="id-ID"/>
        </w:rPr>
        <w:t>c</w:t>
      </w:r>
      <w:r w:rsidRPr="007939E2">
        <w:rPr>
          <w:rFonts w:ascii="Arial" w:eastAsia="Calibri" w:hAnsi="Arial" w:cs="Arial"/>
          <w:w w:val="103"/>
          <w:sz w:val="22"/>
          <w:szCs w:val="22"/>
          <w:lang w:val="id-ID"/>
        </w:rPr>
        <w:t>al pathway, algoritme, prot</w:t>
      </w:r>
      <w:r w:rsidR="00985A90" w:rsidRPr="007939E2">
        <w:rPr>
          <w:rFonts w:ascii="Arial" w:eastAsia="Calibri" w:hAnsi="Arial" w:cs="Arial"/>
          <w:w w:val="103"/>
          <w:sz w:val="22"/>
          <w:szCs w:val="22"/>
          <w:lang w:val="id-ID"/>
        </w:rPr>
        <w:t>okol, prosedur, standing orders</w:t>
      </w:r>
      <w:r w:rsidRPr="007939E2">
        <w:rPr>
          <w:rFonts w:ascii="Arial" w:eastAsia="Calibri" w:hAnsi="Arial" w:cs="Arial"/>
          <w:w w:val="103"/>
          <w:sz w:val="22"/>
          <w:szCs w:val="22"/>
          <w:lang w:val="id-ID"/>
        </w:rPr>
        <w:t xml:space="preserve"> merupakan panduan yang harus diterapkan sesuai dengan keadaan pasien. Oleh karenanya dikatakan bahwa semua PPK bersifat</w:t>
      </w:r>
      <w:r w:rsidR="00985A90"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rekomendasi atau advis</w:t>
      </w:r>
      <w:r w:rsidR="00985A90" w:rsidRPr="007939E2">
        <w:rPr>
          <w:rFonts w:ascii="Arial" w:eastAsia="Calibri" w:hAnsi="Arial" w:cs="Arial"/>
          <w:w w:val="103"/>
          <w:sz w:val="22"/>
          <w:szCs w:val="22"/>
          <w:lang w:val="id-ID"/>
        </w:rPr>
        <w:t>.</w:t>
      </w:r>
      <w:r w:rsidRPr="007939E2">
        <w:rPr>
          <w:rFonts w:ascii="Arial" w:eastAsia="Calibri" w:hAnsi="Arial" w:cs="Arial"/>
          <w:w w:val="103"/>
          <w:sz w:val="22"/>
          <w:szCs w:val="22"/>
          <w:lang w:val="id-ID"/>
        </w:rPr>
        <w:t xml:space="preserve"> Berikut alasan mengapa PPK harus diterapkan dengan memperhatikan kondisi pasien secara individual.</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PPK dibuat untuk ‘average patiens’</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PPK dibuat untuk penyakit atau kondisi kesehatan tunggal</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Respon pasien te</w:t>
      </w:r>
      <w:r w:rsidR="004C23E1" w:rsidRPr="007939E2">
        <w:rPr>
          <w:rFonts w:ascii="Arial" w:eastAsia="Calibri" w:hAnsi="Arial" w:cs="Arial"/>
          <w:w w:val="103"/>
          <w:sz w:val="22"/>
          <w:szCs w:val="22"/>
          <w:lang w:val="id-ID"/>
        </w:rPr>
        <w:t>rhadap prosedur diagnostik trepe</w:t>
      </w:r>
      <w:r w:rsidRPr="007939E2">
        <w:rPr>
          <w:rFonts w:ascii="Arial" w:eastAsia="Calibri" w:hAnsi="Arial" w:cs="Arial"/>
          <w:w w:val="103"/>
          <w:sz w:val="22"/>
          <w:szCs w:val="22"/>
          <w:lang w:val="id-ID"/>
        </w:rPr>
        <w:t>utik sangat bervariasi</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PPK dianggap valid saat dicetak</w:t>
      </w:r>
    </w:p>
    <w:p w:rsidR="00D820B5" w:rsidRPr="007939E2" w:rsidRDefault="00D820B5" w:rsidP="00F97720">
      <w:pPr>
        <w:pStyle w:val="ListParagraph"/>
        <w:numPr>
          <w:ilvl w:val="0"/>
          <w:numId w:val="42"/>
        </w:numPr>
        <w:spacing w:line="360" w:lineRule="auto"/>
        <w:ind w:left="785"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Praktek kedokteran moderen mengharuskan kita mengakomodasi apa yang dikehendaki oleh keluarga pasien </w:t>
      </w:r>
    </w:p>
    <w:p w:rsidR="00270C99" w:rsidRPr="007939E2" w:rsidRDefault="00D820B5" w:rsidP="00A515F2">
      <w:pPr>
        <w:pStyle w:val="ListParagraph"/>
        <w:spacing w:line="360" w:lineRule="auto"/>
        <w:ind w:left="785"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Orang yang berwenang menilai secara komprehensif keadaan pasien adal</w:t>
      </w:r>
      <w:r w:rsidR="004C23E1" w:rsidRPr="007939E2">
        <w:rPr>
          <w:rFonts w:ascii="Arial" w:eastAsia="Calibri" w:hAnsi="Arial" w:cs="Arial"/>
          <w:w w:val="103"/>
          <w:sz w:val="22"/>
          <w:szCs w:val="22"/>
          <w:lang w:val="id-ID"/>
        </w:rPr>
        <w:t>ah dokter yang bertugas merawat. D</w:t>
      </w:r>
      <w:r w:rsidRPr="007939E2">
        <w:rPr>
          <w:rFonts w:ascii="Arial" w:eastAsia="Calibri" w:hAnsi="Arial" w:cs="Arial"/>
          <w:w w:val="103"/>
          <w:sz w:val="22"/>
          <w:szCs w:val="22"/>
          <w:lang w:val="id-ID"/>
        </w:rPr>
        <w:t>ialah yang akhirnya menentukan untuk memberikan atau tidak memberikan obat atau prosedur sesuai dengan PPK. Dalam hal ia tidak melaksanakan apa yang ada dalam rekam medis, dan ia harus siap untuk mempertanggung jawabkanya. Bila ini tidak dilakukan maka dokter tersebut dianggap lalai melakukan kewajibanya kepada pasien.</w:t>
      </w:r>
    </w:p>
    <w:p w:rsidR="00D820B5" w:rsidRPr="007939E2" w:rsidRDefault="00D820B5" w:rsidP="00F97720">
      <w:pPr>
        <w:pStyle w:val="ListParagraph"/>
        <w:numPr>
          <w:ilvl w:val="0"/>
          <w:numId w:val="3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Revisi PPK</w:t>
      </w:r>
    </w:p>
    <w:p w:rsidR="00D820B5" w:rsidRPr="007939E2" w:rsidRDefault="00D820B5" w:rsidP="00491FD0">
      <w:pPr>
        <w:pStyle w:val="ListParagraph"/>
        <w:spacing w:line="360" w:lineRule="auto"/>
        <w:ind w:left="425"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PPK merupakan panduan terkini untuk tat</w:t>
      </w:r>
      <w:r w:rsidR="004C23E1" w:rsidRPr="007939E2">
        <w:rPr>
          <w:rFonts w:ascii="Arial" w:eastAsia="Calibri" w:hAnsi="Arial" w:cs="Arial"/>
          <w:w w:val="103"/>
          <w:sz w:val="22"/>
          <w:szCs w:val="22"/>
          <w:lang w:val="id-ID"/>
        </w:rPr>
        <w:t>alaksana pasien</w:t>
      </w:r>
      <w:r w:rsidRPr="007939E2">
        <w:rPr>
          <w:rFonts w:ascii="Arial" w:eastAsia="Calibri" w:hAnsi="Arial" w:cs="Arial"/>
          <w:w w:val="103"/>
          <w:sz w:val="22"/>
          <w:szCs w:val="22"/>
          <w:lang w:val="id-ID"/>
        </w:rPr>
        <w:t xml:space="preserve">, karenanya harus selalu mengikuti kemajuan ilmu dan teknologi kedokteran. Untuk itu PPK secara periodik perlu dilakukan revisi, biasanya setiap 2 (dua) tahun. Idealnya meskipun </w:t>
      </w:r>
      <w:r w:rsidRPr="007939E2">
        <w:rPr>
          <w:rFonts w:ascii="Arial" w:eastAsia="Calibri" w:hAnsi="Arial" w:cs="Arial"/>
          <w:w w:val="103"/>
          <w:sz w:val="22"/>
          <w:szCs w:val="22"/>
          <w:lang w:val="id-ID"/>
        </w:rPr>
        <w:lastRenderedPageBreak/>
        <w:t>tidak ada perbaikan dengan sebagian besar PPK yang ada, peninjauan tetap harus dilakukan setiap 2 (dua) tahun. Masukan revisi diperoleh dari PNPK yang lalu (bila ada), pustaka mutakhir, serta pemantauan rutin apakah PPK selama ini dapat dan sudah dikerjakan dengan baik. Proses formal audit klinis dapat merupakan sumber</w:t>
      </w:r>
      <w:r w:rsidR="004C23E1" w:rsidRPr="007939E2">
        <w:rPr>
          <w:rFonts w:ascii="Arial" w:eastAsia="Calibri" w:hAnsi="Arial" w:cs="Arial"/>
          <w:w w:val="103"/>
          <w:sz w:val="22"/>
          <w:szCs w:val="22"/>
          <w:lang w:val="id-ID"/>
        </w:rPr>
        <w:t xml:space="preserve"> yang berharga untuk revisi PPK,</w:t>
      </w:r>
      <w:r w:rsidRPr="007939E2">
        <w:rPr>
          <w:rFonts w:ascii="Arial" w:eastAsia="Calibri" w:hAnsi="Arial" w:cs="Arial"/>
          <w:w w:val="103"/>
          <w:sz w:val="22"/>
          <w:szCs w:val="22"/>
          <w:lang w:val="id-ID"/>
        </w:rPr>
        <w:t xml:space="preserve"> namun bila audit klinis belum dilaksanakan, pemantauan rutin merupakan sumber yang penting pula. Untuk menghemat anggaran dirumah-rumah sakit yang sudah mempunyai ‘intranet’, PPK dan panduan lain dapat di- </w:t>
      </w:r>
      <w:r w:rsidRPr="007939E2">
        <w:rPr>
          <w:rFonts w:ascii="Arial" w:eastAsia="Calibri" w:hAnsi="Arial" w:cs="Arial"/>
          <w:i/>
          <w:w w:val="103"/>
          <w:sz w:val="22"/>
          <w:szCs w:val="22"/>
          <w:lang w:val="id-ID"/>
        </w:rPr>
        <w:t xml:space="preserve">upload </w:t>
      </w:r>
      <w:r w:rsidRPr="007939E2">
        <w:rPr>
          <w:rFonts w:ascii="Arial" w:eastAsia="Calibri" w:hAnsi="Arial" w:cs="Arial"/>
          <w:w w:val="103"/>
          <w:sz w:val="22"/>
          <w:szCs w:val="22"/>
          <w:lang w:val="id-ID"/>
        </w:rPr>
        <w:t>yang dapat diakses setiap saat oleh para dokter profesional lainya, dan bila perlu dicetak.</w:t>
      </w:r>
    </w:p>
    <w:p w:rsidR="00C7260B" w:rsidRPr="007939E2" w:rsidRDefault="00C7260B" w:rsidP="00270C99">
      <w:pPr>
        <w:pStyle w:val="ListParagraph"/>
        <w:spacing w:line="360" w:lineRule="auto"/>
        <w:ind w:left="851" w:right="11" w:firstLine="567"/>
        <w:jc w:val="both"/>
        <w:rPr>
          <w:rFonts w:ascii="Arial" w:eastAsia="Calibri" w:hAnsi="Arial" w:cs="Arial"/>
          <w:w w:val="103"/>
          <w:sz w:val="22"/>
          <w:szCs w:val="22"/>
          <w:lang w:val="en-ID"/>
        </w:rPr>
      </w:pPr>
    </w:p>
    <w:p w:rsidR="00D820B5" w:rsidRPr="007939E2" w:rsidRDefault="00D820B5" w:rsidP="00491FD0">
      <w:pPr>
        <w:pStyle w:val="ListParagraph"/>
        <w:spacing w:line="360" w:lineRule="auto"/>
        <w:ind w:left="0" w:right="11"/>
        <w:jc w:val="both"/>
        <w:rPr>
          <w:rFonts w:ascii="Arial" w:eastAsia="Calibri" w:hAnsi="Arial" w:cs="Arial"/>
          <w:w w:val="103"/>
          <w:sz w:val="22"/>
          <w:szCs w:val="22"/>
          <w:u w:val="single"/>
          <w:lang w:val="id-ID"/>
        </w:rPr>
      </w:pPr>
      <w:r w:rsidRPr="007939E2">
        <w:rPr>
          <w:rFonts w:ascii="Arial" w:eastAsia="Calibri" w:hAnsi="Arial" w:cs="Arial"/>
          <w:i/>
          <w:w w:val="103"/>
          <w:sz w:val="22"/>
          <w:szCs w:val="22"/>
          <w:u w:val="single"/>
          <w:lang w:val="id-ID"/>
        </w:rPr>
        <w:t>Clinical Pathway</w:t>
      </w:r>
      <w:r w:rsidR="000238A1" w:rsidRPr="007939E2">
        <w:rPr>
          <w:rFonts w:ascii="Arial" w:eastAsia="Calibri" w:hAnsi="Arial" w:cs="Arial"/>
          <w:w w:val="103"/>
          <w:sz w:val="22"/>
          <w:szCs w:val="22"/>
          <w:u w:val="single"/>
          <w:lang w:val="id-ID"/>
        </w:rPr>
        <w:t xml:space="preserve"> (</w:t>
      </w:r>
      <w:r w:rsidRPr="007939E2">
        <w:rPr>
          <w:rFonts w:ascii="Arial" w:eastAsia="Calibri" w:hAnsi="Arial" w:cs="Arial"/>
          <w:w w:val="103"/>
          <w:sz w:val="22"/>
          <w:szCs w:val="22"/>
          <w:u w:val="single"/>
          <w:lang w:val="id-ID"/>
        </w:rPr>
        <w:t>CP)</w:t>
      </w:r>
    </w:p>
    <w:p w:rsidR="00D820B5" w:rsidRPr="007939E2" w:rsidRDefault="00D820B5" w:rsidP="00491FD0">
      <w:pPr>
        <w:pStyle w:val="ListParagraph"/>
        <w:spacing w:line="360" w:lineRule="auto"/>
        <w:ind w:left="0" w:right="11" w:firstLine="567"/>
        <w:jc w:val="both"/>
        <w:rPr>
          <w:rFonts w:ascii="Arial" w:eastAsia="Calibri" w:hAnsi="Arial" w:cs="Arial"/>
          <w:w w:val="103"/>
          <w:sz w:val="22"/>
          <w:szCs w:val="22"/>
          <w:lang w:val="id-ID"/>
        </w:rPr>
      </w:pPr>
      <w:r w:rsidRPr="007939E2">
        <w:rPr>
          <w:rFonts w:ascii="Arial" w:eastAsia="Calibri" w:hAnsi="Arial" w:cs="Arial"/>
          <w:i/>
          <w:w w:val="103"/>
          <w:sz w:val="22"/>
          <w:szCs w:val="22"/>
          <w:lang w:val="id-ID"/>
        </w:rPr>
        <w:t>Clinical Pathway</w:t>
      </w:r>
      <w:r w:rsidR="000238A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CP,</w:t>
      </w:r>
      <w:r w:rsidR="000238A1"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alur klinis) memiliki banyak sinonim, yakni care pathway, care map, integrated care pathways, multidisciplinary pathways of care, pathways of care, collaborative care pathways. CP memberikan rencana tata laksana hari demi hari dengan standar pelayanan yang dianggap sesuai. Pelayanan dalam CP bersifat multidisiplin sehingga semua pihak yang terlibat dalam pelayanan (dokter/dokter gigi, perawat, fisioterapist dll) dapat menggunakan format yang sama.</w:t>
      </w:r>
    </w:p>
    <w:p w:rsidR="00C7260B" w:rsidRPr="007939E2" w:rsidRDefault="00D820B5" w:rsidP="00A515F2">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Kelebihan format ini adalah perkembangan pasien dapat dimonitor setiap hari, baik intervensi maupun outcome-nya. Oleh karenanya CP paling layak dibuat untuk penyakit atau kondisi klinis yang bersifat </w:t>
      </w:r>
      <w:r w:rsidRPr="007939E2">
        <w:rPr>
          <w:rFonts w:ascii="Arial" w:eastAsia="Calibri" w:hAnsi="Arial" w:cs="Arial"/>
          <w:i/>
          <w:w w:val="103"/>
          <w:sz w:val="22"/>
          <w:szCs w:val="22"/>
          <w:lang w:val="id-ID"/>
        </w:rPr>
        <w:t xml:space="preserve">multidisiplin, </w:t>
      </w:r>
      <w:r w:rsidRPr="007939E2">
        <w:rPr>
          <w:rFonts w:ascii="Arial" w:eastAsia="Calibri" w:hAnsi="Arial" w:cs="Arial"/>
          <w:w w:val="103"/>
          <w:sz w:val="22"/>
          <w:szCs w:val="22"/>
          <w:lang w:val="id-ID"/>
        </w:rPr>
        <w:t>dan perjalanan klinisnya</w:t>
      </w:r>
      <w:r w:rsidRPr="007939E2">
        <w:rPr>
          <w:rFonts w:ascii="Arial" w:eastAsia="Calibri" w:hAnsi="Arial" w:cs="Arial"/>
          <w:i/>
          <w:w w:val="103"/>
          <w:sz w:val="22"/>
          <w:szCs w:val="22"/>
          <w:lang w:val="id-ID"/>
        </w:rPr>
        <w:t xml:space="preserve"> </w:t>
      </w:r>
      <w:r w:rsidRPr="007939E2">
        <w:rPr>
          <w:rFonts w:ascii="Arial" w:eastAsia="Calibri" w:hAnsi="Arial" w:cs="Arial"/>
          <w:w w:val="103"/>
          <w:sz w:val="22"/>
          <w:szCs w:val="22"/>
          <w:lang w:val="id-ID"/>
        </w:rPr>
        <w:t xml:space="preserve">dapat diprediksi (Pada setidaknya 70 % kasus) Bila dalam perjalanan klinis ditemukan hal-hal yang menyimpang, ini harus dicatat sebagai </w:t>
      </w:r>
      <w:r w:rsidRPr="007939E2">
        <w:rPr>
          <w:rFonts w:ascii="Arial" w:eastAsia="Calibri" w:hAnsi="Arial" w:cs="Arial"/>
          <w:i/>
          <w:w w:val="103"/>
          <w:sz w:val="22"/>
          <w:szCs w:val="22"/>
          <w:lang w:val="id-ID"/>
        </w:rPr>
        <w:t xml:space="preserve">varian </w:t>
      </w:r>
      <w:r w:rsidRPr="007939E2">
        <w:rPr>
          <w:rFonts w:ascii="Arial" w:eastAsia="Calibri" w:hAnsi="Arial" w:cs="Arial"/>
          <w:w w:val="103"/>
          <w:sz w:val="22"/>
          <w:szCs w:val="22"/>
          <w:lang w:val="id-ID"/>
        </w:rPr>
        <w:t xml:space="preserve">yang harus dinilai lebih lanjut. </w:t>
      </w:r>
    </w:p>
    <w:p w:rsidR="00D820B5" w:rsidRPr="007939E2" w:rsidRDefault="00D820B5" w:rsidP="00491FD0">
      <w:pPr>
        <w:pStyle w:val="ListParagraph"/>
        <w:spacing w:line="360" w:lineRule="auto"/>
        <w:ind w:left="0"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Perjalanan klinis dan outcome penyakit yang dibuat dalam  CP dapat tidak sesuai dengan harapan karena :</w:t>
      </w:r>
    </w:p>
    <w:p w:rsidR="00D820B5" w:rsidRPr="007939E2" w:rsidRDefault="00D820B5" w:rsidP="00F97720">
      <w:pPr>
        <w:pStyle w:val="ListParagraph"/>
        <w:numPr>
          <w:ilvl w:val="0"/>
          <w:numId w:val="43"/>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Memang sifat penyakit pada individu tertentu,</w:t>
      </w:r>
    </w:p>
    <w:p w:rsidR="00D820B5" w:rsidRPr="007939E2" w:rsidRDefault="00D820B5" w:rsidP="00F97720">
      <w:pPr>
        <w:pStyle w:val="ListParagraph"/>
        <w:numPr>
          <w:ilvl w:val="0"/>
          <w:numId w:val="43"/>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Terapi tidak diberikan sesuai ketentuan,</w:t>
      </w:r>
    </w:p>
    <w:p w:rsidR="00D820B5" w:rsidRPr="007939E2" w:rsidRDefault="00D820B5" w:rsidP="00F97720">
      <w:pPr>
        <w:pStyle w:val="ListParagraph"/>
        <w:numPr>
          <w:ilvl w:val="0"/>
          <w:numId w:val="43"/>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Pasi</w:t>
      </w:r>
      <w:r w:rsidR="004C23E1" w:rsidRPr="007939E2">
        <w:rPr>
          <w:rFonts w:ascii="Arial" w:eastAsia="Calibri" w:hAnsi="Arial" w:cs="Arial"/>
          <w:w w:val="103"/>
          <w:sz w:val="22"/>
          <w:szCs w:val="22"/>
          <w:lang w:val="id-ID"/>
        </w:rPr>
        <w:t>en tidak mentoleransi obat,</w:t>
      </w:r>
    </w:p>
    <w:p w:rsidR="00B20701" w:rsidRPr="007939E2" w:rsidRDefault="00D820B5" w:rsidP="00F97720">
      <w:pPr>
        <w:pStyle w:val="ListParagraph"/>
        <w:numPr>
          <w:ilvl w:val="0"/>
          <w:numId w:val="43"/>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Terdapat ko-morbiditas</w:t>
      </w:r>
      <w:r w:rsidR="004C23E1" w:rsidRPr="007939E2">
        <w:rPr>
          <w:rFonts w:ascii="Arial" w:eastAsia="Calibri" w:hAnsi="Arial" w:cs="Arial"/>
          <w:w w:val="103"/>
          <w:sz w:val="22"/>
          <w:szCs w:val="22"/>
          <w:lang w:val="id-ID"/>
        </w:rPr>
        <w:t>.</w:t>
      </w:r>
    </w:p>
    <w:p w:rsidR="00C7260B" w:rsidRPr="007939E2" w:rsidRDefault="00D820B5" w:rsidP="00491FD0">
      <w:pPr>
        <w:spacing w:line="360" w:lineRule="auto"/>
        <w:ind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Ada pun yang terjadi harus dilakukan evaluasi dan dokter memberikan</w:t>
      </w:r>
      <w:r w:rsidR="004C23E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intervensi sesuai dengan keadaan pasien. Pada umumnya di suatu rumah sakit umum hanya 30 persen pasien yang di rawat dengan menggunakan CP. Selebihnya pasien dirawat dengan prosedur biasa (</w:t>
      </w:r>
      <w:r w:rsidRPr="007939E2">
        <w:rPr>
          <w:rFonts w:ascii="Arial" w:eastAsia="Calibri" w:hAnsi="Arial" w:cs="Arial"/>
          <w:i/>
          <w:w w:val="103"/>
          <w:sz w:val="22"/>
          <w:szCs w:val="22"/>
          <w:lang w:val="id-ID"/>
        </w:rPr>
        <w:t>usual care</w:t>
      </w:r>
      <w:r w:rsidRPr="007939E2">
        <w:rPr>
          <w:rFonts w:ascii="Arial" w:eastAsia="Calibri" w:hAnsi="Arial" w:cs="Arial"/>
          <w:w w:val="103"/>
          <w:sz w:val="22"/>
          <w:szCs w:val="22"/>
          <w:lang w:val="id-ID"/>
        </w:rPr>
        <w:t>). CP hanya efektif dan efisien apabila dilaksanakan untuk penyakit atau kondisi kesehatan yang perjalananya</w:t>
      </w:r>
      <w:r w:rsidRPr="007939E2">
        <w:rPr>
          <w:rFonts w:ascii="Arial" w:eastAsia="Calibri" w:hAnsi="Arial" w:cs="Arial"/>
          <w:i/>
          <w:w w:val="103"/>
          <w:sz w:val="22"/>
          <w:szCs w:val="22"/>
          <w:lang w:val="id-ID"/>
        </w:rPr>
        <w:t xml:space="preserve"> predictable, </w:t>
      </w:r>
      <w:r w:rsidRPr="007939E2">
        <w:rPr>
          <w:rFonts w:ascii="Arial" w:eastAsia="Calibri" w:hAnsi="Arial" w:cs="Arial"/>
          <w:w w:val="103"/>
          <w:sz w:val="22"/>
          <w:szCs w:val="22"/>
          <w:lang w:val="id-ID"/>
        </w:rPr>
        <w:t>khususnya bila mem</w:t>
      </w:r>
      <w:r w:rsidR="00C7260B" w:rsidRPr="007939E2">
        <w:rPr>
          <w:rFonts w:ascii="Arial" w:eastAsia="Calibri" w:hAnsi="Arial" w:cs="Arial"/>
          <w:w w:val="103"/>
          <w:sz w:val="22"/>
          <w:szCs w:val="22"/>
          <w:lang w:val="id-ID"/>
        </w:rPr>
        <w:t>erlukan perawatan multidisiplin</w:t>
      </w:r>
      <w:r w:rsidR="00C7260B" w:rsidRPr="007939E2">
        <w:rPr>
          <w:rFonts w:ascii="Arial" w:eastAsia="Calibri" w:hAnsi="Arial" w:cs="Arial"/>
          <w:w w:val="103"/>
          <w:sz w:val="22"/>
          <w:szCs w:val="22"/>
          <w:lang w:val="en-ID"/>
        </w:rPr>
        <w:t>.</w:t>
      </w:r>
    </w:p>
    <w:p w:rsidR="00D820B5" w:rsidRPr="007939E2" w:rsidRDefault="00D820B5" w:rsidP="00491FD0">
      <w:pPr>
        <w:spacing w:line="360" w:lineRule="auto"/>
        <w:ind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Ide pembuatan CP adalah membuat standaridisasi pemeriksaan dan perawatan pasien yang memiliki pola tertentu. Bila perjalanan klinis suatu penyakit sangat bervariasi, tentu sulit untuk membuat ‘standar’ pemeriksaan dan tindakan yang diperlukan hari demi har</w:t>
      </w:r>
      <w:r w:rsidR="004C23E1" w:rsidRPr="007939E2">
        <w:rPr>
          <w:rFonts w:ascii="Arial" w:eastAsia="Calibri" w:hAnsi="Arial" w:cs="Arial"/>
          <w:w w:val="103"/>
          <w:sz w:val="22"/>
          <w:szCs w:val="22"/>
          <w:lang w:val="id-ID"/>
        </w:rPr>
        <w:t>i, Namun demikian tidak tertutup</w:t>
      </w:r>
      <w:r w:rsidRPr="007939E2">
        <w:rPr>
          <w:rFonts w:ascii="Arial" w:eastAsia="Calibri" w:hAnsi="Arial" w:cs="Arial"/>
          <w:w w:val="103"/>
          <w:sz w:val="22"/>
          <w:szCs w:val="22"/>
          <w:lang w:val="id-ID"/>
        </w:rPr>
        <w:t xml:space="preserve"> kemungkinan untuk membuat CP bagi penyakit apa pun, namun dengan catatan :</w:t>
      </w:r>
    </w:p>
    <w:p w:rsidR="00D820B5" w:rsidRPr="007939E2" w:rsidRDefault="00D820B5" w:rsidP="00F97720">
      <w:pPr>
        <w:pStyle w:val="ListParagraph"/>
        <w:numPr>
          <w:ilvl w:val="0"/>
          <w:numId w:val="44"/>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Ditetapkan kreteria inklusi dan ekslusi yang jelas</w:t>
      </w:r>
    </w:p>
    <w:p w:rsidR="00D820B5" w:rsidRPr="007939E2" w:rsidRDefault="00D820B5" w:rsidP="00F97720">
      <w:pPr>
        <w:pStyle w:val="ListParagraph"/>
        <w:numPr>
          <w:ilvl w:val="0"/>
          <w:numId w:val="44"/>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Bila pasien sudah dirawat dengan CP namun ternyata mengalami komplikasi atau terdapat ko-morbiditas tertentu, maka pasien tersebut harus dikeluatkan dari CP dan</w:t>
      </w:r>
      <w:r w:rsidR="004C23E1" w:rsidRPr="007939E2">
        <w:rPr>
          <w:rFonts w:ascii="Arial" w:eastAsia="Calibri" w:hAnsi="Arial" w:cs="Arial"/>
          <w:w w:val="103"/>
          <w:sz w:val="22"/>
          <w:szCs w:val="22"/>
          <w:lang w:val="id-ID"/>
        </w:rPr>
        <w:t xml:space="preserve"> dirawat dengan perawatan biasa.</w:t>
      </w:r>
    </w:p>
    <w:p w:rsidR="00C7260B" w:rsidRPr="007939E2" w:rsidRDefault="00C7260B" w:rsidP="00C7260B">
      <w:pPr>
        <w:pStyle w:val="ListParagraph"/>
        <w:spacing w:line="360" w:lineRule="auto"/>
        <w:ind w:left="851" w:right="11"/>
        <w:jc w:val="both"/>
        <w:rPr>
          <w:rFonts w:ascii="Arial" w:eastAsia="Calibri" w:hAnsi="Arial" w:cs="Arial"/>
          <w:w w:val="103"/>
          <w:sz w:val="22"/>
          <w:szCs w:val="22"/>
          <w:lang w:val="id-ID"/>
        </w:rPr>
      </w:pPr>
    </w:p>
    <w:p w:rsidR="00D820B5" w:rsidRPr="007939E2" w:rsidRDefault="00D820B5" w:rsidP="00491FD0">
      <w:pPr>
        <w:spacing w:line="360" w:lineRule="auto"/>
        <w:ind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Format CP Untuk Pemberi Jasa Dan Pasien</w:t>
      </w:r>
    </w:p>
    <w:p w:rsidR="00C7260B" w:rsidRPr="007939E2" w:rsidRDefault="00D820B5" w:rsidP="00491FD0">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CP adalah dokumen tertulis. Terdapat pelbagai jenis format CP yang tergantung pada jenis penyakit atau mas</w:t>
      </w:r>
      <w:r w:rsidR="004C23E1" w:rsidRPr="007939E2">
        <w:rPr>
          <w:rFonts w:ascii="Arial" w:eastAsia="Calibri" w:hAnsi="Arial" w:cs="Arial"/>
          <w:w w:val="103"/>
          <w:sz w:val="22"/>
          <w:szCs w:val="22"/>
          <w:lang w:val="id-ID"/>
        </w:rPr>
        <w:t>a</w:t>
      </w:r>
      <w:r w:rsidRPr="007939E2">
        <w:rPr>
          <w:rFonts w:ascii="Arial" w:eastAsia="Calibri" w:hAnsi="Arial" w:cs="Arial"/>
          <w:w w:val="103"/>
          <w:sz w:val="22"/>
          <w:szCs w:val="22"/>
          <w:lang w:val="id-ID"/>
        </w:rPr>
        <w:t>lah serta kesepakatan para prefisional. Namun pada umumnya format CP berupa tabel yang kolomnya merupakan waktu (hari,jam) sedangkan barisnya merupakan observasi / pemeriksaan/ tindakan/ intervensi yang diperlukan. Format CP dapat amat rumit dan rinci ( misalnya pemberian obat setiap 6 jam dengan dosis tertentu bila ini melibatkan banyak obat maka menjadi amat rumit ). Ruang yang tersedia untuk mencatatat hal-hal yang diperlukan juga dapat terbatas, lebih-lebih format yang sama diisi semua profesi yang terlibat dalam perawatan, karena sifat multidisiplin CP.</w:t>
      </w:r>
    </w:p>
    <w:p w:rsidR="00D820B5" w:rsidRPr="007939E2" w:rsidRDefault="00D820B5" w:rsidP="00491FD0">
      <w:pPr>
        <w:pStyle w:val="ListParagraph"/>
        <w:spacing w:line="360" w:lineRule="auto"/>
        <w:ind w:left="0"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CP yang baik juga seyogianya dilengkapi dengan format untuk pasien dan keluarga, sehingga pihak pasien dan keluarga dapat melakukan kontrol terhadap apa yang seharusnya diperoleh dan apa yang tidak. Versi untuk pasien ini mencakup :</w:t>
      </w:r>
    </w:p>
    <w:p w:rsidR="00D820B5" w:rsidRPr="007939E2" w:rsidRDefault="00D820B5" w:rsidP="00F97720">
      <w:pPr>
        <w:pStyle w:val="ListParagraph"/>
        <w:numPr>
          <w:ilvl w:val="0"/>
          <w:numId w:val="45"/>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Penyakit atau keadaan yang dihadapi</w:t>
      </w:r>
    </w:p>
    <w:p w:rsidR="00D820B5" w:rsidRPr="007939E2" w:rsidRDefault="00D820B5" w:rsidP="00F97720">
      <w:pPr>
        <w:pStyle w:val="ListParagraph"/>
        <w:numPr>
          <w:ilvl w:val="0"/>
          <w:numId w:val="45"/>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Dokter dan petugas lain yang terlibat dalam pelayanan</w:t>
      </w:r>
    </w:p>
    <w:p w:rsidR="00D820B5" w:rsidRPr="007939E2" w:rsidRDefault="00D820B5" w:rsidP="00F97720">
      <w:pPr>
        <w:pStyle w:val="ListParagraph"/>
        <w:numPr>
          <w:ilvl w:val="0"/>
          <w:numId w:val="45"/>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Perawatan yang seharusnya diperoleh dan kapan harus diperoleh</w:t>
      </w:r>
    </w:p>
    <w:p w:rsidR="00D820B5" w:rsidRPr="007939E2" w:rsidRDefault="00D820B5" w:rsidP="00F97720">
      <w:pPr>
        <w:pStyle w:val="ListParagraph"/>
        <w:numPr>
          <w:ilvl w:val="0"/>
          <w:numId w:val="45"/>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Rencana Lama perawatan</w:t>
      </w:r>
    </w:p>
    <w:p w:rsidR="00C7260B" w:rsidRPr="007939E2" w:rsidRDefault="00C7260B" w:rsidP="00491FD0">
      <w:pPr>
        <w:tabs>
          <w:tab w:val="left" w:pos="851"/>
          <w:tab w:val="right" w:pos="8789"/>
        </w:tabs>
        <w:spacing w:line="360" w:lineRule="auto"/>
        <w:ind w:right="11"/>
        <w:jc w:val="both"/>
        <w:rPr>
          <w:rFonts w:ascii="Arial" w:eastAsia="Calibri" w:hAnsi="Arial" w:cs="Arial"/>
          <w:w w:val="103"/>
          <w:sz w:val="22"/>
          <w:szCs w:val="22"/>
          <w:u w:val="single"/>
          <w:lang w:val="en-ID"/>
        </w:rPr>
      </w:pPr>
    </w:p>
    <w:p w:rsidR="00D820B5" w:rsidRPr="007939E2" w:rsidRDefault="00D820B5" w:rsidP="00491FD0">
      <w:pPr>
        <w:tabs>
          <w:tab w:val="left" w:pos="851"/>
          <w:tab w:val="right" w:pos="8789"/>
        </w:tabs>
        <w:spacing w:line="360" w:lineRule="auto"/>
        <w:ind w:right="11"/>
        <w:jc w:val="both"/>
        <w:rPr>
          <w:rFonts w:ascii="Arial" w:eastAsia="Calibri" w:hAnsi="Arial" w:cs="Arial"/>
          <w:w w:val="103"/>
          <w:sz w:val="22"/>
          <w:szCs w:val="22"/>
          <w:u w:val="single"/>
          <w:lang w:val="en-ID"/>
        </w:rPr>
      </w:pPr>
      <w:r w:rsidRPr="007939E2">
        <w:rPr>
          <w:rFonts w:ascii="Arial" w:eastAsia="Calibri" w:hAnsi="Arial" w:cs="Arial"/>
          <w:w w:val="103"/>
          <w:sz w:val="22"/>
          <w:szCs w:val="22"/>
          <w:u w:val="single"/>
          <w:lang w:val="id-ID"/>
        </w:rPr>
        <w:t xml:space="preserve">Algoritme </w:t>
      </w:r>
    </w:p>
    <w:p w:rsidR="00C7260B" w:rsidRPr="007939E2" w:rsidRDefault="00D820B5" w:rsidP="00A515F2">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Algoritme merupakan format tertulis berupa </w:t>
      </w:r>
      <w:r w:rsidRPr="007939E2">
        <w:rPr>
          <w:rFonts w:ascii="Arial" w:eastAsia="Calibri" w:hAnsi="Arial" w:cs="Arial"/>
          <w:i/>
          <w:w w:val="103"/>
          <w:sz w:val="22"/>
          <w:szCs w:val="22"/>
          <w:lang w:val="id-ID"/>
        </w:rPr>
        <w:t xml:space="preserve">flowchart </w:t>
      </w:r>
      <w:r w:rsidRPr="007939E2">
        <w:rPr>
          <w:rFonts w:ascii="Arial" w:eastAsia="Calibri" w:hAnsi="Arial" w:cs="Arial"/>
          <w:w w:val="103"/>
          <w:sz w:val="22"/>
          <w:szCs w:val="22"/>
          <w:lang w:val="id-ID"/>
        </w:rPr>
        <w:t>dari pohon pengambilan keputusan. Dengan format ini dapat dilihat secara cepat apa yang harus dilakukan pada situasi tertentu. Algoritme merupakan panduan yang efektif dalam beberapa keadaan klinis tertentu misalnya di ruang gawat darurat atau instalasi gawat darurat. Bila staf dihadapkan pada situ</w:t>
      </w:r>
      <w:r w:rsidR="004C23E1" w:rsidRPr="007939E2">
        <w:rPr>
          <w:rFonts w:ascii="Arial" w:eastAsia="Calibri" w:hAnsi="Arial" w:cs="Arial"/>
          <w:w w:val="103"/>
          <w:sz w:val="22"/>
          <w:szCs w:val="22"/>
          <w:lang w:val="id-ID"/>
        </w:rPr>
        <w:t>asi yang darurat, dengan menggunakan algoritme ia dapat melak</w:t>
      </w:r>
      <w:r w:rsidRPr="007939E2">
        <w:rPr>
          <w:rFonts w:ascii="Arial" w:eastAsia="Calibri" w:hAnsi="Arial" w:cs="Arial"/>
          <w:w w:val="103"/>
          <w:sz w:val="22"/>
          <w:szCs w:val="22"/>
          <w:lang w:val="id-ID"/>
        </w:rPr>
        <w:t>ukan tindakan yang cepat untuk memberikan pertolongan</w:t>
      </w:r>
    </w:p>
    <w:p w:rsidR="00E51398" w:rsidRPr="007939E2" w:rsidRDefault="00E51398" w:rsidP="00A515F2">
      <w:pPr>
        <w:pStyle w:val="ListParagraph"/>
        <w:spacing w:line="360" w:lineRule="auto"/>
        <w:ind w:left="0" w:right="11" w:firstLine="567"/>
        <w:jc w:val="both"/>
        <w:rPr>
          <w:rFonts w:ascii="Arial" w:eastAsia="Calibri" w:hAnsi="Arial" w:cs="Arial"/>
          <w:w w:val="103"/>
          <w:sz w:val="22"/>
          <w:szCs w:val="22"/>
          <w:lang w:val="en-ID"/>
        </w:rPr>
      </w:pPr>
    </w:p>
    <w:p w:rsidR="00D820B5" w:rsidRPr="007939E2" w:rsidRDefault="00D820B5" w:rsidP="00491FD0">
      <w:pPr>
        <w:pStyle w:val="ListParagraph"/>
        <w:spacing w:line="360" w:lineRule="auto"/>
        <w:ind w:left="0" w:right="11"/>
        <w:jc w:val="both"/>
        <w:rPr>
          <w:rFonts w:ascii="Arial" w:eastAsia="Calibri" w:hAnsi="Arial" w:cs="Arial"/>
          <w:w w:val="103"/>
          <w:sz w:val="22"/>
          <w:szCs w:val="22"/>
          <w:u w:val="single"/>
          <w:lang w:val="id-ID"/>
        </w:rPr>
      </w:pPr>
      <w:r w:rsidRPr="007939E2">
        <w:rPr>
          <w:rFonts w:ascii="Arial" w:eastAsia="Calibri" w:hAnsi="Arial" w:cs="Arial"/>
          <w:w w:val="103"/>
          <w:sz w:val="22"/>
          <w:szCs w:val="22"/>
          <w:u w:val="single"/>
          <w:lang w:val="id-ID"/>
        </w:rPr>
        <w:t>Protokol</w:t>
      </w:r>
    </w:p>
    <w:p w:rsidR="00C7260B" w:rsidRPr="007939E2" w:rsidRDefault="00D820B5" w:rsidP="00A515F2">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Protokol merupakan panduan tata laksana untuk kondisi atau situasi tertentu. Misalnya dalam PPK disebutkan bila pasien mengalami atau terancam mengalami gagal napas dengan kriteria tertentu perlu dilakukan pemasangan ventilasi mekanik. Untuk ini diperlukan panduan berupa protokol,</w:t>
      </w:r>
      <w:r w:rsidR="004C23E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bagaimana melakuk</w:t>
      </w:r>
      <w:r w:rsidR="004C23E1" w:rsidRPr="007939E2">
        <w:rPr>
          <w:rFonts w:ascii="Arial" w:eastAsia="Calibri" w:hAnsi="Arial" w:cs="Arial"/>
          <w:w w:val="103"/>
          <w:sz w:val="22"/>
          <w:szCs w:val="22"/>
          <w:lang w:val="id-ID"/>
        </w:rPr>
        <w:t>an pemasangan ventilasi mekanik</w:t>
      </w:r>
      <w:r w:rsidRPr="007939E2">
        <w:rPr>
          <w:rFonts w:ascii="Arial" w:eastAsia="Calibri" w:hAnsi="Arial" w:cs="Arial"/>
          <w:w w:val="103"/>
          <w:sz w:val="22"/>
          <w:szCs w:val="22"/>
          <w:lang w:val="id-ID"/>
        </w:rPr>
        <w:t xml:space="preserve">, dari pemasangan </w:t>
      </w:r>
      <w:r w:rsidRPr="007939E2">
        <w:rPr>
          <w:rFonts w:ascii="Arial" w:eastAsia="Calibri" w:hAnsi="Arial" w:cs="Arial"/>
          <w:i/>
          <w:w w:val="103"/>
          <w:sz w:val="22"/>
          <w:szCs w:val="22"/>
          <w:lang w:val="id-ID"/>
        </w:rPr>
        <w:t>endotracheal tube</w:t>
      </w:r>
      <w:r w:rsidRPr="007939E2">
        <w:rPr>
          <w:rFonts w:ascii="Arial" w:eastAsia="Calibri" w:hAnsi="Arial" w:cs="Arial"/>
          <w:w w:val="103"/>
          <w:sz w:val="22"/>
          <w:szCs w:val="22"/>
          <w:lang w:val="id-ID"/>
        </w:rPr>
        <w:t xml:space="preserve">, mengatur konsentrasi oksigen, kecepatan pernapasan, bagaimana pemantauan, apa yang harus diperhatikan, pemeriksaan berkala apa yang harus dilakukan, dan seterusnya. Dalam protokol harus diperhatikan, pemeriksaan berkala apa yang harus dilakukan, dan seterusya. Dalam pertokol harus termasuk siapa yang dapat melaksanakan, komplikasi yang mungkin timbul dan cara </w:t>
      </w:r>
      <w:r w:rsidRPr="007939E2">
        <w:rPr>
          <w:rFonts w:ascii="Arial" w:eastAsia="Calibri" w:hAnsi="Arial" w:cs="Arial"/>
          <w:w w:val="103"/>
          <w:sz w:val="22"/>
          <w:szCs w:val="22"/>
          <w:lang w:val="id-ID"/>
        </w:rPr>
        <w:lastRenderedPageBreak/>
        <w:t>pencegahan atau mengatasinya, kapan suatu intervensi harus dihentikan, dan seterusnya.</w:t>
      </w:r>
    </w:p>
    <w:p w:rsidR="00E51398" w:rsidRPr="007939E2" w:rsidRDefault="00E51398" w:rsidP="00A515F2">
      <w:pPr>
        <w:pStyle w:val="ListParagraph"/>
        <w:spacing w:line="360" w:lineRule="auto"/>
        <w:ind w:left="0" w:right="11" w:firstLine="567"/>
        <w:jc w:val="both"/>
        <w:rPr>
          <w:rFonts w:ascii="Arial" w:eastAsia="Calibri" w:hAnsi="Arial" w:cs="Arial"/>
          <w:w w:val="103"/>
          <w:sz w:val="22"/>
          <w:szCs w:val="22"/>
          <w:lang w:val="en-ID"/>
        </w:rPr>
      </w:pPr>
    </w:p>
    <w:p w:rsidR="00D820B5" w:rsidRPr="007939E2" w:rsidRDefault="00D820B5" w:rsidP="00491FD0">
      <w:pPr>
        <w:spacing w:line="360" w:lineRule="auto"/>
        <w:ind w:right="11"/>
        <w:jc w:val="both"/>
        <w:rPr>
          <w:rFonts w:ascii="Arial" w:eastAsia="Calibri" w:hAnsi="Arial" w:cs="Arial"/>
          <w:w w:val="103"/>
          <w:sz w:val="22"/>
          <w:szCs w:val="22"/>
          <w:lang w:val="id-ID"/>
        </w:rPr>
      </w:pPr>
      <w:r w:rsidRPr="007939E2">
        <w:rPr>
          <w:rFonts w:ascii="Arial" w:eastAsia="Calibri" w:hAnsi="Arial" w:cs="Arial"/>
          <w:w w:val="103"/>
          <w:sz w:val="22"/>
          <w:szCs w:val="22"/>
          <w:u w:val="single"/>
          <w:lang w:val="id-ID"/>
        </w:rPr>
        <w:t>Prosedur</w:t>
      </w:r>
    </w:p>
    <w:p w:rsidR="00491FD0" w:rsidRPr="007939E2" w:rsidRDefault="00D820B5" w:rsidP="00A515F2">
      <w:pPr>
        <w:pStyle w:val="ListParagraph"/>
        <w:spacing w:line="360" w:lineRule="auto"/>
        <w:ind w:left="0" w:right="11" w:firstLine="567"/>
        <w:jc w:val="both"/>
        <w:rPr>
          <w:rFonts w:ascii="Arial" w:eastAsia="Calibri" w:hAnsi="Arial" w:cs="Arial"/>
          <w:w w:val="103"/>
          <w:sz w:val="22"/>
          <w:szCs w:val="22"/>
          <w:lang w:val="en-ID"/>
        </w:rPr>
      </w:pPr>
      <w:r w:rsidRPr="007939E2">
        <w:rPr>
          <w:rFonts w:ascii="Arial" w:eastAsia="Calibri" w:hAnsi="Arial" w:cs="Arial"/>
          <w:w w:val="103"/>
          <w:sz w:val="22"/>
          <w:szCs w:val="22"/>
          <w:lang w:val="id-ID"/>
        </w:rPr>
        <w:t>Prosedur merupakan uraian langkah-langkah untuk melaksankan tugas teknis tertentu. Prosedur dapat dilakukan oleh perawat (misalnya cara memotong dan mengikat tali</w:t>
      </w:r>
      <w:r w:rsidR="004C23E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 xml:space="preserve">pusat bayi baru lahir, merawat luka, </w:t>
      </w:r>
      <w:r w:rsidRPr="007939E2">
        <w:rPr>
          <w:rFonts w:ascii="Arial" w:eastAsia="Calibri" w:hAnsi="Arial" w:cs="Arial"/>
          <w:i/>
          <w:w w:val="103"/>
          <w:sz w:val="22"/>
          <w:szCs w:val="22"/>
          <w:lang w:val="id-ID"/>
        </w:rPr>
        <w:t>suctioning</w:t>
      </w:r>
      <w:r w:rsidRPr="007939E2">
        <w:rPr>
          <w:rFonts w:ascii="Arial" w:eastAsia="Calibri" w:hAnsi="Arial" w:cs="Arial"/>
          <w:w w:val="103"/>
          <w:sz w:val="22"/>
          <w:szCs w:val="22"/>
          <w:lang w:val="id-ID"/>
        </w:rPr>
        <w:t>,</w:t>
      </w:r>
      <w:r w:rsidR="004C23E1"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pemasangan pipa nasogastrik), atau oleh dokter (misalnya pungsi l</w:t>
      </w:r>
      <w:r w:rsidR="00A515F2" w:rsidRPr="007939E2">
        <w:rPr>
          <w:rFonts w:ascii="Arial" w:eastAsia="Calibri" w:hAnsi="Arial" w:cs="Arial"/>
          <w:w w:val="103"/>
          <w:sz w:val="22"/>
          <w:szCs w:val="22"/>
          <w:lang w:val="id-ID"/>
        </w:rPr>
        <w:t>umbal atau biopsi susum tulang)</w:t>
      </w:r>
    </w:p>
    <w:p w:rsidR="00E51398" w:rsidRPr="007939E2" w:rsidRDefault="00E51398" w:rsidP="00A515F2">
      <w:pPr>
        <w:pStyle w:val="ListParagraph"/>
        <w:spacing w:line="360" w:lineRule="auto"/>
        <w:ind w:left="0" w:right="11" w:firstLine="567"/>
        <w:jc w:val="both"/>
        <w:rPr>
          <w:rFonts w:ascii="Arial" w:eastAsia="Calibri" w:hAnsi="Arial" w:cs="Arial"/>
          <w:w w:val="103"/>
          <w:sz w:val="22"/>
          <w:szCs w:val="22"/>
          <w:lang w:val="id-ID"/>
        </w:rPr>
      </w:pPr>
    </w:p>
    <w:p w:rsidR="00C7260B" w:rsidRPr="007939E2" w:rsidRDefault="00D820B5" w:rsidP="00491FD0">
      <w:pPr>
        <w:spacing w:line="360" w:lineRule="auto"/>
        <w:ind w:right="11"/>
        <w:jc w:val="both"/>
        <w:rPr>
          <w:rFonts w:ascii="Arial" w:eastAsia="Calibri" w:hAnsi="Arial" w:cs="Arial"/>
          <w:w w:val="103"/>
          <w:sz w:val="22"/>
          <w:szCs w:val="22"/>
          <w:lang w:val="en-ID"/>
        </w:rPr>
      </w:pPr>
      <w:r w:rsidRPr="007939E2">
        <w:rPr>
          <w:rFonts w:ascii="Arial" w:eastAsia="Calibri" w:hAnsi="Arial" w:cs="Arial"/>
          <w:i/>
          <w:w w:val="103"/>
          <w:sz w:val="22"/>
          <w:szCs w:val="22"/>
          <w:u w:val="single"/>
          <w:lang w:val="id-ID"/>
        </w:rPr>
        <w:t>Standing orders</w:t>
      </w:r>
    </w:p>
    <w:p w:rsidR="00C247A3" w:rsidRDefault="00D820B5" w:rsidP="00A515F2">
      <w:pPr>
        <w:spacing w:line="360" w:lineRule="auto"/>
        <w:ind w:right="11" w:firstLine="567"/>
        <w:jc w:val="both"/>
        <w:rPr>
          <w:rFonts w:ascii="Arial" w:eastAsia="Calibri" w:hAnsi="Arial" w:cs="Arial"/>
          <w:w w:val="103"/>
          <w:sz w:val="22"/>
          <w:szCs w:val="22"/>
          <w:lang w:val="en-ID"/>
        </w:rPr>
      </w:pPr>
      <w:r w:rsidRPr="007939E2">
        <w:rPr>
          <w:rFonts w:ascii="Arial" w:eastAsia="Calibri" w:hAnsi="Arial" w:cs="Arial"/>
          <w:i/>
          <w:w w:val="103"/>
          <w:sz w:val="22"/>
          <w:szCs w:val="22"/>
          <w:lang w:val="id-ID"/>
        </w:rPr>
        <w:t xml:space="preserve">Standing orders </w:t>
      </w:r>
      <w:r w:rsidRPr="007939E2">
        <w:rPr>
          <w:rFonts w:ascii="Arial" w:eastAsia="Calibri" w:hAnsi="Arial" w:cs="Arial"/>
          <w:w w:val="103"/>
          <w:sz w:val="22"/>
          <w:szCs w:val="22"/>
          <w:lang w:val="id-ID"/>
        </w:rPr>
        <w:t xml:space="preserve">adalah suatu set intruksi dokter kepada perawat atau profesional kesehatan lain untuk melaksanakan tugas pada saat dokter tidak ada ditempat. </w:t>
      </w:r>
      <w:r w:rsidRPr="007939E2">
        <w:rPr>
          <w:rFonts w:ascii="Arial" w:eastAsia="Calibri" w:hAnsi="Arial" w:cs="Arial"/>
          <w:i/>
          <w:w w:val="103"/>
          <w:sz w:val="22"/>
          <w:szCs w:val="22"/>
          <w:lang w:val="id-ID"/>
        </w:rPr>
        <w:t xml:space="preserve">Standing orders </w:t>
      </w:r>
      <w:r w:rsidRPr="007939E2">
        <w:rPr>
          <w:rFonts w:ascii="Arial" w:eastAsia="Calibri" w:hAnsi="Arial" w:cs="Arial"/>
          <w:w w:val="103"/>
          <w:sz w:val="22"/>
          <w:szCs w:val="22"/>
          <w:lang w:val="id-ID"/>
        </w:rPr>
        <w:t>dapat diberikan oleh dokter pada pasien tertentu atau secara umum dengan persetujuan medis. Contoh : perawatan pascabedah tertentu, pemberian antipiretik untuk demam, pemberian anti kejang per rektal untuk pasien kejang per rektal untuk pasien kejang, defibrilasi untuk aritmia tertentu.</w:t>
      </w:r>
    </w:p>
    <w:p w:rsidR="0029186C" w:rsidRPr="0029186C" w:rsidRDefault="0029186C" w:rsidP="00A515F2">
      <w:pPr>
        <w:spacing w:line="360" w:lineRule="auto"/>
        <w:ind w:right="11" w:firstLine="567"/>
        <w:jc w:val="both"/>
        <w:rPr>
          <w:rFonts w:ascii="Arial" w:eastAsia="Calibri" w:hAnsi="Arial" w:cs="Arial"/>
          <w:w w:val="103"/>
          <w:sz w:val="22"/>
          <w:szCs w:val="22"/>
          <w:lang w:val="en-ID"/>
        </w:rPr>
      </w:pPr>
    </w:p>
    <w:p w:rsidR="00C247A3" w:rsidRPr="007939E2" w:rsidRDefault="00C247A3" w:rsidP="00A60035">
      <w:pPr>
        <w:pStyle w:val="ListParagraph"/>
        <w:tabs>
          <w:tab w:val="left" w:pos="851"/>
        </w:tabs>
        <w:spacing w:line="360" w:lineRule="auto"/>
        <w:ind w:left="851" w:right="11"/>
        <w:jc w:val="center"/>
        <w:rPr>
          <w:rFonts w:ascii="Arial" w:eastAsia="Calibri" w:hAnsi="Arial" w:cs="Arial"/>
          <w:w w:val="103"/>
          <w:sz w:val="22"/>
          <w:szCs w:val="22"/>
          <w:u w:val="single"/>
          <w:lang w:val="en-ID"/>
        </w:rPr>
      </w:pPr>
      <w:r w:rsidRPr="007939E2">
        <w:rPr>
          <w:rFonts w:ascii="Arial" w:eastAsia="Calibri" w:hAnsi="Arial" w:cs="Arial"/>
          <w:w w:val="103"/>
          <w:sz w:val="22"/>
          <w:szCs w:val="22"/>
          <w:u w:val="single"/>
          <w:lang w:val="id-ID"/>
        </w:rPr>
        <w:t>KESELAMATAN PASIEN</w:t>
      </w:r>
    </w:p>
    <w:p w:rsidR="007C212D" w:rsidRPr="007939E2" w:rsidRDefault="007C212D" w:rsidP="00A60035">
      <w:pPr>
        <w:pStyle w:val="ListParagraph"/>
        <w:tabs>
          <w:tab w:val="left" w:pos="851"/>
        </w:tabs>
        <w:spacing w:line="360" w:lineRule="auto"/>
        <w:ind w:left="851" w:right="11"/>
        <w:jc w:val="center"/>
        <w:rPr>
          <w:rFonts w:ascii="Arial" w:eastAsia="Calibri" w:hAnsi="Arial" w:cs="Arial"/>
          <w:w w:val="103"/>
          <w:sz w:val="22"/>
          <w:szCs w:val="22"/>
          <w:u w:val="single"/>
          <w:lang w:val="en-ID"/>
        </w:rPr>
      </w:pPr>
    </w:p>
    <w:p w:rsidR="000238A1" w:rsidRPr="007939E2" w:rsidRDefault="007C212D" w:rsidP="000238A1">
      <w:pPr>
        <w:tabs>
          <w:tab w:val="left" w:pos="567"/>
          <w:tab w:val="left" w:pos="1276"/>
        </w:tabs>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en-ID"/>
        </w:rPr>
        <w:t xml:space="preserve">V.  </w:t>
      </w:r>
      <w:r w:rsidR="00611ADC" w:rsidRPr="007939E2">
        <w:rPr>
          <w:rFonts w:ascii="Arial" w:eastAsia="Calibri" w:hAnsi="Arial" w:cs="Arial"/>
          <w:w w:val="103"/>
          <w:sz w:val="22"/>
          <w:szCs w:val="22"/>
          <w:lang w:val="en-ID"/>
        </w:rPr>
        <w:t xml:space="preserve"> </w:t>
      </w:r>
      <w:r w:rsidR="000238A1" w:rsidRPr="007939E2">
        <w:rPr>
          <w:rFonts w:ascii="Arial" w:eastAsia="Calibri" w:hAnsi="Arial" w:cs="Arial"/>
          <w:w w:val="103"/>
          <w:sz w:val="22"/>
          <w:szCs w:val="22"/>
          <w:lang w:val="id-ID"/>
        </w:rPr>
        <w:t xml:space="preserve">Monitoring </w:t>
      </w:r>
      <w:r w:rsidR="000238A1" w:rsidRPr="007939E2">
        <w:rPr>
          <w:rFonts w:ascii="Arial" w:eastAsia="Calibri" w:hAnsi="Arial" w:cs="Arial"/>
          <w:w w:val="103"/>
          <w:sz w:val="22"/>
          <w:szCs w:val="22"/>
          <w:lang w:val="en-ID"/>
        </w:rPr>
        <w:t>d</w:t>
      </w:r>
      <w:r w:rsidR="00D820B5" w:rsidRPr="007939E2">
        <w:rPr>
          <w:rFonts w:ascii="Arial" w:eastAsia="Calibri" w:hAnsi="Arial" w:cs="Arial"/>
          <w:w w:val="103"/>
          <w:sz w:val="22"/>
          <w:szCs w:val="22"/>
          <w:lang w:val="id-ID"/>
        </w:rPr>
        <w:t>an Evaluasi Ke</w:t>
      </w:r>
      <w:r w:rsidRPr="007939E2">
        <w:rPr>
          <w:rFonts w:ascii="Arial" w:eastAsia="Calibri" w:hAnsi="Arial" w:cs="Arial"/>
          <w:w w:val="103"/>
          <w:sz w:val="22"/>
          <w:szCs w:val="22"/>
          <w:lang w:val="id-ID"/>
        </w:rPr>
        <w:t>giatan 7 (Tujuh) Langkah Menuju</w:t>
      </w:r>
      <w:r w:rsidR="000238A1" w:rsidRPr="007939E2">
        <w:rPr>
          <w:rFonts w:ascii="Arial" w:eastAsia="Calibri" w:hAnsi="Arial" w:cs="Arial"/>
          <w:w w:val="103"/>
          <w:sz w:val="22"/>
          <w:szCs w:val="22"/>
          <w:lang w:val="en-ID"/>
        </w:rPr>
        <w:t xml:space="preserve"> </w:t>
      </w:r>
      <w:r w:rsidR="000238A1" w:rsidRPr="007939E2">
        <w:rPr>
          <w:rFonts w:ascii="Arial" w:eastAsia="Calibri" w:hAnsi="Arial" w:cs="Arial"/>
          <w:w w:val="103"/>
          <w:sz w:val="22"/>
          <w:szCs w:val="22"/>
          <w:lang w:val="id-ID"/>
        </w:rPr>
        <w:t xml:space="preserve">Keselamatan </w:t>
      </w:r>
    </w:p>
    <w:p w:rsidR="00D820B5" w:rsidRPr="007939E2" w:rsidRDefault="000238A1" w:rsidP="000238A1">
      <w:pPr>
        <w:tabs>
          <w:tab w:val="left" w:pos="567"/>
          <w:tab w:val="left" w:pos="1276"/>
        </w:tabs>
        <w:spacing w:line="360" w:lineRule="auto"/>
        <w:ind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Pasien Rumah Sakit</w:t>
      </w:r>
    </w:p>
    <w:p w:rsidR="000238A1" w:rsidRPr="007939E2" w:rsidRDefault="000238A1" w:rsidP="007C212D">
      <w:pPr>
        <w:tabs>
          <w:tab w:val="left" w:pos="567"/>
          <w:tab w:val="left" w:pos="1276"/>
        </w:tabs>
        <w:spacing w:line="360" w:lineRule="auto"/>
        <w:ind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Monitoring Dan Evaluasi Penerapan</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Hasil Kegiatan 7 (Tujuh) Langkah Menuju</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Keselamatan Pasien Rumah Sakit terdiri atas :</w:t>
      </w:r>
    </w:p>
    <w:p w:rsidR="000238A1" w:rsidRPr="007939E2" w:rsidRDefault="00D820B5" w:rsidP="00F97720">
      <w:pPr>
        <w:pStyle w:val="ListParagraph"/>
        <w:numPr>
          <w:ilvl w:val="0"/>
          <w:numId w:val="46"/>
        </w:numPr>
        <w:tabs>
          <w:tab w:val="left" w:pos="567"/>
          <w:tab w:val="left" w:pos="1276"/>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w:t>
      </w:r>
      <w:r w:rsidR="00676A15" w:rsidRPr="007939E2">
        <w:rPr>
          <w:rFonts w:ascii="Arial" w:eastAsia="Calibri" w:hAnsi="Arial" w:cs="Arial"/>
          <w:w w:val="103"/>
          <w:sz w:val="22"/>
          <w:szCs w:val="22"/>
          <w:lang w:val="id-ID"/>
        </w:rPr>
        <w:t>b</w:t>
      </w:r>
      <w:r w:rsidRPr="007939E2">
        <w:rPr>
          <w:rFonts w:ascii="Arial" w:eastAsia="Calibri" w:hAnsi="Arial" w:cs="Arial"/>
          <w:w w:val="103"/>
          <w:sz w:val="22"/>
          <w:szCs w:val="22"/>
          <w:lang w:val="id-ID"/>
        </w:rPr>
        <w:t>a</w:t>
      </w:r>
      <w:r w:rsidR="00676A15" w:rsidRPr="007939E2">
        <w:rPr>
          <w:rFonts w:ascii="Arial" w:eastAsia="Calibri" w:hAnsi="Arial" w:cs="Arial"/>
          <w:w w:val="103"/>
          <w:sz w:val="22"/>
          <w:szCs w:val="22"/>
          <w:lang w:val="id-ID"/>
        </w:rPr>
        <w:t>n</w:t>
      </w:r>
      <w:r w:rsidRPr="007939E2">
        <w:rPr>
          <w:rFonts w:ascii="Arial" w:eastAsia="Calibri" w:hAnsi="Arial" w:cs="Arial"/>
          <w:w w:val="103"/>
          <w:sz w:val="22"/>
          <w:szCs w:val="22"/>
          <w:lang w:val="id-ID"/>
        </w:rPr>
        <w:t>gun kesadaran akan nilai keselamatan pasien</w:t>
      </w:r>
    </w:p>
    <w:p w:rsidR="00611ADC" w:rsidRPr="007939E2" w:rsidRDefault="00D820B5" w:rsidP="00B20701">
      <w:pPr>
        <w:pStyle w:val="ListParagraph"/>
        <w:tabs>
          <w:tab w:val="left" w:pos="567"/>
          <w:tab w:val="left" w:pos="1276"/>
        </w:tabs>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Adalah cara melaksanakan kegiatan dengan asesmen budaya keselamatan pasien</w:t>
      </w:r>
    </w:p>
    <w:p w:rsidR="000238A1" w:rsidRPr="007939E2" w:rsidRDefault="00D820B5" w:rsidP="00F97720">
      <w:pPr>
        <w:pStyle w:val="ListParagraph"/>
        <w:numPr>
          <w:ilvl w:val="0"/>
          <w:numId w:val="46"/>
        </w:numPr>
        <w:tabs>
          <w:tab w:val="left" w:pos="1276"/>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Pimpin dan dukung staf anda</w:t>
      </w:r>
    </w:p>
    <w:p w:rsidR="00D820B5" w:rsidRPr="007939E2" w:rsidRDefault="00D820B5" w:rsidP="000238A1">
      <w:pPr>
        <w:pStyle w:val="ListParagraph"/>
        <w:tabs>
          <w:tab w:val="left" w:pos="1276"/>
        </w:tabs>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Adalah cara melaksanakan kegiatan implementasi </w:t>
      </w:r>
      <w:r w:rsidR="007E1210" w:rsidRPr="007939E2">
        <w:rPr>
          <w:rFonts w:ascii="Arial" w:eastAsia="Calibri" w:hAnsi="Arial" w:cs="Arial"/>
          <w:i/>
          <w:w w:val="103"/>
          <w:sz w:val="22"/>
          <w:szCs w:val="22"/>
          <w:lang w:val="id-ID"/>
        </w:rPr>
        <w:t>clinc</w:t>
      </w:r>
      <w:r w:rsidRPr="007939E2">
        <w:rPr>
          <w:rFonts w:ascii="Arial" w:eastAsia="Calibri" w:hAnsi="Arial" w:cs="Arial"/>
          <w:i/>
          <w:w w:val="103"/>
          <w:sz w:val="22"/>
          <w:szCs w:val="22"/>
          <w:lang w:val="id-ID"/>
        </w:rPr>
        <w:t>al risk</w:t>
      </w:r>
      <w:r w:rsidRPr="007939E2">
        <w:rPr>
          <w:rFonts w:ascii="Arial" w:eastAsia="Calibri" w:hAnsi="Arial" w:cs="Arial"/>
          <w:w w:val="103"/>
          <w:sz w:val="22"/>
          <w:szCs w:val="22"/>
          <w:lang w:val="id-ID"/>
        </w:rPr>
        <w:t xml:space="preserve"> dengan langkah :</w:t>
      </w:r>
    </w:p>
    <w:p w:rsidR="00D820B5" w:rsidRPr="007939E2" w:rsidRDefault="00D820B5" w:rsidP="00F97720">
      <w:pPr>
        <w:pStyle w:val="ListParagraph"/>
        <w:numPr>
          <w:ilvl w:val="0"/>
          <w:numId w:val="47"/>
        </w:numPr>
        <w:tabs>
          <w:tab w:val="left" w:pos="1276"/>
        </w:tabs>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Per</w:t>
      </w:r>
      <w:r w:rsidR="007E1210" w:rsidRPr="007939E2">
        <w:rPr>
          <w:rFonts w:ascii="Arial" w:eastAsia="Calibri" w:hAnsi="Arial" w:cs="Arial"/>
          <w:w w:val="103"/>
          <w:sz w:val="22"/>
          <w:szCs w:val="22"/>
          <w:lang w:val="id-ID"/>
        </w:rPr>
        <w:t>n</w:t>
      </w:r>
      <w:r w:rsidRPr="007939E2">
        <w:rPr>
          <w:rFonts w:ascii="Arial" w:eastAsia="Calibri" w:hAnsi="Arial" w:cs="Arial"/>
          <w:w w:val="103"/>
          <w:sz w:val="22"/>
          <w:szCs w:val="22"/>
          <w:lang w:val="id-ID"/>
        </w:rPr>
        <w:t>yataan /deklarasi tentang gerakan moral “patient safety”</w:t>
      </w:r>
    </w:p>
    <w:p w:rsidR="00D820B5" w:rsidRPr="007939E2" w:rsidRDefault="00D820B5" w:rsidP="00F97720">
      <w:pPr>
        <w:pStyle w:val="ListParagraph"/>
        <w:numPr>
          <w:ilvl w:val="0"/>
          <w:numId w:val="47"/>
        </w:numPr>
        <w:tabs>
          <w:tab w:val="left" w:pos="1276"/>
        </w:tabs>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Ronde/visite pasien keselamatan pasien terdiri dari :</w:t>
      </w:r>
    </w:p>
    <w:p w:rsidR="00D820B5" w:rsidRPr="007939E2" w:rsidRDefault="004A7C81" w:rsidP="00F97720">
      <w:pPr>
        <w:pStyle w:val="ListParagraph"/>
        <w:numPr>
          <w:ilvl w:val="0"/>
          <w:numId w:val="48"/>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Direktur</w:t>
      </w:r>
    </w:p>
    <w:p w:rsidR="00D820B5" w:rsidRPr="007939E2" w:rsidRDefault="00D820B5" w:rsidP="00F97720">
      <w:pPr>
        <w:pStyle w:val="ListParagraph"/>
        <w:numPr>
          <w:ilvl w:val="0"/>
          <w:numId w:val="48"/>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Satu/dua orang perawat</w:t>
      </w:r>
    </w:p>
    <w:p w:rsidR="00D820B5" w:rsidRPr="007939E2" w:rsidRDefault="00D820B5" w:rsidP="00F97720">
      <w:pPr>
        <w:pStyle w:val="ListParagraph"/>
        <w:numPr>
          <w:ilvl w:val="0"/>
          <w:numId w:val="48"/>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Tim KPRS</w:t>
      </w:r>
    </w:p>
    <w:p w:rsidR="00D820B5" w:rsidRPr="007939E2" w:rsidRDefault="00D820B5" w:rsidP="00F97720">
      <w:pPr>
        <w:pStyle w:val="ListParagraph"/>
        <w:numPr>
          <w:ilvl w:val="0"/>
          <w:numId w:val="48"/>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Fokus pada masalah keselamatan pasien</w:t>
      </w:r>
    </w:p>
    <w:p w:rsidR="00611ADC" w:rsidRPr="007939E2" w:rsidRDefault="00D820B5" w:rsidP="00F97720">
      <w:pPr>
        <w:pStyle w:val="ListParagraph"/>
        <w:numPr>
          <w:ilvl w:val="0"/>
          <w:numId w:val="47"/>
        </w:numPr>
        <w:tabs>
          <w:tab w:val="left" w:pos="1276"/>
        </w:tabs>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Tetapkan pimpinan operasional untuk pasien safety</w:t>
      </w:r>
    </w:p>
    <w:p w:rsidR="00D820B5" w:rsidRPr="007939E2" w:rsidRDefault="00D820B5" w:rsidP="00611ADC">
      <w:pPr>
        <w:pStyle w:val="ListParagraph"/>
        <w:tabs>
          <w:tab w:val="left" w:pos="1276"/>
        </w:tabs>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Komite keselamatan pasien</w:t>
      </w:r>
    </w:p>
    <w:p w:rsidR="00D820B5" w:rsidRPr="007939E2" w:rsidRDefault="00D820B5" w:rsidP="00F97720">
      <w:pPr>
        <w:pStyle w:val="ListParagraph"/>
        <w:numPr>
          <w:ilvl w:val="0"/>
          <w:numId w:val="47"/>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Tunjuk para penggerak </w:t>
      </w:r>
      <w:r w:rsidRPr="007939E2">
        <w:rPr>
          <w:rFonts w:ascii="Arial" w:eastAsia="Calibri" w:hAnsi="Arial" w:cs="Arial"/>
          <w:i/>
          <w:w w:val="103"/>
          <w:sz w:val="22"/>
          <w:szCs w:val="22"/>
          <w:lang w:val="id-ID"/>
        </w:rPr>
        <w:t>patient safety</w:t>
      </w:r>
      <w:r w:rsidRPr="007939E2">
        <w:rPr>
          <w:rFonts w:ascii="Arial" w:eastAsia="Calibri" w:hAnsi="Arial" w:cs="Arial"/>
          <w:w w:val="103"/>
          <w:sz w:val="22"/>
          <w:szCs w:val="22"/>
          <w:lang w:val="id-ID"/>
        </w:rPr>
        <w:t xml:space="preserve"> ditiap unit pelayanan berupa </w:t>
      </w:r>
      <w:r w:rsidRPr="007939E2">
        <w:rPr>
          <w:rFonts w:ascii="Arial" w:eastAsia="Calibri" w:hAnsi="Arial" w:cs="Arial"/>
          <w:i/>
          <w:w w:val="103"/>
          <w:sz w:val="22"/>
          <w:szCs w:val="22"/>
          <w:lang w:val="id-ID"/>
        </w:rPr>
        <w:t>champion link safety</w:t>
      </w:r>
    </w:p>
    <w:p w:rsidR="00B20701" w:rsidRPr="0029186C" w:rsidRDefault="00D820B5" w:rsidP="00F97720">
      <w:pPr>
        <w:pStyle w:val="ListParagraph"/>
        <w:numPr>
          <w:ilvl w:val="0"/>
          <w:numId w:val="47"/>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Lakukan brifing (sebelum melakukan pekerjaan) dan debrifing (setelah melakukan pekerjaan) tim</w:t>
      </w:r>
    </w:p>
    <w:p w:rsidR="0029186C" w:rsidRDefault="0029186C" w:rsidP="0029186C">
      <w:pPr>
        <w:spacing w:line="360" w:lineRule="auto"/>
        <w:ind w:right="11"/>
        <w:jc w:val="both"/>
        <w:rPr>
          <w:rFonts w:ascii="Arial" w:eastAsia="Calibri" w:hAnsi="Arial" w:cs="Arial"/>
          <w:w w:val="103"/>
          <w:sz w:val="22"/>
          <w:szCs w:val="22"/>
          <w:lang w:val="en-ID"/>
        </w:rPr>
      </w:pPr>
    </w:p>
    <w:p w:rsidR="0029186C" w:rsidRPr="0029186C" w:rsidRDefault="0029186C" w:rsidP="0029186C">
      <w:pPr>
        <w:spacing w:line="360" w:lineRule="auto"/>
        <w:ind w:right="11"/>
        <w:jc w:val="both"/>
        <w:rPr>
          <w:rFonts w:ascii="Arial" w:eastAsia="Calibri" w:hAnsi="Arial" w:cs="Arial"/>
          <w:w w:val="103"/>
          <w:sz w:val="22"/>
          <w:szCs w:val="22"/>
          <w:lang w:val="en-ID"/>
        </w:rPr>
      </w:pPr>
    </w:p>
    <w:p w:rsidR="000238A1" w:rsidRPr="007939E2" w:rsidRDefault="00D820B5" w:rsidP="00F97720">
      <w:pPr>
        <w:pStyle w:val="ListParagraph"/>
        <w:numPr>
          <w:ilvl w:val="0"/>
          <w:numId w:val="47"/>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Ciptakan suasana kerja yang kondusif</w:t>
      </w:r>
    </w:p>
    <w:p w:rsidR="00611ADC" w:rsidRPr="007939E2" w:rsidRDefault="00D820B5" w:rsidP="00B20701">
      <w:pPr>
        <w:pStyle w:val="ListParagraph"/>
        <w:spacing w:line="360" w:lineRule="auto"/>
        <w:ind w:left="851" w:right="11"/>
        <w:jc w:val="both"/>
        <w:rPr>
          <w:rFonts w:ascii="Arial" w:eastAsia="Calibri" w:hAnsi="Arial" w:cs="Arial"/>
          <w:i/>
          <w:w w:val="103"/>
          <w:sz w:val="22"/>
          <w:szCs w:val="22"/>
          <w:lang w:val="en-ID"/>
        </w:rPr>
      </w:pPr>
      <w:r w:rsidRPr="007939E2">
        <w:rPr>
          <w:rFonts w:ascii="Arial" w:eastAsia="Calibri" w:hAnsi="Arial" w:cs="Arial"/>
          <w:w w:val="103"/>
          <w:sz w:val="22"/>
          <w:szCs w:val="22"/>
          <w:lang w:val="id-ID"/>
        </w:rPr>
        <w:t xml:space="preserve">Suatu lingkungan dengan keharusan untuk melaporkan insiden keselamatan pasien tanpa takut dihukum menghilangkan budaya </w:t>
      </w:r>
      <w:r w:rsidRPr="007939E2">
        <w:rPr>
          <w:rFonts w:ascii="Arial" w:eastAsia="Calibri" w:hAnsi="Arial" w:cs="Arial"/>
          <w:i/>
          <w:w w:val="103"/>
          <w:sz w:val="22"/>
          <w:szCs w:val="22"/>
          <w:lang w:val="id-ID"/>
        </w:rPr>
        <w:t>blaming culture.</w:t>
      </w:r>
    </w:p>
    <w:p w:rsidR="000238A1" w:rsidRPr="007939E2" w:rsidRDefault="00D820B5" w:rsidP="00F97720">
      <w:pPr>
        <w:pStyle w:val="ListParagraph"/>
        <w:numPr>
          <w:ilvl w:val="0"/>
          <w:numId w:val="46"/>
        </w:numPr>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Integrasikan aktivitas pengelolaan resiko </w:t>
      </w:r>
    </w:p>
    <w:p w:rsidR="00D820B5" w:rsidRPr="007939E2" w:rsidRDefault="00D820B5" w:rsidP="000238A1">
      <w:pPr>
        <w:pStyle w:val="ListParagraph"/>
        <w:spacing w:line="360" w:lineRule="auto"/>
        <w:ind w:left="426" w:right="11" w:firstLine="567"/>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Adalah cara melaksanakan kegiatan dengan cara membuat </w:t>
      </w:r>
      <w:r w:rsidRPr="007939E2">
        <w:rPr>
          <w:rFonts w:ascii="Arial" w:eastAsia="Calibri" w:hAnsi="Arial" w:cs="Arial"/>
          <w:i/>
          <w:w w:val="103"/>
          <w:sz w:val="22"/>
          <w:szCs w:val="22"/>
          <w:lang w:val="id-ID"/>
        </w:rPr>
        <w:t xml:space="preserve">assesment tool </w:t>
      </w:r>
      <w:r w:rsidRPr="007939E2">
        <w:rPr>
          <w:rFonts w:ascii="Arial" w:eastAsia="Calibri" w:hAnsi="Arial" w:cs="Arial"/>
          <w:w w:val="103"/>
          <w:sz w:val="22"/>
          <w:szCs w:val="22"/>
          <w:lang w:val="id-ID"/>
        </w:rPr>
        <w:t>dengan langkah :</w:t>
      </w:r>
    </w:p>
    <w:p w:rsidR="00D820B5" w:rsidRPr="007939E2" w:rsidRDefault="00D820B5" w:rsidP="00F97720">
      <w:pPr>
        <w:pStyle w:val="ListParagraph"/>
        <w:numPr>
          <w:ilvl w:val="0"/>
          <w:numId w:val="49"/>
        </w:numPr>
        <w:tabs>
          <w:tab w:val="left" w:pos="1276"/>
        </w:tabs>
        <w:spacing w:line="360" w:lineRule="auto"/>
        <w:ind w:left="851" w:right="11" w:hanging="425"/>
        <w:jc w:val="both"/>
        <w:rPr>
          <w:rFonts w:ascii="Arial" w:eastAsia="Calibri" w:hAnsi="Arial" w:cs="Arial"/>
          <w:i/>
          <w:w w:val="103"/>
          <w:sz w:val="22"/>
          <w:szCs w:val="22"/>
          <w:lang w:val="id-ID"/>
        </w:rPr>
      </w:pPr>
      <w:r w:rsidRPr="007939E2">
        <w:rPr>
          <w:rFonts w:ascii="Arial" w:eastAsia="Calibri" w:hAnsi="Arial" w:cs="Arial"/>
          <w:i/>
          <w:w w:val="103"/>
          <w:sz w:val="22"/>
          <w:szCs w:val="22"/>
          <w:lang w:val="id-ID"/>
        </w:rPr>
        <w:t>Risk matrix gading</w:t>
      </w:r>
    </w:p>
    <w:p w:rsidR="00A515F2" w:rsidRPr="007939E2" w:rsidRDefault="00D820B5" w:rsidP="00E51398">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Adalah suatu metode analisis kualitatif untuk menentukan derajat resiko suatu insiden berdasarkan Dampak dan Probalitasnya.</w:t>
      </w:r>
    </w:p>
    <w:p w:rsidR="00763D5E" w:rsidRPr="007939E2" w:rsidRDefault="00763D5E" w:rsidP="00E51398">
      <w:pPr>
        <w:pStyle w:val="ListParagraph"/>
        <w:spacing w:line="360" w:lineRule="auto"/>
        <w:ind w:left="851" w:right="11"/>
        <w:jc w:val="both"/>
        <w:rPr>
          <w:rFonts w:ascii="Arial" w:eastAsia="Calibri" w:hAnsi="Arial" w:cs="Arial"/>
          <w:w w:val="103"/>
          <w:sz w:val="22"/>
          <w:szCs w:val="22"/>
          <w:lang w:val="en-ID"/>
        </w:rPr>
      </w:pPr>
    </w:p>
    <w:p w:rsidR="000238A1" w:rsidRPr="007939E2" w:rsidRDefault="00D820B5" w:rsidP="00F97720">
      <w:pPr>
        <w:pStyle w:val="ListParagraph"/>
        <w:numPr>
          <w:ilvl w:val="0"/>
          <w:numId w:val="50"/>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Dampak (consequence)</w:t>
      </w:r>
    </w:p>
    <w:p w:rsidR="00D820B5" w:rsidRPr="007939E2" w:rsidRDefault="00D820B5" w:rsidP="000238A1">
      <w:pPr>
        <w:pStyle w:val="ListParagraph"/>
        <w:spacing w:line="360" w:lineRule="auto"/>
        <w:ind w:left="127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Penilaian dampak/akibat suatu insiden adalah seberapa berat akibat yang dialami pasien mulai dari tidak ada cedera sampai meninggal</w:t>
      </w:r>
      <w:r w:rsidR="00DC02BA" w:rsidRPr="007939E2">
        <w:rPr>
          <w:rFonts w:ascii="Arial" w:eastAsia="Calibri" w:hAnsi="Arial" w:cs="Arial"/>
          <w:w w:val="103"/>
          <w:sz w:val="22"/>
          <w:szCs w:val="22"/>
          <w:lang w:val="id-ID"/>
        </w:rPr>
        <w:t>.</w:t>
      </w:r>
    </w:p>
    <w:p w:rsidR="000238A1" w:rsidRPr="007939E2" w:rsidRDefault="00D820B5" w:rsidP="00F97720">
      <w:pPr>
        <w:pStyle w:val="ListParagraph"/>
        <w:numPr>
          <w:ilvl w:val="0"/>
          <w:numId w:val="50"/>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Probabilitas /frekuensi/likelihood</w:t>
      </w:r>
    </w:p>
    <w:p w:rsidR="00D820B5" w:rsidRPr="007939E2" w:rsidRDefault="00D820B5" w:rsidP="000238A1">
      <w:pPr>
        <w:pStyle w:val="ListParagraph"/>
        <w:spacing w:line="360" w:lineRule="auto"/>
        <w:ind w:left="127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Penilaan Probabilitas/frekuensi resiko adalah seberapa seringnya insiden tersebut terjadi.</w:t>
      </w:r>
    </w:p>
    <w:p w:rsidR="000238A1" w:rsidRPr="007939E2" w:rsidRDefault="00D820B5" w:rsidP="00F97720">
      <w:pPr>
        <w:pStyle w:val="ListParagraph"/>
        <w:numPr>
          <w:ilvl w:val="0"/>
          <w:numId w:val="50"/>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Band Resiko </w:t>
      </w:r>
    </w:p>
    <w:p w:rsidR="00D820B5" w:rsidRPr="007939E2" w:rsidRDefault="00D820B5" w:rsidP="000238A1">
      <w:pPr>
        <w:pStyle w:val="ListParagraph"/>
        <w:spacing w:line="360" w:lineRule="auto"/>
        <w:ind w:left="127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Band Resiko adalah derajat resiko yang digambarkan dalam empat warna yaitu Biru, Hijau, Kuning dan Merah “Bands” akan menentukan investigasi yang akan dilakukan.</w:t>
      </w:r>
    </w:p>
    <w:p w:rsidR="00D820B5" w:rsidRPr="007939E2" w:rsidRDefault="00D820B5" w:rsidP="00F97720">
      <w:pPr>
        <w:pStyle w:val="ListParagraph"/>
        <w:numPr>
          <w:ilvl w:val="0"/>
          <w:numId w:val="49"/>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RCA (</w:t>
      </w:r>
      <w:r w:rsidR="00DC02BA" w:rsidRPr="007939E2">
        <w:rPr>
          <w:rFonts w:ascii="Arial" w:eastAsia="Calibri" w:hAnsi="Arial" w:cs="Arial"/>
          <w:i/>
          <w:w w:val="103"/>
          <w:sz w:val="22"/>
          <w:szCs w:val="22"/>
          <w:lang w:val="id-ID"/>
        </w:rPr>
        <w:t>Route Ca</w:t>
      </w:r>
      <w:r w:rsidRPr="007939E2">
        <w:rPr>
          <w:rFonts w:ascii="Arial" w:eastAsia="Calibri" w:hAnsi="Arial" w:cs="Arial"/>
          <w:i/>
          <w:w w:val="103"/>
          <w:sz w:val="22"/>
          <w:szCs w:val="22"/>
          <w:lang w:val="id-ID"/>
        </w:rPr>
        <w:t xml:space="preserve">use Analysis) </w:t>
      </w:r>
      <w:r w:rsidRPr="007939E2">
        <w:rPr>
          <w:rFonts w:ascii="Arial" w:eastAsia="Calibri" w:hAnsi="Arial" w:cs="Arial"/>
          <w:w w:val="103"/>
          <w:sz w:val="22"/>
          <w:szCs w:val="22"/>
          <w:lang w:val="id-ID"/>
        </w:rPr>
        <w:t>atau analisis akar</w:t>
      </w:r>
    </w:p>
    <w:p w:rsidR="00D820B5" w:rsidRPr="007939E2" w:rsidRDefault="00D820B5" w:rsidP="000238A1">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Langkah-langkah RCA :</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Indentifikasi insiden</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Pembentukan tim</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Pengumpulan data</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Pemetaan data</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Indentifikasi masalah</w:t>
      </w:r>
    </w:p>
    <w:p w:rsidR="00D820B5"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Analisis informasi</w:t>
      </w:r>
    </w:p>
    <w:p w:rsidR="00611ADC" w:rsidRPr="007939E2" w:rsidRDefault="00D820B5" w:rsidP="00F97720">
      <w:pPr>
        <w:pStyle w:val="ListParagraph"/>
        <w:numPr>
          <w:ilvl w:val="0"/>
          <w:numId w:val="51"/>
        </w:numPr>
        <w:spacing w:line="360" w:lineRule="auto"/>
        <w:ind w:left="127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Rekomendasi dan solusi</w:t>
      </w:r>
    </w:p>
    <w:p w:rsidR="000238A1" w:rsidRPr="007939E2" w:rsidRDefault="00D820B5" w:rsidP="00F97720">
      <w:pPr>
        <w:pStyle w:val="ListParagraph"/>
        <w:numPr>
          <w:ilvl w:val="0"/>
          <w:numId w:val="49"/>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i/>
          <w:w w:val="103"/>
          <w:sz w:val="22"/>
          <w:szCs w:val="22"/>
          <w:lang w:val="id-ID"/>
        </w:rPr>
        <w:t>Failure Mode And Effets Analysis</w:t>
      </w:r>
      <w:r w:rsidRPr="007939E2">
        <w:rPr>
          <w:rFonts w:ascii="Arial" w:eastAsia="Calibri" w:hAnsi="Arial" w:cs="Arial"/>
          <w:w w:val="103"/>
          <w:sz w:val="22"/>
          <w:szCs w:val="22"/>
          <w:lang w:val="id-ID"/>
        </w:rPr>
        <w:t xml:space="preserve"> (FMEA)</w:t>
      </w:r>
    </w:p>
    <w:p w:rsidR="00D820B5" w:rsidRPr="007939E2" w:rsidRDefault="00D820B5" w:rsidP="000238A1">
      <w:pPr>
        <w:pStyle w:val="ListParagraph"/>
        <w:spacing w:line="360" w:lineRule="auto"/>
        <w:ind w:left="851"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Langkah-langkah pembuatan FMEA</w:t>
      </w:r>
      <w:r w:rsidR="00611ADC" w:rsidRPr="007939E2">
        <w:rPr>
          <w:rFonts w:ascii="Arial" w:eastAsia="Calibri" w:hAnsi="Arial" w:cs="Arial"/>
          <w:w w:val="103"/>
          <w:sz w:val="22"/>
          <w:szCs w:val="22"/>
          <w:lang w:val="en-ID"/>
        </w:rPr>
        <w:t xml:space="preserve"> :</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Memilih proses yang beresiko tinggi dan membentuk tim.</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Membuat diagram proses </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Bertukar pikiran tentang modus kegagalan dan menetapkan dampaknya</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Memprioritaskan modus kegagalan</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Identifikasi akar masalah</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Redesain proses</w:t>
      </w:r>
    </w:p>
    <w:p w:rsidR="00D820B5" w:rsidRPr="007939E2"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Analisis dan uji prose baru</w:t>
      </w:r>
    </w:p>
    <w:p w:rsidR="00D820B5" w:rsidRPr="0029186C" w:rsidRDefault="00D820B5" w:rsidP="00F97720">
      <w:pPr>
        <w:pStyle w:val="ListParagraph"/>
        <w:numPr>
          <w:ilvl w:val="0"/>
          <w:numId w:val="52"/>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Implementasi dan monitor perbaikan proses</w:t>
      </w:r>
    </w:p>
    <w:p w:rsidR="0029186C" w:rsidRDefault="0029186C" w:rsidP="0029186C">
      <w:pPr>
        <w:spacing w:line="360" w:lineRule="auto"/>
        <w:ind w:right="11"/>
        <w:jc w:val="both"/>
        <w:rPr>
          <w:rFonts w:ascii="Arial" w:eastAsia="Calibri" w:hAnsi="Arial" w:cs="Arial"/>
          <w:w w:val="103"/>
          <w:sz w:val="22"/>
          <w:szCs w:val="22"/>
          <w:lang w:val="en-ID"/>
        </w:rPr>
      </w:pPr>
    </w:p>
    <w:p w:rsidR="0029186C" w:rsidRPr="0029186C" w:rsidRDefault="0029186C" w:rsidP="0029186C">
      <w:pPr>
        <w:spacing w:line="360" w:lineRule="auto"/>
        <w:ind w:right="11"/>
        <w:jc w:val="both"/>
        <w:rPr>
          <w:rFonts w:ascii="Arial" w:eastAsia="Calibri" w:hAnsi="Arial" w:cs="Arial"/>
          <w:w w:val="103"/>
          <w:sz w:val="22"/>
          <w:szCs w:val="22"/>
          <w:lang w:val="en-ID"/>
        </w:rPr>
      </w:pPr>
    </w:p>
    <w:p w:rsidR="00611ADC" w:rsidRPr="007939E2" w:rsidRDefault="00D820B5" w:rsidP="00F97720">
      <w:pPr>
        <w:pStyle w:val="ListParagraph"/>
        <w:numPr>
          <w:ilvl w:val="0"/>
          <w:numId w:val="49"/>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Kembangkan sistem pelaporan</w:t>
      </w:r>
    </w:p>
    <w:p w:rsidR="00D820B5" w:rsidRPr="007939E2" w:rsidRDefault="00D820B5" w:rsidP="00611ADC">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Cara melaksanakan dengan :</w:t>
      </w:r>
    </w:p>
    <w:p w:rsidR="00D820B5" w:rsidRPr="007939E2" w:rsidRDefault="00D820B5" w:rsidP="00F97720">
      <w:pPr>
        <w:pStyle w:val="ListParagraph"/>
        <w:numPr>
          <w:ilvl w:val="0"/>
          <w:numId w:val="53"/>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Pelaporan insiden rumah sakit (internal) :</w:t>
      </w:r>
      <w:r w:rsidR="006D5A40"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KPC, KTC, KTD, sentiel dan KNC. Maksimal 2</w:t>
      </w:r>
      <w:r w:rsidR="0029186C">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X</w:t>
      </w:r>
      <w:r w:rsidR="0029186C">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24 jam ke komite KPRS pada kejadian insiden baik pasien</w:t>
      </w:r>
      <w:r w:rsidR="006D5A40" w:rsidRPr="007939E2">
        <w:rPr>
          <w:rFonts w:ascii="Arial" w:eastAsia="Calibri" w:hAnsi="Arial" w:cs="Arial"/>
          <w:w w:val="103"/>
          <w:sz w:val="22"/>
          <w:szCs w:val="22"/>
          <w:lang w:val="id-ID"/>
        </w:rPr>
        <w:t>,</w:t>
      </w:r>
      <w:r w:rsidRPr="007939E2">
        <w:rPr>
          <w:rFonts w:ascii="Arial" w:eastAsia="Calibri" w:hAnsi="Arial" w:cs="Arial"/>
          <w:w w:val="103"/>
          <w:sz w:val="22"/>
          <w:szCs w:val="22"/>
          <w:lang w:val="id-ID"/>
        </w:rPr>
        <w:t xml:space="preserve"> pen</w:t>
      </w:r>
      <w:r w:rsidR="006D5A40" w:rsidRPr="007939E2">
        <w:rPr>
          <w:rFonts w:ascii="Arial" w:eastAsia="Calibri" w:hAnsi="Arial" w:cs="Arial"/>
          <w:w w:val="103"/>
          <w:sz w:val="22"/>
          <w:szCs w:val="22"/>
          <w:lang w:val="id-ID"/>
        </w:rPr>
        <w:t>gunju</w:t>
      </w:r>
      <w:r w:rsidRPr="007939E2">
        <w:rPr>
          <w:rFonts w:ascii="Arial" w:eastAsia="Calibri" w:hAnsi="Arial" w:cs="Arial"/>
          <w:w w:val="103"/>
          <w:sz w:val="22"/>
          <w:szCs w:val="22"/>
          <w:lang w:val="id-ID"/>
        </w:rPr>
        <w:t>ng,</w:t>
      </w:r>
      <w:r w:rsidR="006D5A40"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id-ID"/>
        </w:rPr>
        <w:t>keluarga maupun karyawan yang terjadi dirumah sakit dengan pelaporan insiden internal secara tertulis.</w:t>
      </w:r>
    </w:p>
    <w:p w:rsidR="00D820B5" w:rsidRPr="007939E2" w:rsidRDefault="00D820B5" w:rsidP="00F97720">
      <w:pPr>
        <w:pStyle w:val="ListParagraph"/>
        <w:numPr>
          <w:ilvl w:val="0"/>
          <w:numId w:val="53"/>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Pelapran insiden eksternal rumah sakit</w:t>
      </w:r>
    </w:p>
    <w:p w:rsidR="00D820B5" w:rsidRPr="007939E2" w:rsidRDefault="00611ADC" w:rsidP="00F97720">
      <w:pPr>
        <w:pStyle w:val="ListParagraph"/>
        <w:numPr>
          <w:ilvl w:val="0"/>
          <w:numId w:val="49"/>
        </w:numPr>
        <w:spacing w:line="360" w:lineRule="auto"/>
        <w:ind w:left="85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Li</w:t>
      </w:r>
      <w:r w:rsidR="00D820B5" w:rsidRPr="007939E2">
        <w:rPr>
          <w:rFonts w:ascii="Arial" w:eastAsia="Calibri" w:hAnsi="Arial" w:cs="Arial"/>
          <w:w w:val="103"/>
          <w:sz w:val="22"/>
          <w:szCs w:val="22"/>
          <w:lang w:val="id-ID"/>
        </w:rPr>
        <w:t>batkan dan Komunikasi dengan pasien</w:t>
      </w:r>
    </w:p>
    <w:p w:rsidR="00D820B5" w:rsidRPr="007939E2" w:rsidRDefault="00D820B5" w:rsidP="00611ADC">
      <w:pPr>
        <w:pStyle w:val="ListParagraph"/>
        <w:spacing w:line="360" w:lineRule="auto"/>
        <w:ind w:left="851"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Adalah cara melaksanakan kegiatan dengan mengembangkan cara-cara komunikasi yang terbuka dengan pasien misal :</w:t>
      </w:r>
    </w:p>
    <w:p w:rsidR="00D820B5" w:rsidRPr="007939E2" w:rsidRDefault="00D820B5" w:rsidP="00F97720">
      <w:pPr>
        <w:pStyle w:val="ListParagraph"/>
        <w:numPr>
          <w:ilvl w:val="0"/>
          <w:numId w:val="54"/>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Melibatkan pasien dan masyarakat dalam mengembangkan pelayanan yang lebih aman, dengan cara informasi hak dan kewajiban pasien rumah sakit.</w:t>
      </w:r>
    </w:p>
    <w:p w:rsidR="00D820B5" w:rsidRPr="007939E2" w:rsidRDefault="00D820B5" w:rsidP="00F97720">
      <w:pPr>
        <w:pStyle w:val="ListParagraph"/>
        <w:numPr>
          <w:ilvl w:val="0"/>
          <w:numId w:val="54"/>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Melibatkan pasien dalam proses perawatan dan pengobatan dirinya sendiri</w:t>
      </w:r>
    </w:p>
    <w:p w:rsidR="00D820B5" w:rsidRPr="007939E2" w:rsidRDefault="00D820B5" w:rsidP="00F97720">
      <w:pPr>
        <w:pStyle w:val="ListParagraph"/>
        <w:numPr>
          <w:ilvl w:val="0"/>
          <w:numId w:val="55"/>
        </w:numPr>
        <w:spacing w:line="360" w:lineRule="auto"/>
        <w:ind w:left="170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Banyak bukti yag menunjukan bahwa pasien sangat ingin dilibatkan sebagai mitra dalam proses pengobatan dirinya sendiri (brosur)</w:t>
      </w:r>
    </w:p>
    <w:p w:rsidR="00D820B5" w:rsidRPr="007939E2" w:rsidRDefault="00D820B5" w:rsidP="00F97720">
      <w:pPr>
        <w:pStyle w:val="ListParagraph"/>
        <w:numPr>
          <w:ilvl w:val="0"/>
          <w:numId w:val="55"/>
        </w:numPr>
        <w:spacing w:line="360" w:lineRule="auto"/>
        <w:ind w:left="1701"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Kemitraan ini berarti petugas kesehtan perlu melibatkan pasien dalam :</w:t>
      </w:r>
    </w:p>
    <w:p w:rsidR="00D820B5" w:rsidRPr="007939E2" w:rsidRDefault="00D820B5" w:rsidP="00F97720">
      <w:pPr>
        <w:pStyle w:val="ListParagraph"/>
        <w:numPr>
          <w:ilvl w:val="0"/>
          <w:numId w:val="56"/>
        </w:numPr>
        <w:tabs>
          <w:tab w:val="left" w:pos="567"/>
        </w:tabs>
        <w:spacing w:line="360" w:lineRule="auto"/>
        <w:ind w:left="2127"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Menentukan diagnosa yang tepat</w:t>
      </w:r>
    </w:p>
    <w:p w:rsidR="00D820B5" w:rsidRPr="007939E2" w:rsidRDefault="00D820B5" w:rsidP="00F97720">
      <w:pPr>
        <w:pStyle w:val="ListParagraph"/>
        <w:numPr>
          <w:ilvl w:val="0"/>
          <w:numId w:val="56"/>
        </w:numPr>
        <w:tabs>
          <w:tab w:val="left" w:pos="567"/>
          <w:tab w:val="left" w:pos="1276"/>
        </w:tabs>
        <w:spacing w:line="360" w:lineRule="auto"/>
        <w:ind w:left="2127"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Memutuskan pengobatan yang benar</w:t>
      </w:r>
    </w:p>
    <w:p w:rsidR="00D820B5" w:rsidRPr="007939E2" w:rsidRDefault="00D820B5" w:rsidP="00F97720">
      <w:pPr>
        <w:pStyle w:val="ListParagraph"/>
        <w:numPr>
          <w:ilvl w:val="0"/>
          <w:numId w:val="56"/>
        </w:numPr>
        <w:tabs>
          <w:tab w:val="left" w:pos="567"/>
          <w:tab w:val="left" w:pos="1276"/>
        </w:tabs>
        <w:spacing w:line="360" w:lineRule="auto"/>
        <w:ind w:left="2127"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Mendiskusikan resiko</w:t>
      </w:r>
    </w:p>
    <w:p w:rsidR="00D820B5" w:rsidRPr="007939E2" w:rsidRDefault="00D820B5" w:rsidP="00F97720">
      <w:pPr>
        <w:pStyle w:val="ListParagraph"/>
        <w:numPr>
          <w:ilvl w:val="0"/>
          <w:numId w:val="56"/>
        </w:numPr>
        <w:tabs>
          <w:tab w:val="left" w:pos="567"/>
          <w:tab w:val="left" w:pos="1276"/>
        </w:tabs>
        <w:spacing w:line="360" w:lineRule="auto"/>
        <w:ind w:left="2127"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Memastikan obat yang dibe</w:t>
      </w:r>
      <w:r w:rsidR="006D5A40" w:rsidRPr="007939E2">
        <w:rPr>
          <w:rFonts w:ascii="Arial" w:eastAsia="Calibri" w:hAnsi="Arial" w:cs="Arial"/>
          <w:w w:val="103"/>
          <w:sz w:val="22"/>
          <w:szCs w:val="22"/>
          <w:lang w:val="id-ID"/>
        </w:rPr>
        <w:t>rikan dengan benar dengan</w:t>
      </w:r>
      <w:r w:rsidRPr="007939E2">
        <w:rPr>
          <w:rFonts w:ascii="Arial" w:eastAsia="Calibri" w:hAnsi="Arial" w:cs="Arial"/>
          <w:w w:val="103"/>
          <w:sz w:val="22"/>
          <w:szCs w:val="22"/>
          <w:lang w:val="id-ID"/>
        </w:rPr>
        <w:t xml:space="preserve"> monitor dengan 5 tip utama yaitu :</w:t>
      </w:r>
    </w:p>
    <w:p w:rsidR="00D820B5" w:rsidRPr="007939E2" w:rsidRDefault="006D5A40"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Berbagi</w:t>
      </w:r>
      <w:r w:rsidR="00D820B5" w:rsidRPr="007939E2">
        <w:rPr>
          <w:rFonts w:ascii="Arial" w:eastAsia="Calibri" w:hAnsi="Arial" w:cs="Arial"/>
          <w:w w:val="103"/>
          <w:sz w:val="22"/>
          <w:szCs w:val="22"/>
          <w:lang w:val="id-ID"/>
        </w:rPr>
        <w:t>lah pertanyaan atau kepedulian tentang obat-obatan yang anda peroleh dan tanyakan tentang pilihan lain</w:t>
      </w:r>
      <w:r w:rsidR="00491D57" w:rsidRPr="007939E2">
        <w:rPr>
          <w:rFonts w:ascii="Arial" w:eastAsia="Calibri" w:hAnsi="Arial" w:cs="Arial"/>
          <w:w w:val="103"/>
          <w:sz w:val="22"/>
          <w:szCs w:val="22"/>
          <w:lang w:val="id-ID"/>
        </w:rPr>
        <w:t>.</w:t>
      </w:r>
    </w:p>
    <w:p w:rsidR="00D820B5" w:rsidRPr="007939E2" w:rsidRDefault="00D820B5"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Ceritakan kepada profesi kesehatan tentang obat-obatan yang sedang anda gunakan</w:t>
      </w:r>
      <w:r w:rsidR="00491D57" w:rsidRPr="007939E2">
        <w:rPr>
          <w:rFonts w:ascii="Arial" w:eastAsia="Calibri" w:hAnsi="Arial" w:cs="Arial"/>
          <w:w w:val="103"/>
          <w:sz w:val="22"/>
          <w:szCs w:val="22"/>
          <w:lang w:val="id-ID"/>
        </w:rPr>
        <w:t>.</w:t>
      </w:r>
      <w:r w:rsidRPr="007939E2">
        <w:rPr>
          <w:rFonts w:ascii="Arial" w:eastAsia="Calibri" w:hAnsi="Arial" w:cs="Arial"/>
          <w:w w:val="103"/>
          <w:sz w:val="22"/>
          <w:szCs w:val="22"/>
          <w:lang w:val="id-ID"/>
        </w:rPr>
        <w:t xml:space="preserve"> </w:t>
      </w:r>
    </w:p>
    <w:p w:rsidR="00D820B5" w:rsidRPr="007939E2" w:rsidRDefault="00D820B5"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Ceritakan apabila anda menganggap obat-obatan tersebut tidak efektif atau menimbulkan efek samping</w:t>
      </w:r>
      <w:r w:rsidR="00491D57" w:rsidRPr="007939E2">
        <w:rPr>
          <w:rFonts w:ascii="Arial" w:eastAsia="Calibri" w:hAnsi="Arial" w:cs="Arial"/>
          <w:w w:val="103"/>
          <w:sz w:val="22"/>
          <w:szCs w:val="22"/>
          <w:lang w:val="id-ID"/>
        </w:rPr>
        <w:t>.</w:t>
      </w:r>
    </w:p>
    <w:p w:rsidR="00D820B5" w:rsidRPr="007939E2" w:rsidRDefault="00D820B5"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Tanyakan apabila anda tidak yakin bagaimana cara menggunakan obat tersebut untuk berapa lama</w:t>
      </w:r>
      <w:r w:rsidR="00491D57" w:rsidRPr="007939E2">
        <w:rPr>
          <w:rFonts w:ascii="Arial" w:eastAsia="Calibri" w:hAnsi="Arial" w:cs="Arial"/>
          <w:w w:val="103"/>
          <w:sz w:val="22"/>
          <w:szCs w:val="22"/>
          <w:lang w:val="id-ID"/>
        </w:rPr>
        <w:t>.</w:t>
      </w:r>
    </w:p>
    <w:p w:rsidR="00D820B5" w:rsidRPr="007939E2" w:rsidRDefault="00D820B5" w:rsidP="00F97720">
      <w:pPr>
        <w:pStyle w:val="ListParagraph"/>
        <w:numPr>
          <w:ilvl w:val="0"/>
          <w:numId w:val="189"/>
        </w:numPr>
        <w:spacing w:line="360" w:lineRule="auto"/>
        <w:ind w:left="2552"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Tan</w:t>
      </w:r>
      <w:r w:rsidR="00491D57" w:rsidRPr="007939E2">
        <w:rPr>
          <w:rFonts w:ascii="Arial" w:eastAsia="Calibri" w:hAnsi="Arial" w:cs="Arial"/>
          <w:w w:val="103"/>
          <w:sz w:val="22"/>
          <w:szCs w:val="22"/>
          <w:lang w:val="id-ID"/>
        </w:rPr>
        <w:t>yakan apabila anda memerlukan b</w:t>
      </w:r>
      <w:r w:rsidRPr="007939E2">
        <w:rPr>
          <w:rFonts w:ascii="Arial" w:eastAsia="Calibri" w:hAnsi="Arial" w:cs="Arial"/>
          <w:w w:val="103"/>
          <w:sz w:val="22"/>
          <w:szCs w:val="22"/>
          <w:lang w:val="id-ID"/>
        </w:rPr>
        <w:t>a</w:t>
      </w:r>
      <w:r w:rsidR="00491D57" w:rsidRPr="007939E2">
        <w:rPr>
          <w:rFonts w:ascii="Arial" w:eastAsia="Calibri" w:hAnsi="Arial" w:cs="Arial"/>
          <w:w w:val="103"/>
          <w:sz w:val="22"/>
          <w:szCs w:val="22"/>
          <w:lang w:val="id-ID"/>
        </w:rPr>
        <w:t>n</w:t>
      </w:r>
      <w:r w:rsidRPr="007939E2">
        <w:rPr>
          <w:rFonts w:ascii="Arial" w:eastAsia="Calibri" w:hAnsi="Arial" w:cs="Arial"/>
          <w:w w:val="103"/>
          <w:sz w:val="22"/>
          <w:szCs w:val="22"/>
          <w:lang w:val="id-ID"/>
        </w:rPr>
        <w:t>tuan untuk memperoleh obat tersebut secara reguler.</w:t>
      </w:r>
    </w:p>
    <w:p w:rsidR="00D820B5" w:rsidRPr="007939E2" w:rsidRDefault="00D820B5" w:rsidP="00F97720">
      <w:pPr>
        <w:pStyle w:val="ListParagraph"/>
        <w:numPr>
          <w:ilvl w:val="0"/>
          <w:numId w:val="54"/>
        </w:numPr>
        <w:spacing w:line="360" w:lineRule="auto"/>
        <w:ind w:left="1276"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Bila terjadi suatu yang tidak diharapkan, doronglah untuk saling terbuka, komunikasi dua arah antara profesional kesehatan dan pasien.</w:t>
      </w:r>
    </w:p>
    <w:p w:rsidR="00D820B5" w:rsidRPr="007939E2" w:rsidRDefault="00D820B5" w:rsidP="00F97720">
      <w:pPr>
        <w:pStyle w:val="ListParagraph"/>
        <w:numPr>
          <w:ilvl w:val="0"/>
          <w:numId w:val="57"/>
        </w:numPr>
        <w:tabs>
          <w:tab w:val="left" w:pos="567"/>
        </w:tabs>
        <w:spacing w:line="360" w:lineRule="auto"/>
        <w:ind w:left="1701"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Keterbukaan pada saat terjadi insiden merupakan unsur fundamental dalam kemitraan antara pasien dan pemberi pelayanan kesehatan.</w:t>
      </w:r>
    </w:p>
    <w:p w:rsidR="00D820B5" w:rsidRPr="007939E2" w:rsidRDefault="00D820B5" w:rsidP="00F97720">
      <w:pPr>
        <w:pStyle w:val="ListParagraph"/>
        <w:numPr>
          <w:ilvl w:val="0"/>
          <w:numId w:val="57"/>
        </w:numPr>
        <w:tabs>
          <w:tab w:val="left" w:pos="567"/>
        </w:tabs>
        <w:spacing w:line="360" w:lineRule="auto"/>
        <w:ind w:left="1701"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Bila terjadi insiden, pasien atau keluarga sangat ingin mendapatkan informasi tentang apa yang sesungguhnya terjadi</w:t>
      </w:r>
    </w:p>
    <w:p w:rsidR="00611ADC" w:rsidRPr="0029186C" w:rsidRDefault="00491D57" w:rsidP="00F97720">
      <w:pPr>
        <w:pStyle w:val="ListParagraph"/>
        <w:numPr>
          <w:ilvl w:val="0"/>
          <w:numId w:val="57"/>
        </w:numPr>
        <w:tabs>
          <w:tab w:val="left" w:pos="567"/>
          <w:tab w:val="left" w:pos="2410"/>
        </w:tabs>
        <w:spacing w:line="360" w:lineRule="auto"/>
        <w:ind w:left="1701"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Mereka </w:t>
      </w:r>
      <w:r w:rsidR="00D820B5" w:rsidRPr="007939E2">
        <w:rPr>
          <w:rFonts w:ascii="Arial" w:eastAsia="Calibri" w:hAnsi="Arial" w:cs="Arial"/>
          <w:w w:val="103"/>
          <w:sz w:val="22"/>
          <w:szCs w:val="22"/>
          <w:lang w:val="id-ID"/>
        </w:rPr>
        <w:t>juga mengharapkan seseorang menyampaikan “maaf”</w:t>
      </w:r>
    </w:p>
    <w:p w:rsidR="0029186C" w:rsidRDefault="0029186C" w:rsidP="00227C01">
      <w:pPr>
        <w:pStyle w:val="ListParagraph"/>
        <w:tabs>
          <w:tab w:val="left" w:pos="567"/>
          <w:tab w:val="left" w:pos="2410"/>
        </w:tabs>
        <w:spacing w:line="360" w:lineRule="auto"/>
        <w:ind w:left="1701" w:right="11"/>
        <w:jc w:val="both"/>
        <w:rPr>
          <w:rFonts w:ascii="Arial" w:eastAsia="Calibri" w:hAnsi="Arial" w:cs="Arial"/>
          <w:w w:val="103"/>
          <w:sz w:val="22"/>
          <w:szCs w:val="22"/>
          <w:lang w:val="en-ID"/>
        </w:rPr>
      </w:pPr>
    </w:p>
    <w:p w:rsidR="00227C01" w:rsidRDefault="00227C01" w:rsidP="00227C01">
      <w:pPr>
        <w:pStyle w:val="ListParagraph"/>
        <w:tabs>
          <w:tab w:val="left" w:pos="567"/>
          <w:tab w:val="left" w:pos="2410"/>
        </w:tabs>
        <w:spacing w:line="360" w:lineRule="auto"/>
        <w:ind w:left="1701" w:right="11"/>
        <w:jc w:val="both"/>
        <w:rPr>
          <w:rFonts w:ascii="Arial" w:eastAsia="Calibri" w:hAnsi="Arial" w:cs="Arial"/>
          <w:w w:val="103"/>
          <w:sz w:val="22"/>
          <w:szCs w:val="22"/>
          <w:lang w:val="en-ID"/>
        </w:rPr>
      </w:pPr>
    </w:p>
    <w:p w:rsidR="00227C01" w:rsidRPr="007939E2" w:rsidRDefault="00227C01" w:rsidP="00227C01">
      <w:pPr>
        <w:pStyle w:val="ListParagraph"/>
        <w:tabs>
          <w:tab w:val="left" w:pos="567"/>
          <w:tab w:val="left" w:pos="2410"/>
        </w:tabs>
        <w:spacing w:line="360" w:lineRule="auto"/>
        <w:ind w:left="1701" w:right="11"/>
        <w:jc w:val="both"/>
        <w:rPr>
          <w:rFonts w:ascii="Arial" w:eastAsia="Calibri" w:hAnsi="Arial" w:cs="Arial"/>
          <w:w w:val="103"/>
          <w:sz w:val="22"/>
          <w:szCs w:val="22"/>
          <w:lang w:val="id-ID"/>
        </w:rPr>
      </w:pPr>
    </w:p>
    <w:p w:rsidR="00611ADC" w:rsidRPr="007939E2" w:rsidRDefault="00D820B5" w:rsidP="00F97720">
      <w:pPr>
        <w:pStyle w:val="ListParagraph"/>
        <w:numPr>
          <w:ilvl w:val="0"/>
          <w:numId w:val="46"/>
        </w:numPr>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lastRenderedPageBreak/>
        <w:t xml:space="preserve">Belajar dan berbagi pengalaman tentang keselamatan pasien </w:t>
      </w:r>
    </w:p>
    <w:p w:rsidR="00611ADC" w:rsidRPr="007939E2" w:rsidRDefault="00D820B5" w:rsidP="00B20701">
      <w:pPr>
        <w:pStyle w:val="ListParagraph"/>
        <w:spacing w:line="360" w:lineRule="auto"/>
        <w:ind w:left="426"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Adalah cara melaksanakan kegiatan dengan pembuatan akar masalah atau RCA dari kejadian insiden dengan matrix grading kuning dan merah yang telah dilaporkan ke komite KPRS</w:t>
      </w:r>
    </w:p>
    <w:p w:rsidR="00763D5E" w:rsidRPr="007939E2" w:rsidRDefault="00763D5E" w:rsidP="00B20701">
      <w:pPr>
        <w:pStyle w:val="ListParagraph"/>
        <w:spacing w:line="360" w:lineRule="auto"/>
        <w:ind w:left="426" w:right="11"/>
        <w:jc w:val="both"/>
        <w:rPr>
          <w:rFonts w:ascii="Arial" w:eastAsia="Calibri" w:hAnsi="Arial" w:cs="Arial"/>
          <w:w w:val="103"/>
          <w:sz w:val="22"/>
          <w:szCs w:val="22"/>
          <w:lang w:val="en-ID"/>
        </w:rPr>
      </w:pPr>
    </w:p>
    <w:p w:rsidR="00611ADC" w:rsidRPr="007939E2" w:rsidRDefault="00D820B5" w:rsidP="00F97720">
      <w:pPr>
        <w:pStyle w:val="ListParagraph"/>
        <w:numPr>
          <w:ilvl w:val="0"/>
          <w:numId w:val="46"/>
        </w:numPr>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Cegah cedera melalui implementasi sistem keselamatan pasien </w:t>
      </w:r>
    </w:p>
    <w:p w:rsidR="00611ADC" w:rsidRPr="007939E2" w:rsidRDefault="00D820B5" w:rsidP="00611ADC">
      <w:pPr>
        <w:pStyle w:val="ListParagraph"/>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id-ID"/>
        </w:rPr>
        <w:t>Adalah cara melaksanakan kegiatan dengan menggunakan redesain sistem denga FMEA dengan cara proaktif sebelum insiden terjadi di  rumah sakit</w:t>
      </w:r>
      <w:r w:rsidR="00491D57" w:rsidRPr="007939E2">
        <w:rPr>
          <w:rFonts w:ascii="Arial" w:eastAsia="Calibri" w:hAnsi="Arial" w:cs="Arial"/>
          <w:w w:val="103"/>
          <w:sz w:val="22"/>
          <w:szCs w:val="22"/>
          <w:lang w:val="id-ID"/>
        </w:rPr>
        <w:t>.</w:t>
      </w:r>
    </w:p>
    <w:p w:rsidR="00611ADC" w:rsidRPr="007939E2" w:rsidRDefault="00611ADC" w:rsidP="00611ADC">
      <w:pPr>
        <w:pStyle w:val="ListParagraph"/>
        <w:spacing w:line="360" w:lineRule="auto"/>
        <w:ind w:left="426" w:right="11"/>
        <w:jc w:val="both"/>
        <w:rPr>
          <w:rFonts w:ascii="Arial" w:eastAsia="Calibri" w:hAnsi="Arial" w:cs="Arial"/>
          <w:w w:val="103"/>
          <w:sz w:val="22"/>
          <w:szCs w:val="22"/>
          <w:lang w:val="en-ID"/>
        </w:rPr>
      </w:pPr>
    </w:p>
    <w:p w:rsidR="00611ADC" w:rsidRPr="007939E2" w:rsidRDefault="00611ADC" w:rsidP="00611ADC">
      <w:pPr>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en-ID"/>
        </w:rPr>
        <w:t xml:space="preserve">VI.  </w:t>
      </w:r>
      <w:r w:rsidRPr="007939E2">
        <w:rPr>
          <w:rFonts w:ascii="Arial" w:eastAsia="Calibri" w:hAnsi="Arial" w:cs="Arial"/>
          <w:w w:val="103"/>
          <w:sz w:val="22"/>
          <w:szCs w:val="22"/>
          <w:lang w:val="id-ID"/>
        </w:rPr>
        <w:t xml:space="preserve">Monitoring </w:t>
      </w:r>
      <w:r w:rsidRPr="007939E2">
        <w:rPr>
          <w:rFonts w:ascii="Arial" w:eastAsia="Calibri" w:hAnsi="Arial" w:cs="Arial"/>
          <w:w w:val="103"/>
          <w:sz w:val="22"/>
          <w:szCs w:val="22"/>
          <w:lang w:val="en-ID"/>
        </w:rPr>
        <w:t>d</w:t>
      </w:r>
      <w:r w:rsidR="00D820B5" w:rsidRPr="007939E2">
        <w:rPr>
          <w:rFonts w:ascii="Arial" w:eastAsia="Calibri" w:hAnsi="Arial" w:cs="Arial"/>
          <w:w w:val="103"/>
          <w:sz w:val="22"/>
          <w:szCs w:val="22"/>
          <w:lang w:val="id-ID"/>
        </w:rPr>
        <w:t>an</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 xml:space="preserve"> Evaluasi Penerapan</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Hasil</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 xml:space="preserve"> Kegiatan</w:t>
      </w:r>
      <w:r w:rsidRPr="007939E2">
        <w:rPr>
          <w:rFonts w:ascii="Arial" w:eastAsia="Calibri" w:hAnsi="Arial" w:cs="Arial"/>
          <w:w w:val="103"/>
          <w:sz w:val="22"/>
          <w:szCs w:val="22"/>
          <w:lang w:val="id-ID"/>
        </w:rPr>
        <w:t xml:space="preserve"> </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 xml:space="preserve">Pelaksanaan 6 </w:t>
      </w:r>
      <w:r w:rsidRPr="007939E2">
        <w:rPr>
          <w:rFonts w:ascii="Arial" w:eastAsia="Calibri" w:hAnsi="Arial" w:cs="Arial"/>
          <w:w w:val="103"/>
          <w:sz w:val="22"/>
          <w:szCs w:val="22"/>
          <w:lang w:val="en-ID"/>
        </w:rPr>
        <w:t xml:space="preserve"> </w:t>
      </w:r>
      <w:r w:rsidRPr="007939E2">
        <w:rPr>
          <w:rFonts w:ascii="Arial" w:eastAsia="Calibri" w:hAnsi="Arial" w:cs="Arial"/>
          <w:w w:val="103"/>
          <w:sz w:val="22"/>
          <w:szCs w:val="22"/>
          <w:lang w:val="id-ID"/>
        </w:rPr>
        <w:t>(Enam)</w:t>
      </w:r>
    </w:p>
    <w:p w:rsidR="00D820B5" w:rsidRPr="007939E2" w:rsidRDefault="00692902" w:rsidP="00611ADC">
      <w:pPr>
        <w:spacing w:line="360" w:lineRule="auto"/>
        <w:ind w:right="11"/>
        <w:jc w:val="both"/>
        <w:rPr>
          <w:rFonts w:ascii="Arial" w:eastAsia="Calibri" w:hAnsi="Arial" w:cs="Arial"/>
          <w:w w:val="103"/>
          <w:sz w:val="22"/>
          <w:szCs w:val="22"/>
          <w:lang w:val="id-ID"/>
        </w:rPr>
      </w:pPr>
      <w:r w:rsidRPr="007939E2">
        <w:rPr>
          <w:rFonts w:ascii="Arial" w:eastAsia="Calibri" w:hAnsi="Arial" w:cs="Arial"/>
          <w:w w:val="103"/>
          <w:sz w:val="22"/>
          <w:szCs w:val="22"/>
          <w:lang w:val="id-ID"/>
        </w:rPr>
        <w:t>Sasaran Keselamata P</w:t>
      </w:r>
      <w:r w:rsidR="00D820B5" w:rsidRPr="007939E2">
        <w:rPr>
          <w:rFonts w:ascii="Arial" w:eastAsia="Calibri" w:hAnsi="Arial" w:cs="Arial"/>
          <w:w w:val="103"/>
          <w:sz w:val="22"/>
          <w:szCs w:val="22"/>
          <w:lang w:val="id-ID"/>
        </w:rPr>
        <w:t>asien</w:t>
      </w:r>
    </w:p>
    <w:p w:rsidR="00BA03FE" w:rsidRPr="007939E2" w:rsidRDefault="00883FE8" w:rsidP="00883FE8">
      <w:pPr>
        <w:tabs>
          <w:tab w:val="left" w:pos="567"/>
        </w:tabs>
        <w:spacing w:line="360" w:lineRule="auto"/>
        <w:ind w:right="11"/>
        <w:jc w:val="both"/>
        <w:rPr>
          <w:rFonts w:ascii="Arial" w:eastAsia="Calibri" w:hAnsi="Arial" w:cs="Arial"/>
          <w:w w:val="103"/>
          <w:sz w:val="22"/>
          <w:szCs w:val="22"/>
          <w:lang w:val="en-ID"/>
        </w:rPr>
      </w:pPr>
      <w:r w:rsidRPr="007939E2">
        <w:rPr>
          <w:rFonts w:ascii="Arial" w:eastAsia="Calibri" w:hAnsi="Arial" w:cs="Arial"/>
          <w:w w:val="103"/>
          <w:sz w:val="22"/>
          <w:szCs w:val="22"/>
          <w:lang w:val="en-ID"/>
        </w:rPr>
        <w:tab/>
      </w:r>
      <w:r w:rsidR="00D820B5" w:rsidRPr="007939E2">
        <w:rPr>
          <w:rFonts w:ascii="Arial" w:eastAsia="Calibri" w:hAnsi="Arial" w:cs="Arial"/>
          <w:w w:val="103"/>
          <w:sz w:val="22"/>
          <w:szCs w:val="22"/>
          <w:lang w:val="id-ID"/>
        </w:rPr>
        <w:t>Meliputi sasaran terdiri atas kegiatan yang melibatkan unit terkait dengan komite keselamatan pasien terdiri atas koordinasi,</w:t>
      </w:r>
      <w:r w:rsidR="00692902" w:rsidRPr="007939E2">
        <w:rPr>
          <w:rFonts w:ascii="Arial" w:eastAsia="Calibri" w:hAnsi="Arial" w:cs="Arial"/>
          <w:w w:val="103"/>
          <w:sz w:val="22"/>
          <w:szCs w:val="22"/>
          <w:lang w:val="id-ID"/>
        </w:rPr>
        <w:t xml:space="preserve"> </w:t>
      </w:r>
      <w:r w:rsidR="00D820B5" w:rsidRPr="007939E2">
        <w:rPr>
          <w:rFonts w:ascii="Arial" w:eastAsia="Calibri" w:hAnsi="Arial" w:cs="Arial"/>
          <w:w w:val="103"/>
          <w:sz w:val="22"/>
          <w:szCs w:val="22"/>
          <w:lang w:val="id-ID"/>
        </w:rPr>
        <w:t>pelaporan hasil kegiatan dan monitoring evaluasi dan tindak lanjut tenta</w:t>
      </w:r>
      <w:r w:rsidR="00692902" w:rsidRPr="007939E2">
        <w:rPr>
          <w:rFonts w:ascii="Arial" w:eastAsia="Calibri" w:hAnsi="Arial" w:cs="Arial"/>
          <w:w w:val="103"/>
          <w:sz w:val="22"/>
          <w:szCs w:val="22"/>
          <w:lang w:val="id-ID"/>
        </w:rPr>
        <w:t>n</w:t>
      </w:r>
      <w:r w:rsidR="00D820B5" w:rsidRPr="007939E2">
        <w:rPr>
          <w:rFonts w:ascii="Arial" w:eastAsia="Calibri" w:hAnsi="Arial" w:cs="Arial"/>
          <w:w w:val="103"/>
          <w:sz w:val="22"/>
          <w:szCs w:val="22"/>
          <w:lang w:val="id-ID"/>
        </w:rPr>
        <w:t>g :</w:t>
      </w:r>
    </w:p>
    <w:p w:rsidR="00BA03FE" w:rsidRPr="007939E2" w:rsidRDefault="00227C01"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id-ID"/>
        </w:rPr>
      </w:pPr>
      <w:r>
        <w:rPr>
          <w:rFonts w:ascii="Arial" w:eastAsia="Calibri" w:hAnsi="Arial" w:cs="Arial"/>
          <w:w w:val="103"/>
          <w:sz w:val="22"/>
          <w:szCs w:val="22"/>
          <w:lang w:val="id-ID"/>
        </w:rPr>
        <w:t>Sasaran 1</w:t>
      </w:r>
      <w:r>
        <w:rPr>
          <w:rFonts w:ascii="Arial" w:eastAsia="Calibri" w:hAnsi="Arial" w:cs="Arial"/>
          <w:w w:val="103"/>
          <w:sz w:val="22"/>
          <w:szCs w:val="22"/>
          <w:lang w:val="en-ID"/>
        </w:rPr>
        <w:tab/>
      </w:r>
      <w:r w:rsidR="00D820B5" w:rsidRPr="007939E2">
        <w:rPr>
          <w:rFonts w:ascii="Arial" w:eastAsia="Calibri" w:hAnsi="Arial" w:cs="Arial"/>
          <w:w w:val="103"/>
          <w:sz w:val="22"/>
          <w:szCs w:val="22"/>
          <w:lang w:val="id-ID"/>
        </w:rPr>
        <w:t>: Ketepatan Identifikasi Pasien</w:t>
      </w:r>
    </w:p>
    <w:p w:rsidR="000B2809" w:rsidRPr="007939E2" w:rsidRDefault="00D820B5"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Sasaran II </w:t>
      </w:r>
      <w:r w:rsidR="00227C01">
        <w:rPr>
          <w:rFonts w:ascii="Arial" w:eastAsia="Calibri" w:hAnsi="Arial" w:cs="Arial"/>
          <w:w w:val="103"/>
          <w:sz w:val="22"/>
          <w:szCs w:val="22"/>
          <w:lang w:val="en-ID"/>
        </w:rPr>
        <w:tab/>
      </w:r>
      <w:r w:rsidRPr="007939E2">
        <w:rPr>
          <w:rFonts w:ascii="Arial" w:eastAsia="Calibri" w:hAnsi="Arial" w:cs="Arial"/>
          <w:w w:val="103"/>
          <w:sz w:val="22"/>
          <w:szCs w:val="22"/>
          <w:lang w:val="id-ID"/>
        </w:rPr>
        <w:t>: Peningkatan Komunikasi yang Efektif</w:t>
      </w:r>
    </w:p>
    <w:p w:rsidR="00227C01" w:rsidRPr="00227C01" w:rsidRDefault="00D820B5" w:rsidP="00227C01">
      <w:pPr>
        <w:pStyle w:val="ListParagraph"/>
        <w:numPr>
          <w:ilvl w:val="0"/>
          <w:numId w:val="190"/>
        </w:numPr>
        <w:tabs>
          <w:tab w:val="left" w:pos="1701"/>
        </w:tabs>
        <w:spacing w:line="360" w:lineRule="auto"/>
        <w:ind w:left="426" w:right="11" w:hanging="426"/>
        <w:rPr>
          <w:rFonts w:ascii="Arial" w:eastAsia="Calibri" w:hAnsi="Arial" w:cs="Arial"/>
          <w:w w:val="103"/>
          <w:sz w:val="22"/>
          <w:szCs w:val="22"/>
          <w:lang w:val="id-ID"/>
        </w:rPr>
      </w:pPr>
      <w:r w:rsidRPr="007939E2">
        <w:rPr>
          <w:rFonts w:ascii="Arial" w:eastAsia="Calibri" w:hAnsi="Arial" w:cs="Arial"/>
          <w:w w:val="103"/>
          <w:sz w:val="22"/>
          <w:szCs w:val="22"/>
          <w:lang w:val="id-ID"/>
        </w:rPr>
        <w:t>Sasaran I</w:t>
      </w:r>
      <w:r w:rsidR="00227C01">
        <w:rPr>
          <w:rFonts w:ascii="Arial" w:eastAsia="Calibri" w:hAnsi="Arial" w:cs="Arial"/>
          <w:w w:val="103"/>
          <w:sz w:val="22"/>
          <w:szCs w:val="22"/>
          <w:lang w:val="id-ID"/>
        </w:rPr>
        <w:t>II</w:t>
      </w:r>
      <w:r w:rsidR="00227C01">
        <w:rPr>
          <w:rFonts w:ascii="Arial" w:eastAsia="Calibri" w:hAnsi="Arial" w:cs="Arial"/>
          <w:w w:val="103"/>
          <w:sz w:val="22"/>
          <w:szCs w:val="22"/>
          <w:lang w:val="en-ID"/>
        </w:rPr>
        <w:tab/>
      </w:r>
      <w:r w:rsidR="00227C01">
        <w:rPr>
          <w:rFonts w:ascii="Arial" w:eastAsia="Calibri" w:hAnsi="Arial" w:cs="Arial"/>
          <w:w w:val="103"/>
          <w:sz w:val="22"/>
          <w:szCs w:val="22"/>
          <w:lang w:val="id-ID"/>
        </w:rPr>
        <w:t>:</w:t>
      </w:r>
      <w:r w:rsidR="00227C01">
        <w:rPr>
          <w:rFonts w:ascii="Arial" w:eastAsia="Calibri" w:hAnsi="Arial" w:cs="Arial"/>
          <w:w w:val="103"/>
          <w:sz w:val="22"/>
          <w:szCs w:val="22"/>
          <w:lang w:val="en-ID"/>
        </w:rPr>
        <w:t xml:space="preserve"> </w:t>
      </w:r>
      <w:r w:rsidR="00D36431" w:rsidRPr="007939E2">
        <w:rPr>
          <w:rFonts w:ascii="Arial" w:eastAsia="Calibri" w:hAnsi="Arial" w:cs="Arial"/>
          <w:w w:val="103"/>
          <w:sz w:val="22"/>
          <w:szCs w:val="22"/>
          <w:lang w:val="id-ID"/>
        </w:rPr>
        <w:t xml:space="preserve">Peningkatan Keamanan Obat </w:t>
      </w:r>
      <w:r w:rsidRPr="007939E2">
        <w:rPr>
          <w:rFonts w:ascii="Arial" w:eastAsia="Calibri" w:hAnsi="Arial" w:cs="Arial"/>
          <w:w w:val="103"/>
          <w:sz w:val="22"/>
          <w:szCs w:val="22"/>
          <w:lang w:val="id-ID"/>
        </w:rPr>
        <w:t>Yang Perlu diwaspadai (</w:t>
      </w:r>
      <w:r w:rsidRPr="007939E2">
        <w:rPr>
          <w:rFonts w:ascii="Arial" w:eastAsia="Calibri" w:hAnsi="Arial" w:cs="Arial"/>
          <w:i/>
          <w:w w:val="103"/>
          <w:sz w:val="22"/>
          <w:szCs w:val="22"/>
          <w:lang w:val="id-ID"/>
        </w:rPr>
        <w:t xml:space="preserve">high allert </w:t>
      </w:r>
    </w:p>
    <w:p w:rsidR="00D820B5" w:rsidRPr="007939E2" w:rsidRDefault="00D820B5" w:rsidP="00227C01">
      <w:pPr>
        <w:pStyle w:val="ListParagraph"/>
        <w:tabs>
          <w:tab w:val="left" w:pos="1701"/>
        </w:tabs>
        <w:spacing w:line="360" w:lineRule="auto"/>
        <w:ind w:left="1843" w:right="11"/>
        <w:rPr>
          <w:rFonts w:ascii="Arial" w:eastAsia="Calibri" w:hAnsi="Arial" w:cs="Arial"/>
          <w:w w:val="103"/>
          <w:sz w:val="22"/>
          <w:szCs w:val="22"/>
          <w:lang w:val="id-ID"/>
        </w:rPr>
      </w:pPr>
      <w:r w:rsidRPr="007939E2">
        <w:rPr>
          <w:rFonts w:ascii="Arial" w:eastAsia="Calibri" w:hAnsi="Arial" w:cs="Arial"/>
          <w:i/>
          <w:w w:val="103"/>
          <w:sz w:val="22"/>
          <w:szCs w:val="22"/>
          <w:lang w:val="id-ID"/>
        </w:rPr>
        <w:t>medications</w:t>
      </w:r>
      <w:r w:rsidRPr="007939E2">
        <w:rPr>
          <w:rFonts w:ascii="Arial" w:eastAsia="Calibri" w:hAnsi="Arial" w:cs="Arial"/>
          <w:w w:val="103"/>
          <w:sz w:val="22"/>
          <w:szCs w:val="22"/>
          <w:lang w:val="id-ID"/>
        </w:rPr>
        <w:t>)</w:t>
      </w:r>
    </w:p>
    <w:p w:rsidR="00A75987" w:rsidRPr="007939E2" w:rsidRDefault="002E254C"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Sasaran IV </w:t>
      </w:r>
      <w:r w:rsidR="00227C01">
        <w:rPr>
          <w:rFonts w:ascii="Arial" w:eastAsia="Calibri" w:hAnsi="Arial" w:cs="Arial"/>
          <w:w w:val="103"/>
          <w:sz w:val="22"/>
          <w:szCs w:val="22"/>
          <w:lang w:val="en-ID"/>
        </w:rPr>
        <w:tab/>
      </w:r>
      <w:r w:rsidRPr="007939E2">
        <w:rPr>
          <w:rFonts w:ascii="Arial" w:eastAsia="Calibri" w:hAnsi="Arial" w:cs="Arial"/>
          <w:w w:val="103"/>
          <w:sz w:val="22"/>
          <w:szCs w:val="22"/>
          <w:lang w:val="id-ID"/>
        </w:rPr>
        <w:t>: Kepastian Tepat Lokasi, Tepat Prosedur, Te</w:t>
      </w:r>
      <w:r w:rsidR="00D820B5" w:rsidRPr="007939E2">
        <w:rPr>
          <w:rFonts w:ascii="Arial" w:eastAsia="Calibri" w:hAnsi="Arial" w:cs="Arial"/>
          <w:w w:val="103"/>
          <w:sz w:val="22"/>
          <w:szCs w:val="22"/>
          <w:lang w:val="id-ID"/>
        </w:rPr>
        <w:t>pat Pasien Operasi</w:t>
      </w:r>
    </w:p>
    <w:p w:rsidR="00D820B5" w:rsidRPr="007939E2" w:rsidRDefault="00D820B5"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id-ID"/>
        </w:rPr>
      </w:pPr>
      <w:r w:rsidRPr="007939E2">
        <w:rPr>
          <w:rFonts w:ascii="Arial" w:eastAsia="Calibri" w:hAnsi="Arial" w:cs="Arial"/>
          <w:w w:val="103"/>
          <w:sz w:val="22"/>
          <w:szCs w:val="22"/>
          <w:lang w:val="id-ID"/>
        </w:rPr>
        <w:t xml:space="preserve">Sasaran V </w:t>
      </w:r>
      <w:r w:rsidR="00227C01">
        <w:rPr>
          <w:rFonts w:ascii="Arial" w:eastAsia="Calibri" w:hAnsi="Arial" w:cs="Arial"/>
          <w:w w:val="103"/>
          <w:sz w:val="22"/>
          <w:szCs w:val="22"/>
          <w:lang w:val="en-ID"/>
        </w:rPr>
        <w:tab/>
      </w:r>
      <w:r w:rsidRPr="007939E2">
        <w:rPr>
          <w:rFonts w:ascii="Arial" w:eastAsia="Calibri" w:hAnsi="Arial" w:cs="Arial"/>
          <w:w w:val="103"/>
          <w:sz w:val="22"/>
          <w:szCs w:val="22"/>
          <w:lang w:val="id-ID"/>
        </w:rPr>
        <w:t>: Pengurangan Risiko Infeksi Terkait Pelayanan Kesehatan</w:t>
      </w:r>
    </w:p>
    <w:p w:rsidR="00A84FE2" w:rsidRPr="007939E2" w:rsidRDefault="00D820B5" w:rsidP="00227C01">
      <w:pPr>
        <w:pStyle w:val="ListParagraph"/>
        <w:numPr>
          <w:ilvl w:val="0"/>
          <w:numId w:val="190"/>
        </w:numPr>
        <w:tabs>
          <w:tab w:val="left" w:pos="1701"/>
        </w:tabs>
        <w:spacing w:line="360" w:lineRule="auto"/>
        <w:ind w:left="426" w:right="11" w:hanging="426"/>
        <w:jc w:val="both"/>
        <w:rPr>
          <w:rFonts w:ascii="Arial" w:eastAsia="Calibri" w:hAnsi="Arial" w:cs="Arial"/>
          <w:w w:val="103"/>
          <w:sz w:val="22"/>
          <w:szCs w:val="22"/>
          <w:lang w:val="en-ID"/>
        </w:rPr>
      </w:pPr>
      <w:r w:rsidRPr="007939E2">
        <w:rPr>
          <w:rFonts w:ascii="Arial" w:eastAsia="Calibri" w:hAnsi="Arial" w:cs="Arial"/>
          <w:w w:val="103"/>
          <w:sz w:val="22"/>
          <w:szCs w:val="22"/>
          <w:lang w:val="id-ID"/>
        </w:rPr>
        <w:t xml:space="preserve">Sasaran VI </w:t>
      </w:r>
      <w:r w:rsidR="00227C01">
        <w:rPr>
          <w:rFonts w:ascii="Arial" w:eastAsia="Calibri" w:hAnsi="Arial" w:cs="Arial"/>
          <w:w w:val="103"/>
          <w:sz w:val="22"/>
          <w:szCs w:val="22"/>
          <w:lang w:val="en-ID"/>
        </w:rPr>
        <w:tab/>
      </w:r>
      <w:r w:rsidRPr="007939E2">
        <w:rPr>
          <w:rFonts w:ascii="Arial" w:eastAsia="Calibri" w:hAnsi="Arial" w:cs="Arial"/>
          <w:w w:val="103"/>
          <w:sz w:val="22"/>
          <w:szCs w:val="22"/>
          <w:lang w:val="id-ID"/>
        </w:rPr>
        <w:t>: Pengurangan Resiko Pasien Jatuh</w:t>
      </w:r>
    </w:p>
    <w:p w:rsidR="00161B07" w:rsidRDefault="00161B07" w:rsidP="00A84FE2">
      <w:pPr>
        <w:pStyle w:val="ListParagraph"/>
        <w:spacing w:line="360" w:lineRule="auto"/>
        <w:ind w:left="426" w:right="11"/>
        <w:jc w:val="both"/>
        <w:rPr>
          <w:rFonts w:ascii="Arial" w:eastAsia="Calibri" w:hAnsi="Arial" w:cs="Arial"/>
          <w:w w:val="103"/>
          <w:sz w:val="22"/>
          <w:szCs w:val="22"/>
          <w:lang w:val="en-ID"/>
        </w:rPr>
      </w:pPr>
      <w:r w:rsidRPr="007939E2">
        <w:rPr>
          <w:rFonts w:ascii="Arial" w:eastAsia="Calibri" w:hAnsi="Arial" w:cs="Arial"/>
          <w:w w:val="103"/>
          <w:sz w:val="22"/>
          <w:szCs w:val="22"/>
          <w:lang w:val="en-ID"/>
        </w:rPr>
        <w:t>M</w:t>
      </w:r>
      <w:r w:rsidR="00D820B5" w:rsidRPr="007939E2">
        <w:rPr>
          <w:rFonts w:ascii="Arial" w:eastAsia="Calibri" w:hAnsi="Arial" w:cs="Arial"/>
          <w:w w:val="103"/>
          <w:sz w:val="22"/>
          <w:szCs w:val="22"/>
          <w:lang w:val="id-ID"/>
        </w:rPr>
        <w:t>enggunakan format investigasi pasien jatuh untuk mengetahui faktor intrinsik dan ekstrinsik yang berkontribusi terhadap jatuhnya pasien</w:t>
      </w:r>
    </w:p>
    <w:p w:rsidR="00227C01" w:rsidRPr="00227C01" w:rsidRDefault="00227C01" w:rsidP="00A84FE2">
      <w:pPr>
        <w:pStyle w:val="ListParagraph"/>
        <w:spacing w:line="360" w:lineRule="auto"/>
        <w:ind w:left="426" w:right="11"/>
        <w:jc w:val="both"/>
        <w:rPr>
          <w:rFonts w:ascii="Arial" w:eastAsia="Calibri" w:hAnsi="Arial" w:cs="Arial"/>
          <w:w w:val="103"/>
          <w:sz w:val="22"/>
          <w:szCs w:val="22"/>
          <w:lang w:val="en-ID"/>
        </w:rPr>
      </w:pPr>
    </w:p>
    <w:p w:rsidR="00D820B5" w:rsidRPr="007939E2" w:rsidRDefault="00D820B5" w:rsidP="00227C01">
      <w:pPr>
        <w:pStyle w:val="ListParagraph"/>
        <w:spacing w:line="360" w:lineRule="auto"/>
        <w:ind w:left="0" w:right="11" w:firstLine="556"/>
        <w:jc w:val="both"/>
        <w:rPr>
          <w:rFonts w:ascii="Arial" w:eastAsia="Calibri" w:hAnsi="Arial" w:cs="Arial"/>
          <w:w w:val="103"/>
          <w:sz w:val="22"/>
          <w:szCs w:val="22"/>
          <w:lang w:val="id-ID"/>
        </w:rPr>
      </w:pPr>
      <w:r w:rsidRPr="007939E2">
        <w:rPr>
          <w:rFonts w:ascii="Arial" w:eastAsia="Calibri" w:hAnsi="Arial" w:cs="Arial"/>
          <w:w w:val="103"/>
          <w:sz w:val="22"/>
          <w:szCs w:val="22"/>
          <w:lang w:val="id-ID"/>
        </w:rPr>
        <w:t>Meliputi sasaran terdiri atas kegiatan yang melibatkan unit terkait dan komite keselamatan pasien terdiri atas koordinasi, pelaporan hasil kegiatan dan monitoring evaluasi dan tindak lanjut terdiri atas :</w:t>
      </w:r>
    </w:p>
    <w:p w:rsidR="00D820B5" w:rsidRPr="007939E2" w:rsidRDefault="005429BB" w:rsidP="00227C01">
      <w:pPr>
        <w:pStyle w:val="ListParagraph"/>
        <w:numPr>
          <w:ilvl w:val="0"/>
          <w:numId w:val="128"/>
        </w:numPr>
        <w:spacing w:line="360" w:lineRule="auto"/>
        <w:ind w:left="425" w:right="11" w:hanging="425"/>
        <w:jc w:val="both"/>
        <w:rPr>
          <w:rFonts w:ascii="Arial" w:eastAsia="Calibri" w:hAnsi="Arial" w:cs="Arial"/>
          <w:w w:val="103"/>
          <w:sz w:val="22"/>
          <w:szCs w:val="22"/>
          <w:lang w:val="id-ID"/>
        </w:rPr>
      </w:pPr>
      <w:r w:rsidRPr="007939E2">
        <w:rPr>
          <w:rFonts w:ascii="Arial" w:eastAsia="Calibri" w:hAnsi="Arial" w:cs="Arial"/>
          <w:w w:val="103"/>
          <w:sz w:val="22"/>
          <w:szCs w:val="22"/>
          <w:lang w:val="id-ID"/>
        </w:rPr>
        <w:t>Pelaporan insiden</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sentinel, KTD,</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KTC,</w:t>
      </w:r>
      <w:r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KNC</w:t>
      </w:r>
      <w:r w:rsidRPr="007939E2">
        <w:rPr>
          <w:rFonts w:ascii="Arial" w:eastAsia="Calibri" w:hAnsi="Arial" w:cs="Arial"/>
          <w:w w:val="103"/>
          <w:sz w:val="22"/>
          <w:szCs w:val="22"/>
          <w:lang w:val="en-ID"/>
        </w:rPr>
        <w:t>)</w:t>
      </w:r>
      <w:r w:rsidR="00D820B5" w:rsidRPr="007939E2">
        <w:rPr>
          <w:rFonts w:ascii="Arial" w:eastAsia="Calibri" w:hAnsi="Arial" w:cs="Arial"/>
          <w:w w:val="103"/>
          <w:sz w:val="22"/>
          <w:szCs w:val="22"/>
          <w:lang w:val="id-ID"/>
        </w:rPr>
        <w:t xml:space="preserve"> dari masing</w:t>
      </w:r>
      <w:r w:rsidR="00F12877" w:rsidRPr="007939E2">
        <w:rPr>
          <w:rFonts w:ascii="Arial" w:eastAsia="Calibri" w:hAnsi="Arial" w:cs="Arial"/>
          <w:w w:val="103"/>
          <w:sz w:val="22"/>
          <w:szCs w:val="22"/>
          <w:lang w:val="en-ID"/>
        </w:rPr>
        <w:t xml:space="preserve"> </w:t>
      </w:r>
      <w:r w:rsidR="00D820B5" w:rsidRPr="007939E2">
        <w:rPr>
          <w:rFonts w:ascii="Arial" w:eastAsia="Calibri" w:hAnsi="Arial" w:cs="Arial"/>
          <w:w w:val="103"/>
          <w:sz w:val="22"/>
          <w:szCs w:val="22"/>
          <w:lang w:val="id-ID"/>
        </w:rPr>
        <w:t>-masing unit</w:t>
      </w:r>
    </w:p>
    <w:p w:rsidR="00F12877" w:rsidRPr="007939E2" w:rsidRDefault="005429BB" w:rsidP="00227C01">
      <w:pPr>
        <w:pStyle w:val="ListParagraph"/>
        <w:numPr>
          <w:ilvl w:val="0"/>
          <w:numId w:val="129"/>
        </w:numPr>
        <w:spacing w:line="360" w:lineRule="auto"/>
        <w:ind w:left="851" w:right="341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Kejadian sentinel</w:t>
      </w:r>
    </w:p>
    <w:p w:rsidR="00F12877" w:rsidRPr="007939E2" w:rsidRDefault="005429BB" w:rsidP="00227C01">
      <w:pPr>
        <w:pStyle w:val="ListParagraph"/>
        <w:spacing w:line="360" w:lineRule="auto"/>
        <w:ind w:left="851" w:right="11" w:firstLine="567"/>
        <w:jc w:val="both"/>
        <w:rPr>
          <w:rFonts w:ascii="Arial" w:eastAsia="Calibri" w:hAnsi="Arial" w:cs="Arial"/>
          <w:spacing w:val="-1"/>
          <w:sz w:val="22"/>
          <w:szCs w:val="22"/>
          <w:lang w:val="en-ID"/>
        </w:rPr>
      </w:pPr>
      <w:r w:rsidRPr="007939E2">
        <w:rPr>
          <w:rFonts w:ascii="Arial" w:eastAsia="Calibri" w:hAnsi="Arial" w:cs="Arial"/>
          <w:i/>
          <w:spacing w:val="-1"/>
          <w:sz w:val="22"/>
          <w:szCs w:val="22"/>
          <w:lang w:val="id-ID"/>
        </w:rPr>
        <w:t>Kejadian sentinel</w:t>
      </w:r>
      <w:r w:rsidRPr="007939E2">
        <w:rPr>
          <w:rFonts w:ascii="Arial" w:eastAsia="Calibri" w:hAnsi="Arial" w:cs="Arial"/>
          <w:spacing w:val="-1"/>
          <w:sz w:val="22"/>
          <w:szCs w:val="22"/>
          <w:lang w:val="id-ID"/>
        </w:rPr>
        <w:t xml:space="preserve"> adalah kejadian tak terduga (KTD) yang mengakibatkan kematian atau cedera yang serius/kehilangan fungsi utama fisik secara permanen yang tidak terikat dengan proses alami penyakit pasien atau kondisi yang mendasarinya.</w:t>
      </w:r>
    </w:p>
    <w:p w:rsidR="00F12877" w:rsidRPr="007939E2" w:rsidRDefault="005429BB" w:rsidP="00227C01">
      <w:pPr>
        <w:pStyle w:val="ListParagraph"/>
        <w:spacing w:line="360" w:lineRule="auto"/>
        <w:ind w:left="851" w:right="11"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Kejadian sentinel harus di laporkan dari unit pelayanan rumah sakit ke Komite Keselamatan Pasien Rumah Sakit dalam waktu 1</w:t>
      </w:r>
      <w:r w:rsidR="00D34B8C"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X</w:t>
      </w:r>
      <w:r w:rsidR="00D34B8C"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24 Jam, setelah terjadinya insiden, dengan melengkapi Formulir Laporan Insiden.</w:t>
      </w:r>
    </w:p>
    <w:p w:rsidR="00F12877" w:rsidRPr="007939E2" w:rsidRDefault="005429BB" w:rsidP="00227C01">
      <w:pPr>
        <w:pStyle w:val="ListParagraph"/>
        <w:spacing w:line="360" w:lineRule="auto"/>
        <w:ind w:left="851" w:right="11"/>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 xml:space="preserve">Kejadian </w:t>
      </w:r>
      <w:r w:rsidRPr="007939E2">
        <w:rPr>
          <w:rFonts w:ascii="Arial" w:eastAsia="Calibri" w:hAnsi="Arial" w:cs="Arial"/>
          <w:i/>
          <w:spacing w:val="-1"/>
          <w:sz w:val="22"/>
          <w:szCs w:val="22"/>
          <w:lang w:val="id-ID"/>
        </w:rPr>
        <w:t>sentinel</w:t>
      </w:r>
      <w:r w:rsidRPr="007939E2">
        <w:rPr>
          <w:rFonts w:ascii="Arial" w:eastAsia="Calibri" w:hAnsi="Arial" w:cs="Arial"/>
          <w:spacing w:val="-1"/>
          <w:sz w:val="22"/>
          <w:szCs w:val="22"/>
          <w:lang w:val="id-ID"/>
        </w:rPr>
        <w:t xml:space="preserve"> yang ha</w:t>
      </w:r>
      <w:r w:rsidR="00F12877" w:rsidRPr="007939E2">
        <w:rPr>
          <w:rFonts w:ascii="Arial" w:eastAsia="Calibri" w:hAnsi="Arial" w:cs="Arial"/>
          <w:spacing w:val="-1"/>
          <w:sz w:val="22"/>
          <w:szCs w:val="22"/>
          <w:lang w:val="id-ID"/>
        </w:rPr>
        <w:t>rus dilaporkan antara lain :</w:t>
      </w:r>
    </w:p>
    <w:p w:rsidR="00F12877"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Kematian yang tidak teratasi yang tidak berhubungan dengan proses penyakit</w:t>
      </w:r>
    </w:p>
    <w:p w:rsidR="00F12877"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Kehilangan permanen dari fungsi fisiologis pasien yang tidak berhubungan dengan proses penyakit</w:t>
      </w:r>
    </w:p>
    <w:p w:rsidR="00F12877"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Salah lokasi,prosedur dan salah pasien saat pembenahan</w:t>
      </w:r>
    </w:p>
    <w:p w:rsidR="00F12877"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Penculikan bayi, salah identifikasi bayi</w:t>
      </w:r>
    </w:p>
    <w:p w:rsidR="005429BB" w:rsidRPr="007939E2" w:rsidRDefault="005429BB" w:rsidP="00227C01">
      <w:pPr>
        <w:pStyle w:val="ListParagraph"/>
        <w:numPr>
          <w:ilvl w:val="0"/>
          <w:numId w:val="101"/>
        </w:numPr>
        <w:spacing w:line="360" w:lineRule="auto"/>
        <w:ind w:left="1134" w:right="11" w:hanging="26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Kekerasan</w:t>
      </w:r>
      <w:r w:rsidR="00F128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F128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P</w:t>
      </w:r>
      <w:r w:rsidR="00F12877" w:rsidRPr="007939E2">
        <w:rPr>
          <w:rFonts w:ascii="Arial" w:eastAsia="Calibri" w:hAnsi="Arial" w:cs="Arial"/>
          <w:spacing w:val="-1"/>
          <w:sz w:val="22"/>
          <w:szCs w:val="22"/>
          <w:lang w:val="id-ID"/>
        </w:rPr>
        <w:t>emerkosaan di tempat kerja yang</w:t>
      </w:r>
      <w:r w:rsidR="00F128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mengakibatkan kematian, cacat permanen, dan kasus bunuh diri di rumah sakit</w:t>
      </w:r>
    </w:p>
    <w:p w:rsidR="00F12877" w:rsidRPr="007939E2" w:rsidRDefault="005429BB" w:rsidP="00227C01">
      <w:pPr>
        <w:pStyle w:val="ListParagraph"/>
        <w:numPr>
          <w:ilvl w:val="0"/>
          <w:numId w:val="129"/>
        </w:numPr>
        <w:spacing w:line="360" w:lineRule="auto"/>
        <w:ind w:left="851" w:right="11"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Kejadian Tidak Diharapkan (KTD)</w:t>
      </w:r>
    </w:p>
    <w:p w:rsidR="00F12877" w:rsidRPr="007939E2" w:rsidRDefault="005429BB" w:rsidP="00227C01">
      <w:pPr>
        <w:pStyle w:val="ListParagraph"/>
        <w:spacing w:line="360" w:lineRule="auto"/>
        <w:ind w:left="851" w:right="11"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 xml:space="preserve">Kejadian tidak diharapkan/KTD atau </w:t>
      </w:r>
      <w:r w:rsidRPr="007939E2">
        <w:rPr>
          <w:rFonts w:ascii="Arial" w:eastAsia="Calibri" w:hAnsi="Arial" w:cs="Arial"/>
          <w:i/>
          <w:spacing w:val="-1"/>
          <w:sz w:val="22"/>
          <w:szCs w:val="22"/>
          <w:lang w:val="id-ID"/>
        </w:rPr>
        <w:t xml:space="preserve">Adverse event </w:t>
      </w:r>
      <w:r w:rsidRPr="007939E2">
        <w:rPr>
          <w:rFonts w:ascii="Arial" w:eastAsia="Calibri" w:hAnsi="Arial" w:cs="Arial"/>
          <w:spacing w:val="-1"/>
          <w:sz w:val="22"/>
          <w:szCs w:val="22"/>
          <w:lang w:val="id-ID"/>
        </w:rPr>
        <w:t>adalah insiden yang mengakibatkan cedera pada pasien</w:t>
      </w:r>
      <w:r w:rsidR="00F128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Kejadian Tidak Diharapkan</w:t>
      </w:r>
      <w:r w:rsidR="00D34B8C"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D34B8C"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KTD (</w:t>
      </w:r>
      <w:r w:rsidRPr="007939E2">
        <w:rPr>
          <w:rFonts w:ascii="Arial" w:eastAsia="Calibri" w:hAnsi="Arial" w:cs="Arial"/>
          <w:i/>
          <w:spacing w:val="-1"/>
          <w:sz w:val="22"/>
          <w:szCs w:val="22"/>
          <w:lang w:val="id-ID"/>
        </w:rPr>
        <w:t>Adverse event</w:t>
      </w:r>
      <w:r w:rsidRPr="007939E2">
        <w:rPr>
          <w:rFonts w:ascii="Arial" w:eastAsia="Calibri" w:hAnsi="Arial" w:cs="Arial"/>
          <w:spacing w:val="-1"/>
          <w:sz w:val="22"/>
          <w:szCs w:val="22"/>
          <w:lang w:val="id-ID"/>
        </w:rPr>
        <w:t>) harus dilaporkan dari unit pelayanan rumah sakit ke Komite Keselamatan Pasien Rumah S</w:t>
      </w:r>
      <w:r w:rsidR="00F12877" w:rsidRPr="007939E2">
        <w:rPr>
          <w:rFonts w:ascii="Arial" w:eastAsia="Calibri" w:hAnsi="Arial" w:cs="Arial"/>
          <w:spacing w:val="-1"/>
          <w:sz w:val="22"/>
          <w:szCs w:val="22"/>
          <w:lang w:val="id-ID"/>
        </w:rPr>
        <w:t>akit</w:t>
      </w:r>
      <w:r w:rsidR="00D34B8C" w:rsidRPr="007939E2">
        <w:rPr>
          <w:rFonts w:ascii="Arial" w:eastAsia="Calibri" w:hAnsi="Arial" w:cs="Arial"/>
          <w:spacing w:val="-1"/>
          <w:sz w:val="22"/>
          <w:szCs w:val="22"/>
          <w:lang w:val="en-ID"/>
        </w:rPr>
        <w:t xml:space="preserve"> </w:t>
      </w:r>
      <w:r w:rsidR="00F12877" w:rsidRPr="007939E2">
        <w:rPr>
          <w:rFonts w:ascii="Arial" w:eastAsia="Calibri" w:hAnsi="Arial" w:cs="Arial"/>
          <w:spacing w:val="-1"/>
          <w:sz w:val="22"/>
          <w:szCs w:val="22"/>
          <w:lang w:val="id-ID"/>
        </w:rPr>
        <w:t>/</w:t>
      </w:r>
      <w:r w:rsidR="00D34B8C" w:rsidRPr="007939E2">
        <w:rPr>
          <w:rFonts w:ascii="Arial" w:eastAsia="Calibri" w:hAnsi="Arial" w:cs="Arial"/>
          <w:spacing w:val="-1"/>
          <w:sz w:val="22"/>
          <w:szCs w:val="22"/>
          <w:lang w:val="en-ID"/>
        </w:rPr>
        <w:t xml:space="preserve"> </w:t>
      </w:r>
      <w:r w:rsidR="00F12877" w:rsidRPr="007939E2">
        <w:rPr>
          <w:rFonts w:ascii="Arial" w:eastAsia="Calibri" w:hAnsi="Arial" w:cs="Arial"/>
          <w:spacing w:val="-1"/>
          <w:sz w:val="22"/>
          <w:szCs w:val="22"/>
          <w:lang w:val="id-ID"/>
        </w:rPr>
        <w:t>KKPRS dalam waktu</w:t>
      </w:r>
      <w:r w:rsidR="00F12877" w:rsidRPr="007939E2">
        <w:rPr>
          <w:rFonts w:ascii="Arial" w:eastAsia="Calibri" w:hAnsi="Arial" w:cs="Arial"/>
          <w:spacing w:val="-1"/>
          <w:sz w:val="22"/>
          <w:szCs w:val="22"/>
          <w:lang w:val="en-ID"/>
        </w:rPr>
        <w:t xml:space="preserve"> </w:t>
      </w:r>
      <w:r w:rsidR="00F12877" w:rsidRPr="007939E2">
        <w:rPr>
          <w:rFonts w:ascii="Arial" w:eastAsia="Calibri" w:hAnsi="Arial" w:cs="Arial"/>
          <w:spacing w:val="-1"/>
          <w:sz w:val="22"/>
          <w:szCs w:val="22"/>
          <w:lang w:val="id-ID"/>
        </w:rPr>
        <w:t>2</w:t>
      </w:r>
      <w:r w:rsidR="00F12877" w:rsidRPr="007939E2">
        <w:rPr>
          <w:rFonts w:ascii="Arial" w:eastAsia="Calibri" w:hAnsi="Arial" w:cs="Arial"/>
          <w:spacing w:val="-1"/>
          <w:sz w:val="22"/>
          <w:szCs w:val="22"/>
          <w:lang w:val="en-ID"/>
        </w:rPr>
        <w:t xml:space="preserve"> x </w:t>
      </w:r>
      <w:r w:rsidRPr="007939E2">
        <w:rPr>
          <w:rFonts w:ascii="Arial" w:eastAsia="Calibri" w:hAnsi="Arial" w:cs="Arial"/>
          <w:spacing w:val="-1"/>
          <w:sz w:val="22"/>
          <w:szCs w:val="22"/>
          <w:lang w:val="id-ID"/>
        </w:rPr>
        <w:t>24 jam, setelah terjadinya insiden, dengan melengkapi formulir laporan insiden</w:t>
      </w:r>
    </w:p>
    <w:p w:rsidR="005429BB" w:rsidRPr="007939E2" w:rsidRDefault="005429BB" w:rsidP="00227C01">
      <w:pPr>
        <w:spacing w:line="360" w:lineRule="auto"/>
        <w:ind w:left="851" w:right="11"/>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Kejadian Tidak Diharapkan/KTD antara lain :</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Reaksi transfusi</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Efek samping obat yang serius</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 xml:space="preserve">Signifikan </w:t>
      </w:r>
      <w:r w:rsidRPr="007939E2">
        <w:rPr>
          <w:rFonts w:ascii="Arial" w:eastAsia="Calibri" w:hAnsi="Arial" w:cs="Arial"/>
          <w:i/>
          <w:spacing w:val="-1"/>
          <w:sz w:val="22"/>
          <w:szCs w:val="22"/>
          <w:lang w:val="id-ID"/>
        </w:rPr>
        <w:t>medical error</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Diet</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Transfusi</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Radiologi</w:t>
      </w:r>
    </w:p>
    <w:p w:rsidR="005429BB" w:rsidRPr="007939E2" w:rsidRDefault="005429BB" w:rsidP="00227C01">
      <w:pPr>
        <w:pStyle w:val="ListParagraph"/>
        <w:numPr>
          <w:ilvl w:val="0"/>
          <w:numId w:val="130"/>
        </w:numPr>
        <w:spacing w:line="360" w:lineRule="auto"/>
        <w:ind w:left="1276" w:right="11" w:hanging="425"/>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Laboraturium</w:t>
      </w:r>
    </w:p>
    <w:tbl>
      <w:tblPr>
        <w:tblStyle w:val="TableGrid"/>
        <w:tblW w:w="0" w:type="auto"/>
        <w:tblInd w:w="392" w:type="dxa"/>
        <w:tblLook w:val="04A0" w:firstRow="1" w:lastRow="0" w:firstColumn="1" w:lastColumn="0" w:noHBand="0" w:noVBand="1"/>
      </w:tblPr>
      <w:tblGrid>
        <w:gridCol w:w="8896"/>
      </w:tblGrid>
      <w:tr w:rsidR="006A0B2E" w:rsidRPr="00F832D5" w:rsidTr="008223C7">
        <w:trPr>
          <w:trHeight w:val="3818"/>
        </w:trPr>
        <w:tc>
          <w:tcPr>
            <w:tcW w:w="8896" w:type="dxa"/>
          </w:tcPr>
          <w:p w:rsidR="006A0B2E" w:rsidRPr="006A0B2E" w:rsidRDefault="006A0B2E" w:rsidP="006A0B2E">
            <w:pPr>
              <w:spacing w:line="360" w:lineRule="auto"/>
              <w:ind w:right="120"/>
              <w:jc w:val="center"/>
              <w:rPr>
                <w:rFonts w:ascii="Arial" w:eastAsia="Calibri" w:hAnsi="Arial" w:cs="Arial"/>
                <w:sz w:val="10"/>
                <w:szCs w:val="10"/>
                <w:lang w:val="en-ID"/>
              </w:rPr>
            </w:pPr>
          </w:p>
          <w:p w:rsidR="006A0B2E" w:rsidRPr="007939E2" w:rsidRDefault="006A0B2E" w:rsidP="006A0B2E">
            <w:pPr>
              <w:spacing w:line="360" w:lineRule="auto"/>
              <w:ind w:right="120"/>
              <w:jc w:val="center"/>
              <w:rPr>
                <w:rFonts w:ascii="Arial" w:eastAsia="Calibri" w:hAnsi="Arial" w:cs="Arial"/>
                <w:sz w:val="22"/>
                <w:szCs w:val="22"/>
                <w:lang w:val="id-ID"/>
              </w:rPr>
            </w:pPr>
            <w:r w:rsidRPr="007939E2">
              <w:rPr>
                <w:rFonts w:ascii="Arial" w:eastAsia="Calibri" w:hAnsi="Arial" w:cs="Arial"/>
                <w:sz w:val="22"/>
                <w:szCs w:val="22"/>
                <w:lang w:val="id-ID"/>
              </w:rPr>
              <w:t>FORMULIR LAPORAN INSIDEN ke Tim KP di RS</w:t>
            </w:r>
          </w:p>
          <w:p w:rsidR="006A0B2E" w:rsidRPr="007939E2" w:rsidRDefault="006A0B2E" w:rsidP="006A0B2E">
            <w:pPr>
              <w:spacing w:line="360" w:lineRule="auto"/>
              <w:ind w:right="120"/>
              <w:jc w:val="center"/>
              <w:rPr>
                <w:rFonts w:ascii="Arial" w:eastAsia="Calibri" w:hAnsi="Arial" w:cs="Arial"/>
                <w:sz w:val="22"/>
                <w:szCs w:val="22"/>
                <w:lang w:val="id-ID"/>
              </w:rPr>
            </w:pPr>
            <w:r w:rsidRPr="007939E2">
              <w:rPr>
                <w:rFonts w:ascii="Arial" w:eastAsia="Calibri" w:hAnsi="Arial" w:cs="Arial"/>
                <w:sz w:val="22"/>
                <w:szCs w:val="22"/>
                <w:lang w:val="id-ID"/>
              </w:rPr>
              <w:t>Rumah Sakit Umum Daerah dr. Murjani Sampit</w:t>
            </w:r>
          </w:p>
          <w:p w:rsidR="006A0B2E" w:rsidRPr="006A0B2E" w:rsidRDefault="006A0B2E" w:rsidP="004B2256">
            <w:pPr>
              <w:spacing w:line="360" w:lineRule="auto"/>
              <w:ind w:right="120"/>
              <w:jc w:val="center"/>
              <w:rPr>
                <w:rFonts w:ascii="Arial" w:eastAsia="Calibri" w:hAnsi="Arial" w:cs="Arial"/>
                <w:color w:val="000000" w:themeColor="text1"/>
                <w:sz w:val="10"/>
                <w:szCs w:val="10"/>
                <w:lang w:val="en-ID"/>
              </w:rPr>
            </w:pPr>
          </w:p>
          <w:tbl>
            <w:tblPr>
              <w:tblStyle w:val="TableGrid"/>
              <w:tblW w:w="8392" w:type="dxa"/>
              <w:tblLook w:val="04A0" w:firstRow="1" w:lastRow="0" w:firstColumn="1" w:lastColumn="0" w:noHBand="0" w:noVBand="1"/>
            </w:tblPr>
            <w:tblGrid>
              <w:gridCol w:w="8392"/>
            </w:tblGrid>
            <w:tr w:rsidR="006A0B2E" w:rsidRPr="00F832D5" w:rsidTr="004B2256">
              <w:tc>
                <w:tcPr>
                  <w:tcW w:w="8392" w:type="dxa"/>
                </w:tcPr>
                <w:p w:rsidR="006A0B2E" w:rsidRDefault="006A0B2E" w:rsidP="004B2256">
                  <w:pPr>
                    <w:spacing w:before="120" w:line="360" w:lineRule="auto"/>
                    <w:ind w:right="120"/>
                    <w:jc w:val="center"/>
                    <w:rPr>
                      <w:rFonts w:ascii="Arial" w:eastAsia="Calibri" w:hAnsi="Arial" w:cs="Arial"/>
                      <w:color w:val="000000" w:themeColor="text1"/>
                      <w:sz w:val="22"/>
                      <w:szCs w:val="22"/>
                      <w:lang w:val="en-ID"/>
                    </w:rPr>
                  </w:pPr>
                  <w:r w:rsidRPr="00F832D5">
                    <w:rPr>
                      <w:rFonts w:ascii="Arial" w:eastAsia="Calibri" w:hAnsi="Arial" w:cs="Arial"/>
                      <w:color w:val="000000" w:themeColor="text1"/>
                      <w:sz w:val="22"/>
                      <w:szCs w:val="22"/>
                      <w:lang w:val="id-ID"/>
                    </w:rPr>
                    <w:t xml:space="preserve">RAHASIA, TIDAK  BOLEH  DIFOTOCOPY,  DILAPORKAN  </w:t>
                  </w:r>
                </w:p>
                <w:p w:rsidR="006A0B2E" w:rsidRPr="00F832D5" w:rsidRDefault="006A0B2E" w:rsidP="004B2256">
                  <w:pPr>
                    <w:spacing w:line="360" w:lineRule="auto"/>
                    <w:ind w:right="120"/>
                    <w:jc w:val="center"/>
                    <w:rPr>
                      <w:rFonts w:ascii="Arial" w:eastAsia="Calibri" w:hAnsi="Arial" w:cs="Arial"/>
                      <w:color w:val="000000" w:themeColor="text1"/>
                      <w:sz w:val="22"/>
                      <w:szCs w:val="22"/>
                      <w:lang w:val="id-ID"/>
                    </w:rPr>
                  </w:pPr>
                  <w:r w:rsidRPr="00F832D5">
                    <w:rPr>
                      <w:rFonts w:ascii="Arial" w:eastAsia="Calibri" w:hAnsi="Arial" w:cs="Arial"/>
                      <w:color w:val="000000" w:themeColor="text1"/>
                      <w:sz w:val="22"/>
                      <w:szCs w:val="22"/>
                      <w:lang w:val="id-ID"/>
                    </w:rPr>
                    <w:t>MAKSIMAL  2X24  JAM</w:t>
                  </w:r>
                </w:p>
              </w:tc>
            </w:tr>
          </w:tbl>
          <w:p w:rsidR="006A0B2E" w:rsidRPr="00F832D5" w:rsidRDefault="006A0B2E" w:rsidP="004B2256">
            <w:pPr>
              <w:spacing w:line="360" w:lineRule="auto"/>
              <w:ind w:right="120"/>
              <w:jc w:val="center"/>
              <w:rPr>
                <w:rFonts w:ascii="Arial" w:eastAsia="Calibri" w:hAnsi="Arial" w:cs="Arial"/>
                <w:color w:val="000000" w:themeColor="text1"/>
                <w:sz w:val="22"/>
                <w:szCs w:val="22"/>
                <w:lang w:val="en-ID"/>
              </w:rPr>
            </w:pPr>
          </w:p>
          <w:p w:rsidR="006A0B2E" w:rsidRPr="00F832D5" w:rsidRDefault="006A0B2E" w:rsidP="004B2256">
            <w:pPr>
              <w:spacing w:line="360" w:lineRule="auto"/>
              <w:ind w:right="120"/>
              <w:jc w:val="center"/>
              <w:rPr>
                <w:rFonts w:ascii="Arial" w:eastAsia="Calibri" w:hAnsi="Arial" w:cs="Arial"/>
                <w:color w:val="000000" w:themeColor="text1"/>
                <w:sz w:val="22"/>
                <w:szCs w:val="22"/>
                <w:lang w:val="en-ID"/>
              </w:rPr>
            </w:pPr>
            <w:r w:rsidRPr="00F832D5">
              <w:rPr>
                <w:rFonts w:ascii="Arial" w:eastAsia="Calibri" w:hAnsi="Arial" w:cs="Arial"/>
                <w:color w:val="000000" w:themeColor="text1"/>
                <w:sz w:val="22"/>
                <w:szCs w:val="22"/>
                <w:lang w:val="id-ID"/>
              </w:rPr>
              <w:t xml:space="preserve">LAPORAN INSIDEN KNC, KTC, KTD DAN KEJADIAN SENTINEL </w:t>
            </w:r>
          </w:p>
          <w:p w:rsidR="006A0B2E" w:rsidRPr="00F832D5" w:rsidRDefault="006A0B2E" w:rsidP="004B2256">
            <w:pPr>
              <w:spacing w:line="360" w:lineRule="auto"/>
              <w:ind w:right="120"/>
              <w:jc w:val="center"/>
              <w:rPr>
                <w:rFonts w:ascii="Arial" w:eastAsia="Calibri" w:hAnsi="Arial" w:cs="Arial"/>
                <w:color w:val="000000" w:themeColor="text1"/>
                <w:sz w:val="22"/>
                <w:szCs w:val="22"/>
                <w:lang w:val="id-ID"/>
              </w:rPr>
            </w:pPr>
            <w:r w:rsidRPr="00F832D5">
              <w:rPr>
                <w:rFonts w:ascii="Arial" w:eastAsia="Calibri" w:hAnsi="Arial" w:cs="Arial"/>
                <w:color w:val="000000" w:themeColor="text1"/>
                <w:sz w:val="22"/>
                <w:szCs w:val="22"/>
                <w:lang w:val="id-ID"/>
              </w:rPr>
              <w:t>(INTERNAL)</w:t>
            </w:r>
          </w:p>
          <w:p w:rsidR="006A0B2E" w:rsidRPr="00F832D5" w:rsidRDefault="006A0B2E" w:rsidP="004B2256">
            <w:pPr>
              <w:spacing w:line="360" w:lineRule="auto"/>
              <w:rPr>
                <w:rFonts w:ascii="Arial" w:eastAsia="Calibri" w:hAnsi="Arial" w:cs="Arial"/>
                <w:color w:val="000000" w:themeColor="text1"/>
                <w:sz w:val="22"/>
                <w:szCs w:val="22"/>
                <w:lang w:val="id-ID"/>
              </w:rPr>
            </w:pPr>
          </w:p>
          <w:p w:rsidR="006A0B2E" w:rsidRPr="00E33DC5" w:rsidRDefault="006A0B2E" w:rsidP="004B2256">
            <w:pPr>
              <w:spacing w:line="360" w:lineRule="auto"/>
              <w:ind w:right="141"/>
              <w:rPr>
                <w:rFonts w:ascii="Arial" w:hAnsi="Arial" w:cs="Arial"/>
                <w:sz w:val="22"/>
                <w:szCs w:val="22"/>
                <w:lang w:val="id-ID"/>
              </w:rPr>
            </w:pPr>
            <w:r w:rsidRPr="00F832D5">
              <w:rPr>
                <w:rFonts w:ascii="Arial" w:eastAsia="Calibri" w:hAnsi="Arial" w:cs="Arial"/>
                <w:color w:val="000000" w:themeColor="text1"/>
                <w:sz w:val="22"/>
                <w:szCs w:val="22"/>
                <w:lang w:val="id-ID"/>
              </w:rPr>
              <w:t>I.</w:t>
            </w:r>
            <w:r w:rsidRPr="00F832D5">
              <w:rPr>
                <w:rFonts w:ascii="Arial" w:eastAsia="Calibri" w:hAnsi="Arial" w:cs="Arial"/>
                <w:color w:val="000000" w:themeColor="text1"/>
                <w:sz w:val="22"/>
                <w:szCs w:val="22"/>
                <w:lang w:val="en-ID"/>
              </w:rPr>
              <w:t xml:space="preserve">  </w:t>
            </w:r>
            <w:r w:rsidRPr="007D1958">
              <w:rPr>
                <w:rFonts w:ascii="Arial" w:hAnsi="Arial" w:cs="Arial"/>
                <w:lang w:val="id-ID"/>
              </w:rPr>
              <w:t xml:space="preserve"> </w:t>
            </w:r>
            <w:r w:rsidRPr="00E33DC5">
              <w:rPr>
                <w:rFonts w:ascii="Arial" w:hAnsi="Arial" w:cs="Arial"/>
                <w:sz w:val="22"/>
                <w:szCs w:val="22"/>
                <w:lang w:val="id-ID"/>
              </w:rPr>
              <w:t xml:space="preserve">DATA PASIEN </w:t>
            </w:r>
          </w:p>
          <w:p w:rsidR="006A0B2E" w:rsidRPr="00E33DC5" w:rsidRDefault="006A0B2E" w:rsidP="004B2256">
            <w:pPr>
              <w:tabs>
                <w:tab w:val="left" w:pos="2019"/>
              </w:tabs>
              <w:spacing w:line="360" w:lineRule="auto"/>
              <w:ind w:left="317" w:right="141"/>
              <w:rPr>
                <w:rFonts w:ascii="Arial" w:hAnsi="Arial" w:cs="Arial"/>
                <w:sz w:val="22"/>
                <w:szCs w:val="22"/>
                <w:lang w:val="id-ID"/>
              </w:rPr>
            </w:pPr>
            <w:r w:rsidRPr="00E33DC5">
              <w:rPr>
                <w:rFonts w:ascii="Arial" w:hAnsi="Arial" w:cs="Arial"/>
                <w:sz w:val="22"/>
                <w:szCs w:val="22"/>
                <w:lang w:val="id-ID"/>
              </w:rPr>
              <w:t>Nama</w:t>
            </w:r>
            <w:r w:rsidRPr="00E33DC5">
              <w:rPr>
                <w:rFonts w:ascii="Arial" w:hAnsi="Arial" w:cs="Arial"/>
                <w:sz w:val="22"/>
                <w:szCs w:val="22"/>
                <w:lang w:val="id-ID"/>
              </w:rPr>
              <w:tab/>
              <w:t>: ..............................................................................................</w:t>
            </w:r>
          </w:p>
          <w:p w:rsidR="006A0B2E" w:rsidRPr="00E33DC5" w:rsidRDefault="006A0B2E" w:rsidP="004B2256">
            <w:pPr>
              <w:tabs>
                <w:tab w:val="left" w:pos="2019"/>
              </w:tabs>
              <w:spacing w:line="360" w:lineRule="auto"/>
              <w:ind w:left="317" w:right="141"/>
              <w:rPr>
                <w:rFonts w:ascii="Arial" w:hAnsi="Arial" w:cs="Arial"/>
                <w:sz w:val="6"/>
                <w:szCs w:val="6"/>
                <w:lang w:val="id-ID"/>
              </w:rPr>
            </w:pPr>
          </w:p>
          <w:p w:rsidR="006A0B2E" w:rsidRPr="00E33DC5" w:rsidRDefault="006A0B2E" w:rsidP="004B2256">
            <w:pPr>
              <w:tabs>
                <w:tab w:val="left" w:pos="2019"/>
                <w:tab w:val="left" w:pos="5421"/>
              </w:tabs>
              <w:spacing w:line="360" w:lineRule="auto"/>
              <w:ind w:left="317" w:right="141"/>
              <w:rPr>
                <w:rFonts w:ascii="Arial" w:hAnsi="Arial" w:cs="Arial"/>
                <w:sz w:val="22"/>
                <w:szCs w:val="22"/>
                <w:lang w:val="id-ID"/>
              </w:rPr>
            </w:pPr>
            <w:r w:rsidRPr="00E33DC5">
              <w:rPr>
                <w:rFonts w:ascii="Arial" w:hAnsi="Arial" w:cs="Arial"/>
                <w:sz w:val="22"/>
                <w:szCs w:val="22"/>
                <w:lang w:val="id-ID"/>
              </w:rPr>
              <w:t>No MR</w:t>
            </w:r>
            <w:r w:rsidRPr="00E33DC5">
              <w:rPr>
                <w:rFonts w:ascii="Arial" w:hAnsi="Arial" w:cs="Arial"/>
                <w:sz w:val="22"/>
                <w:szCs w:val="22"/>
                <w:lang w:val="id-ID"/>
              </w:rPr>
              <w:tab/>
              <w:t>: .................................... Ruangan : ........................................</w:t>
            </w:r>
          </w:p>
          <w:p w:rsidR="006A0B2E" w:rsidRPr="00E33DC5" w:rsidRDefault="006A0B2E" w:rsidP="004B2256">
            <w:pPr>
              <w:tabs>
                <w:tab w:val="left" w:pos="2019"/>
                <w:tab w:val="left" w:pos="5421"/>
              </w:tabs>
              <w:spacing w:line="360" w:lineRule="auto"/>
              <w:ind w:left="317" w:right="141"/>
              <w:rPr>
                <w:rFonts w:ascii="Arial" w:hAnsi="Arial" w:cs="Arial"/>
                <w:sz w:val="6"/>
                <w:szCs w:val="6"/>
                <w:lang w:val="id-ID"/>
              </w:rPr>
            </w:pPr>
          </w:p>
          <w:p w:rsidR="006A0B2E" w:rsidRPr="00E33DC5" w:rsidRDefault="006A0B2E" w:rsidP="004B2256">
            <w:pPr>
              <w:tabs>
                <w:tab w:val="left" w:leader="dot" w:pos="2019"/>
                <w:tab w:val="left" w:pos="8681"/>
              </w:tabs>
              <w:spacing w:line="360" w:lineRule="auto"/>
              <w:ind w:left="317" w:right="141"/>
              <w:rPr>
                <w:rFonts w:ascii="Arial" w:hAnsi="Arial" w:cs="Arial"/>
                <w:color w:val="000000" w:themeColor="text1"/>
                <w:sz w:val="22"/>
                <w:szCs w:val="22"/>
                <w:lang w:val="en-ID"/>
              </w:rPr>
            </w:pPr>
            <w:r w:rsidRPr="00E33DC5">
              <w:rPr>
                <w:rFonts w:ascii="Arial" w:hAnsi="Arial" w:cs="Arial"/>
                <w:sz w:val="22"/>
                <w:szCs w:val="22"/>
                <w:lang w:val="id-ID"/>
              </w:rPr>
              <w:t>Umur*</w:t>
            </w:r>
            <w:r w:rsidRPr="00E33DC5">
              <w:rPr>
                <w:rFonts w:ascii="Arial" w:hAnsi="Arial" w:cs="Arial"/>
                <w:color w:val="FFFFFF" w:themeColor="background1"/>
                <w:sz w:val="22"/>
                <w:szCs w:val="22"/>
                <w:lang w:val="id-ID"/>
              </w:rPr>
              <w:tab/>
            </w:r>
            <w:r w:rsidRPr="00E33DC5">
              <w:rPr>
                <w:rFonts w:ascii="Arial" w:hAnsi="Arial" w:cs="Arial"/>
                <w:sz w:val="22"/>
                <w:szCs w:val="22"/>
                <w:lang w:val="id-ID"/>
              </w:rPr>
              <w:t xml:space="preserve">: </w:t>
            </w:r>
            <w:r w:rsidRPr="00E33DC5">
              <w:rPr>
                <w:rFonts w:ascii="Arial" w:hAnsi="Arial" w:cs="Arial"/>
                <w:sz w:val="22"/>
                <w:szCs w:val="22"/>
                <w:lang w:val="en-ID"/>
              </w:rPr>
              <w:t>…………………….....</w:t>
            </w:r>
            <w:r w:rsidRPr="00E33DC5">
              <w:rPr>
                <w:rFonts w:ascii="Arial" w:hAnsi="Arial" w:cs="Arial"/>
                <w:color w:val="000000" w:themeColor="text1"/>
                <w:sz w:val="22"/>
                <w:szCs w:val="22"/>
                <w:lang w:val="en-ID"/>
              </w:rPr>
              <w:tab/>
            </w:r>
          </w:p>
          <w:p w:rsidR="006A0B2E" w:rsidRPr="00E33DC5" w:rsidRDefault="006A0B2E" w:rsidP="004B2256">
            <w:pPr>
              <w:tabs>
                <w:tab w:val="left" w:pos="2019"/>
                <w:tab w:val="left" w:pos="5846"/>
              </w:tabs>
              <w:spacing w:line="360" w:lineRule="auto"/>
              <w:ind w:left="216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0-1 bulan</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&gt;1 bulan – 1 tahun</w:t>
            </w:r>
          </w:p>
          <w:p w:rsidR="006A0B2E" w:rsidRPr="00E33DC5" w:rsidRDefault="006A0B2E" w:rsidP="004B2256">
            <w:pPr>
              <w:tabs>
                <w:tab w:val="left" w:pos="5846"/>
              </w:tabs>
              <w:spacing w:line="360" w:lineRule="auto"/>
              <w:ind w:left="216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&gt;1 tahun – 5 tahun</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&gt;5 tahun -15 tahun</w:t>
            </w:r>
          </w:p>
          <w:p w:rsidR="006A0B2E" w:rsidRPr="00E33DC5" w:rsidRDefault="006A0B2E" w:rsidP="004B2256">
            <w:pPr>
              <w:tabs>
                <w:tab w:val="left" w:pos="5846"/>
              </w:tabs>
              <w:spacing w:line="360" w:lineRule="auto"/>
              <w:ind w:left="216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&gt;15 tahun – 30 tahun</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&gt;30 tahun – 65 tahun</w:t>
            </w:r>
          </w:p>
          <w:p w:rsidR="006A0B2E" w:rsidRPr="00E33DC5" w:rsidRDefault="006A0B2E" w:rsidP="004B2256">
            <w:pPr>
              <w:tabs>
                <w:tab w:val="left" w:pos="5846"/>
              </w:tabs>
              <w:spacing w:line="360" w:lineRule="auto"/>
              <w:ind w:left="216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&gt; 65 tahun</w:t>
            </w:r>
          </w:p>
          <w:p w:rsidR="006A0B2E" w:rsidRPr="00E33DC5" w:rsidRDefault="006A0B2E" w:rsidP="004B2256">
            <w:pPr>
              <w:tabs>
                <w:tab w:val="left" w:pos="2019"/>
                <w:tab w:val="left" w:pos="5846"/>
              </w:tabs>
              <w:spacing w:before="120" w:line="360" w:lineRule="auto"/>
              <w:ind w:left="317" w:right="141"/>
              <w:rPr>
                <w:rFonts w:ascii="Arial" w:hAnsi="Arial" w:cs="Arial"/>
                <w:sz w:val="22"/>
                <w:szCs w:val="22"/>
                <w:lang w:val="id-ID"/>
              </w:rPr>
            </w:pPr>
            <w:r w:rsidRPr="00E33DC5">
              <w:rPr>
                <w:rFonts w:ascii="Arial" w:hAnsi="Arial" w:cs="Arial"/>
                <w:sz w:val="22"/>
                <w:szCs w:val="22"/>
                <w:lang w:val="id-ID"/>
              </w:rPr>
              <w:t>Jenis Kelamin</w:t>
            </w:r>
            <w:r w:rsidRPr="00E33DC5">
              <w:rPr>
                <w:rFonts w:ascii="Arial" w:hAnsi="Arial" w:cs="Arial"/>
                <w:sz w:val="22"/>
                <w:szCs w:val="22"/>
                <w:lang w:val="id-ID"/>
              </w:rPr>
              <w:tab/>
              <w:t xml:space="preserve">: </w:t>
            </w:r>
            <w:r w:rsidRPr="00E33DC5">
              <w:rPr>
                <w:rFonts w:ascii="Arial" w:hAnsi="Arial" w:cs="Arial"/>
                <w:sz w:val="22"/>
                <w:szCs w:val="22"/>
                <w:lang w:val="id-ID"/>
              </w:rPr>
              <w:sym w:font="Wingdings" w:char="F06F"/>
            </w:r>
            <w:r w:rsidRPr="00E33DC5">
              <w:rPr>
                <w:rFonts w:ascii="Arial" w:hAnsi="Arial" w:cs="Arial"/>
                <w:sz w:val="22"/>
                <w:szCs w:val="22"/>
                <w:lang w:val="id-ID"/>
              </w:rPr>
              <w:t xml:space="preserve">   Laki-laki </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Perempuan </w:t>
            </w:r>
          </w:p>
          <w:p w:rsidR="006A0B2E" w:rsidRPr="00E33DC5" w:rsidRDefault="006A0B2E" w:rsidP="004B2256">
            <w:pPr>
              <w:tabs>
                <w:tab w:val="left" w:pos="5846"/>
              </w:tabs>
              <w:spacing w:line="360" w:lineRule="auto"/>
              <w:ind w:right="141"/>
              <w:rPr>
                <w:rFonts w:ascii="Arial" w:hAnsi="Arial" w:cs="Arial"/>
                <w:sz w:val="6"/>
                <w:szCs w:val="6"/>
                <w:lang w:val="id-ID"/>
              </w:rPr>
            </w:pPr>
          </w:p>
          <w:p w:rsidR="006A0B2E" w:rsidRPr="00E33DC5" w:rsidRDefault="006A0B2E" w:rsidP="004B2256">
            <w:pPr>
              <w:tabs>
                <w:tab w:val="left" w:pos="5846"/>
              </w:tabs>
              <w:spacing w:line="360" w:lineRule="auto"/>
              <w:ind w:left="318" w:right="141"/>
              <w:rPr>
                <w:rFonts w:ascii="Arial" w:hAnsi="Arial" w:cs="Arial"/>
                <w:sz w:val="22"/>
                <w:szCs w:val="22"/>
                <w:lang w:val="id-ID"/>
              </w:rPr>
            </w:pPr>
            <w:r w:rsidRPr="00E33DC5">
              <w:rPr>
                <w:rFonts w:ascii="Arial" w:hAnsi="Arial" w:cs="Arial"/>
                <w:sz w:val="22"/>
                <w:szCs w:val="22"/>
                <w:lang w:val="id-ID"/>
              </w:rPr>
              <w:t xml:space="preserve">Penanggung biaya pasien : </w:t>
            </w:r>
          </w:p>
          <w:p w:rsidR="006A0B2E" w:rsidRPr="00E33DC5" w:rsidRDefault="006A0B2E" w:rsidP="004B2256">
            <w:pPr>
              <w:tabs>
                <w:tab w:val="left" w:pos="5846"/>
              </w:tabs>
              <w:spacing w:line="360" w:lineRule="auto"/>
              <w:ind w:left="72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Pribadi</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Perusahaan*</w:t>
            </w:r>
          </w:p>
          <w:p w:rsidR="006A0B2E" w:rsidRPr="00E33DC5" w:rsidRDefault="006A0B2E" w:rsidP="004B2256">
            <w:pPr>
              <w:tabs>
                <w:tab w:val="left" w:pos="5846"/>
              </w:tabs>
              <w:spacing w:line="360" w:lineRule="auto"/>
              <w:ind w:left="72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ASKES Pemerintah</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JKN PBI</w:t>
            </w:r>
          </w:p>
          <w:p w:rsidR="006A0B2E" w:rsidRPr="00E33DC5" w:rsidRDefault="006A0B2E" w:rsidP="004B2256">
            <w:pPr>
              <w:tabs>
                <w:tab w:val="left" w:pos="5846"/>
              </w:tabs>
              <w:spacing w:line="360" w:lineRule="auto"/>
              <w:ind w:left="720" w:right="141"/>
              <w:rPr>
                <w:rFonts w:ascii="Arial" w:hAnsi="Arial" w:cs="Arial"/>
                <w:sz w:val="22"/>
                <w:szCs w:val="22"/>
                <w:lang w:val="id-ID"/>
              </w:rPr>
            </w:pPr>
            <w:r w:rsidRPr="00E33DC5">
              <w:rPr>
                <w:rFonts w:ascii="Arial" w:hAnsi="Arial" w:cs="Arial"/>
                <w:sz w:val="22"/>
                <w:szCs w:val="22"/>
                <w:lang w:val="id-ID"/>
              </w:rPr>
              <w:sym w:font="Wingdings" w:char="F06F"/>
            </w:r>
            <w:r w:rsidRPr="00E33DC5">
              <w:rPr>
                <w:rFonts w:ascii="Arial" w:hAnsi="Arial" w:cs="Arial"/>
                <w:sz w:val="22"/>
                <w:szCs w:val="22"/>
                <w:lang w:val="id-ID"/>
              </w:rPr>
              <w:t xml:space="preserve">  Asuransi Swasta</w:t>
            </w:r>
            <w:r w:rsidRPr="00E33DC5">
              <w:rPr>
                <w:rFonts w:ascii="Arial" w:hAnsi="Arial" w:cs="Arial"/>
                <w:sz w:val="22"/>
                <w:szCs w:val="22"/>
                <w:lang w:val="id-ID"/>
              </w:rPr>
              <w:tab/>
            </w:r>
            <w:r w:rsidRPr="00E33DC5">
              <w:rPr>
                <w:rFonts w:ascii="Arial" w:hAnsi="Arial" w:cs="Arial"/>
                <w:sz w:val="22"/>
                <w:szCs w:val="22"/>
                <w:lang w:val="id-ID"/>
              </w:rPr>
              <w:sym w:font="Wingdings" w:char="F06F"/>
            </w:r>
            <w:r w:rsidRPr="00E33DC5">
              <w:rPr>
                <w:rFonts w:ascii="Arial" w:hAnsi="Arial" w:cs="Arial"/>
                <w:sz w:val="22"/>
                <w:szCs w:val="22"/>
                <w:lang w:val="id-ID"/>
              </w:rPr>
              <w:t xml:space="preserve">  JKN Non PBI</w:t>
            </w:r>
          </w:p>
          <w:p w:rsidR="006A0B2E" w:rsidRPr="00E33DC5" w:rsidRDefault="006A0B2E" w:rsidP="004B2256">
            <w:pPr>
              <w:tabs>
                <w:tab w:val="left" w:pos="1905"/>
              </w:tabs>
              <w:spacing w:line="360" w:lineRule="auto"/>
              <w:ind w:left="720" w:right="141"/>
              <w:rPr>
                <w:rFonts w:ascii="Arial" w:hAnsi="Arial" w:cs="Arial"/>
                <w:sz w:val="6"/>
                <w:szCs w:val="6"/>
                <w:lang w:val="id-ID"/>
              </w:rPr>
            </w:pPr>
          </w:p>
          <w:p w:rsidR="006A0B2E" w:rsidRPr="00E33DC5" w:rsidRDefault="006A0B2E" w:rsidP="008223C7">
            <w:pPr>
              <w:tabs>
                <w:tab w:val="left" w:leader="dot" w:pos="1905"/>
                <w:tab w:val="left" w:pos="8539"/>
              </w:tabs>
              <w:spacing w:before="120" w:line="360" w:lineRule="auto"/>
              <w:ind w:left="317" w:right="141"/>
              <w:rPr>
                <w:rFonts w:ascii="Arial" w:hAnsi="Arial" w:cs="Arial"/>
                <w:sz w:val="22"/>
                <w:szCs w:val="22"/>
                <w:lang w:val="en-ID"/>
              </w:rPr>
            </w:pPr>
            <w:r w:rsidRPr="00E33DC5">
              <w:rPr>
                <w:rFonts w:ascii="Arial" w:hAnsi="Arial" w:cs="Arial"/>
                <w:sz w:val="22"/>
                <w:szCs w:val="22"/>
                <w:lang w:val="id-ID"/>
              </w:rPr>
              <w:t>Tanggal Masuk RS : ............................................</w:t>
            </w:r>
            <w:r w:rsidRPr="00E33DC5">
              <w:rPr>
                <w:rFonts w:ascii="Arial" w:hAnsi="Arial" w:cs="Arial"/>
                <w:sz w:val="22"/>
                <w:szCs w:val="22"/>
                <w:lang w:val="en-ID"/>
              </w:rPr>
              <w:t>.......</w:t>
            </w:r>
            <w:r w:rsidRPr="00E33DC5">
              <w:rPr>
                <w:rFonts w:ascii="Arial" w:hAnsi="Arial" w:cs="Arial"/>
                <w:sz w:val="22"/>
                <w:szCs w:val="22"/>
                <w:lang w:val="id-ID"/>
              </w:rPr>
              <w:t xml:space="preserve"> Jam</w:t>
            </w:r>
            <w:r w:rsidRPr="00E33DC5">
              <w:rPr>
                <w:rFonts w:ascii="Arial" w:hAnsi="Arial" w:cs="Arial"/>
                <w:sz w:val="22"/>
                <w:szCs w:val="22"/>
                <w:lang w:val="en-ID"/>
              </w:rPr>
              <w:t xml:space="preserve"> ………………………….</w:t>
            </w:r>
          </w:p>
          <w:p w:rsidR="006A0B2E" w:rsidRPr="007D1958" w:rsidRDefault="006A0B2E" w:rsidP="004B2256">
            <w:pPr>
              <w:spacing w:line="360" w:lineRule="auto"/>
              <w:ind w:left="720" w:right="141"/>
              <w:rPr>
                <w:rFonts w:ascii="Arial" w:hAnsi="Arial" w:cs="Arial"/>
                <w:lang w:val="id-ID"/>
              </w:rPr>
            </w:pPr>
          </w:p>
          <w:p w:rsidR="006A0B2E" w:rsidRPr="007D1958" w:rsidRDefault="006A0B2E" w:rsidP="004B2256">
            <w:pPr>
              <w:spacing w:line="360" w:lineRule="auto"/>
              <w:ind w:right="141"/>
              <w:rPr>
                <w:rFonts w:ascii="Arial" w:hAnsi="Arial" w:cs="Arial"/>
                <w:lang w:val="id-ID"/>
              </w:rPr>
            </w:pPr>
            <w:r w:rsidRPr="007D1958">
              <w:rPr>
                <w:rFonts w:ascii="Arial" w:hAnsi="Arial" w:cs="Arial"/>
                <w:lang w:val="id-ID"/>
              </w:rPr>
              <w:t xml:space="preserve">II.  RINCIAN KEJADIAN </w:t>
            </w: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Tanggal dan Waktu Insiden </w:t>
            </w:r>
          </w:p>
          <w:p w:rsidR="006A0B2E" w:rsidRPr="007D1958" w:rsidRDefault="006A0B2E" w:rsidP="004B2256">
            <w:pPr>
              <w:pStyle w:val="ListParagraph"/>
              <w:tabs>
                <w:tab w:val="left" w:leader="dot" w:pos="8397"/>
              </w:tabs>
              <w:spacing w:line="360" w:lineRule="auto"/>
              <w:ind w:left="742" w:right="141"/>
              <w:rPr>
                <w:rFonts w:ascii="Arial" w:hAnsi="Arial" w:cs="Arial"/>
                <w:sz w:val="22"/>
                <w:szCs w:val="22"/>
              </w:rPr>
            </w:pPr>
            <w:r w:rsidRPr="007D1958">
              <w:rPr>
                <w:rFonts w:ascii="Arial" w:hAnsi="Arial" w:cs="Arial"/>
                <w:sz w:val="22"/>
                <w:szCs w:val="22"/>
              </w:rPr>
              <w:t>Tanggal  : ........................................................</w:t>
            </w:r>
            <w:r>
              <w:rPr>
                <w:rFonts w:ascii="Arial" w:hAnsi="Arial" w:cs="Arial"/>
                <w:sz w:val="22"/>
                <w:szCs w:val="22"/>
                <w:lang w:val="en-ID"/>
              </w:rPr>
              <w:t>.....</w:t>
            </w:r>
            <w:r w:rsidRPr="007D1958">
              <w:rPr>
                <w:rFonts w:ascii="Arial" w:hAnsi="Arial" w:cs="Arial"/>
                <w:sz w:val="22"/>
                <w:szCs w:val="22"/>
              </w:rPr>
              <w:t xml:space="preserve"> </w:t>
            </w:r>
            <w:r>
              <w:rPr>
                <w:rFonts w:ascii="Arial" w:hAnsi="Arial" w:cs="Arial"/>
                <w:sz w:val="22"/>
                <w:szCs w:val="22"/>
              </w:rPr>
              <w:t xml:space="preserve">Jam </w:t>
            </w:r>
            <w:r>
              <w:rPr>
                <w:rFonts w:ascii="Arial" w:hAnsi="Arial" w:cs="Arial"/>
                <w:sz w:val="22"/>
                <w:szCs w:val="22"/>
              </w:rPr>
              <w:tab/>
            </w:r>
          </w:p>
          <w:p w:rsidR="006A0B2E" w:rsidRPr="007D1958" w:rsidRDefault="006A0B2E" w:rsidP="004B2256">
            <w:pPr>
              <w:tabs>
                <w:tab w:val="left" w:pos="6661"/>
              </w:tabs>
              <w:spacing w:line="360" w:lineRule="auto"/>
              <w:ind w:left="720" w:right="141"/>
              <w:rPr>
                <w:rFonts w:ascii="Arial" w:hAnsi="Arial" w:cs="Arial"/>
                <w:sz w:val="6"/>
                <w:szCs w:val="6"/>
                <w:lang w:val="id-ID"/>
              </w:rPr>
            </w:pPr>
          </w:p>
          <w:p w:rsidR="006A0B2E" w:rsidRPr="00D77A65"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Insiden   :</w:t>
            </w:r>
          </w:p>
          <w:p w:rsidR="006A0B2E" w:rsidRPr="007D1958" w:rsidRDefault="006A0B2E" w:rsidP="004B2256">
            <w:pPr>
              <w:pStyle w:val="ListParagraph"/>
              <w:tabs>
                <w:tab w:val="left" w:leader="dot" w:pos="8438"/>
              </w:tabs>
              <w:spacing w:line="360" w:lineRule="auto"/>
              <w:ind w:left="750" w:right="141"/>
              <w:rPr>
                <w:rFonts w:ascii="Arial" w:hAnsi="Arial" w:cs="Arial"/>
                <w:sz w:val="22"/>
                <w:szCs w:val="22"/>
              </w:rPr>
            </w:pPr>
            <w:r>
              <w:rPr>
                <w:rFonts w:ascii="Arial" w:hAnsi="Arial" w:cs="Arial"/>
                <w:sz w:val="22"/>
                <w:szCs w:val="22"/>
              </w:rPr>
              <w:tab/>
            </w:r>
          </w:p>
          <w:p w:rsidR="006A0B2E" w:rsidRPr="00D77A65" w:rsidRDefault="006A0B2E" w:rsidP="004B2256">
            <w:pPr>
              <w:spacing w:line="360" w:lineRule="auto"/>
              <w:ind w:left="720" w:right="141"/>
              <w:rPr>
                <w:rFonts w:ascii="Arial" w:hAnsi="Arial" w:cs="Arial"/>
                <w:sz w:val="6"/>
                <w:szCs w:val="6"/>
                <w:lang w:val="en-ID"/>
              </w:rPr>
            </w:pPr>
            <w:r>
              <w:rPr>
                <w:rFonts w:ascii="Arial" w:hAnsi="Arial" w:cs="Arial"/>
                <w:sz w:val="6"/>
                <w:szCs w:val="6"/>
                <w:lang w:val="en-ID"/>
              </w:rPr>
              <w:tab/>
            </w:r>
          </w:p>
          <w:p w:rsidR="006A0B2E" w:rsidRPr="00D77A65"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Kronologis Insiden </w:t>
            </w:r>
          </w:p>
          <w:p w:rsidR="006A0B2E" w:rsidRDefault="006A0B2E" w:rsidP="004B2256">
            <w:pPr>
              <w:pStyle w:val="ListParagraph"/>
              <w:tabs>
                <w:tab w:val="left" w:leader="dot" w:pos="8401"/>
              </w:tabs>
              <w:spacing w:line="360" w:lineRule="auto"/>
              <w:ind w:left="750" w:right="141"/>
              <w:rPr>
                <w:rFonts w:ascii="Arial" w:hAnsi="Arial" w:cs="Arial"/>
                <w:sz w:val="22"/>
                <w:szCs w:val="22"/>
              </w:rPr>
            </w:pPr>
            <w:r>
              <w:rPr>
                <w:rFonts w:ascii="Arial" w:hAnsi="Arial" w:cs="Arial"/>
                <w:sz w:val="22"/>
                <w:szCs w:val="22"/>
              </w:rPr>
              <w:tab/>
            </w:r>
          </w:p>
          <w:p w:rsidR="006A0B2E" w:rsidRDefault="006A0B2E" w:rsidP="004B2256">
            <w:pPr>
              <w:pStyle w:val="ListParagraph"/>
              <w:tabs>
                <w:tab w:val="left" w:leader="dot" w:pos="8401"/>
              </w:tabs>
              <w:spacing w:line="360" w:lineRule="auto"/>
              <w:ind w:left="750" w:right="141"/>
              <w:rPr>
                <w:rFonts w:ascii="Arial" w:hAnsi="Arial" w:cs="Arial"/>
                <w:sz w:val="22"/>
                <w:szCs w:val="22"/>
                <w:lang w:val="en-ID"/>
              </w:rPr>
            </w:pPr>
            <w:r>
              <w:rPr>
                <w:rFonts w:ascii="Arial" w:hAnsi="Arial" w:cs="Arial"/>
                <w:sz w:val="22"/>
                <w:szCs w:val="22"/>
              </w:rPr>
              <w:tab/>
            </w:r>
          </w:p>
          <w:p w:rsidR="006A0B2E" w:rsidRPr="008F1938" w:rsidRDefault="006A0B2E" w:rsidP="004B2256">
            <w:pPr>
              <w:pStyle w:val="ListParagraph"/>
              <w:tabs>
                <w:tab w:val="left" w:leader="dot" w:pos="8401"/>
              </w:tabs>
              <w:spacing w:line="360" w:lineRule="auto"/>
              <w:ind w:left="750" w:right="141"/>
              <w:rPr>
                <w:rFonts w:ascii="Arial" w:hAnsi="Arial" w:cs="Arial"/>
                <w:sz w:val="22"/>
                <w:szCs w:val="22"/>
                <w:lang w:val="en-ID"/>
              </w:rPr>
            </w:pPr>
            <w:r>
              <w:rPr>
                <w:rFonts w:ascii="Arial" w:hAnsi="Arial" w:cs="Arial"/>
                <w:sz w:val="22"/>
                <w:szCs w:val="22"/>
                <w:lang w:val="en-ID"/>
              </w:rPr>
              <w:tab/>
            </w:r>
          </w:p>
          <w:p w:rsidR="006A0B2E" w:rsidRPr="007D1958" w:rsidRDefault="006A0B2E" w:rsidP="004B2256">
            <w:pPr>
              <w:pStyle w:val="ListParagraph"/>
              <w:spacing w:line="360" w:lineRule="auto"/>
              <w:ind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Jenis Insiden </w:t>
            </w:r>
          </w:p>
          <w:p w:rsidR="006A0B2E" w:rsidRPr="007D1958" w:rsidRDefault="006A0B2E" w:rsidP="004B2256">
            <w:pPr>
              <w:pStyle w:val="ListParagraph"/>
              <w:spacing w:line="360" w:lineRule="auto"/>
              <w:ind w:left="742" w:right="141"/>
              <w:rPr>
                <w:rFonts w:ascii="Arial" w:hAnsi="Arial" w:cs="Arial"/>
                <w:i/>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Kejadian Nyaris Cidera (KNC)/ </w:t>
            </w:r>
            <w:r w:rsidRPr="007D1958">
              <w:rPr>
                <w:rFonts w:ascii="Arial" w:hAnsi="Arial" w:cs="Arial"/>
                <w:i/>
                <w:sz w:val="22"/>
                <w:szCs w:val="22"/>
              </w:rPr>
              <w:t>Near Miss</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Kejadian Tidak Cidera (KTC)/ </w:t>
            </w:r>
            <w:r w:rsidRPr="007D1958">
              <w:rPr>
                <w:rFonts w:ascii="Arial" w:hAnsi="Arial" w:cs="Arial"/>
                <w:i/>
                <w:sz w:val="22"/>
                <w:szCs w:val="22"/>
              </w:rPr>
              <w:t>No Harm</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Kejadian Tidak Diharapkan (KTD)/ </w:t>
            </w:r>
            <w:r w:rsidRPr="007D1958">
              <w:rPr>
                <w:rFonts w:ascii="Arial" w:hAnsi="Arial" w:cs="Arial"/>
                <w:i/>
                <w:sz w:val="22"/>
                <w:szCs w:val="22"/>
              </w:rPr>
              <w:t>Adverse Event</w:t>
            </w:r>
          </w:p>
          <w:p w:rsidR="006A0B2E" w:rsidRDefault="006A0B2E" w:rsidP="004B2256">
            <w:pPr>
              <w:pStyle w:val="ListParagraph"/>
              <w:spacing w:line="360" w:lineRule="auto"/>
              <w:ind w:left="742" w:right="141"/>
              <w:rPr>
                <w:rFonts w:ascii="Arial" w:hAnsi="Arial" w:cs="Arial"/>
                <w:i/>
                <w:sz w:val="22"/>
                <w:szCs w:val="22"/>
                <w:lang w:val="en-ID"/>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Kejadian Sentinel/ </w:t>
            </w:r>
            <w:r w:rsidRPr="007D1958">
              <w:rPr>
                <w:rFonts w:ascii="Arial" w:hAnsi="Arial" w:cs="Arial"/>
                <w:i/>
                <w:sz w:val="22"/>
                <w:szCs w:val="22"/>
              </w:rPr>
              <w:t>Sentinel Event</w:t>
            </w:r>
          </w:p>
          <w:p w:rsidR="006A0B2E" w:rsidRPr="00E33DC5" w:rsidRDefault="006A0B2E" w:rsidP="004B2256">
            <w:pPr>
              <w:pStyle w:val="ListParagraph"/>
              <w:spacing w:line="360" w:lineRule="auto"/>
              <w:ind w:left="742" w:right="141"/>
              <w:rPr>
                <w:rFonts w:ascii="Arial" w:hAnsi="Arial" w:cs="Arial"/>
                <w:i/>
                <w:sz w:val="6"/>
                <w:szCs w:val="6"/>
                <w:lang w:val="en-ID"/>
              </w:rPr>
            </w:pPr>
          </w:p>
          <w:p w:rsidR="006A0B2E" w:rsidRPr="007D1958" w:rsidRDefault="006A0B2E" w:rsidP="006A0B2E">
            <w:pPr>
              <w:pStyle w:val="ListParagraph"/>
              <w:numPr>
                <w:ilvl w:val="0"/>
                <w:numId w:val="222"/>
              </w:numPr>
              <w:spacing w:before="120" w:line="360" w:lineRule="auto"/>
              <w:ind w:right="141" w:hanging="432"/>
              <w:jc w:val="both"/>
              <w:rPr>
                <w:rFonts w:ascii="Arial" w:hAnsi="Arial" w:cs="Arial"/>
                <w:sz w:val="22"/>
                <w:szCs w:val="22"/>
              </w:rPr>
            </w:pPr>
            <w:r w:rsidRPr="007D1958">
              <w:rPr>
                <w:rFonts w:ascii="Arial" w:hAnsi="Arial" w:cs="Arial"/>
                <w:sz w:val="22"/>
                <w:szCs w:val="22"/>
              </w:rPr>
              <w:t>Orang Pertama Yang Melaporkan Insiden*</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Karyawan  :  Dokter/ Perawat/ Petugas lainnya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Pasien</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Keluarga / Pendamping pasien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Pengunjung </w:t>
            </w:r>
          </w:p>
          <w:p w:rsidR="006A0B2E" w:rsidRPr="007D1958" w:rsidRDefault="006A0B2E" w:rsidP="004B2256">
            <w:pPr>
              <w:pStyle w:val="ListParagraph"/>
              <w:tabs>
                <w:tab w:val="left" w:leader="dot" w:pos="7405"/>
              </w:tabs>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Lain-lain</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Insiden terjadi pada*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Pasien </w:t>
            </w:r>
          </w:p>
          <w:p w:rsidR="006A0B2E" w:rsidRPr="007D1958" w:rsidRDefault="006A0B2E" w:rsidP="004B2256">
            <w:pPr>
              <w:pStyle w:val="ListParagraph"/>
              <w:tabs>
                <w:tab w:val="left" w:leader="dot" w:pos="7405"/>
              </w:tabs>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Lain-lain</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sz w:val="22"/>
                <w:szCs w:val="22"/>
              </w:rPr>
              <w:t>Mis : karyawan/ Pengunjung/ Pendamping/ Keluarga pasien, lapor ke K3 RS</w:t>
            </w:r>
          </w:p>
          <w:p w:rsidR="006A0B2E" w:rsidRPr="007D1958" w:rsidRDefault="006A0B2E" w:rsidP="004B2256">
            <w:pPr>
              <w:pStyle w:val="ListParagraph"/>
              <w:spacing w:line="360" w:lineRule="auto"/>
              <w:ind w:left="742"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Insiden menyangkut pasien :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Pasien rawat inap</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Pasien rawat jalan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Pasien UGD </w:t>
            </w:r>
          </w:p>
          <w:p w:rsidR="006A0B2E" w:rsidRDefault="006A0B2E" w:rsidP="004B2256">
            <w:pPr>
              <w:pStyle w:val="ListParagraph"/>
              <w:tabs>
                <w:tab w:val="left" w:leader="dot" w:pos="7405"/>
              </w:tabs>
              <w:spacing w:line="360" w:lineRule="auto"/>
              <w:ind w:left="742" w:right="141"/>
              <w:rPr>
                <w:rFonts w:ascii="Arial" w:hAnsi="Arial" w:cs="Arial"/>
                <w:sz w:val="22"/>
                <w:szCs w:val="22"/>
                <w:lang w:val="en-ID"/>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Lain-lain</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8223C7" w:rsidRDefault="006A0B2E" w:rsidP="004B2256">
            <w:pPr>
              <w:pStyle w:val="ListParagraph"/>
              <w:spacing w:before="120" w:line="360" w:lineRule="auto"/>
              <w:ind w:left="750" w:right="141"/>
              <w:rPr>
                <w:rFonts w:ascii="Arial" w:hAnsi="Arial" w:cs="Arial"/>
                <w:sz w:val="6"/>
                <w:szCs w:val="6"/>
              </w:rPr>
            </w:pPr>
          </w:p>
          <w:p w:rsidR="006A0B2E" w:rsidRPr="007D1958" w:rsidRDefault="006A0B2E" w:rsidP="006A0B2E">
            <w:pPr>
              <w:pStyle w:val="ListParagraph"/>
              <w:numPr>
                <w:ilvl w:val="0"/>
                <w:numId w:val="222"/>
              </w:numPr>
              <w:spacing w:before="120" w:line="360" w:lineRule="auto"/>
              <w:ind w:right="141" w:hanging="432"/>
              <w:jc w:val="both"/>
              <w:rPr>
                <w:rFonts w:ascii="Arial" w:hAnsi="Arial" w:cs="Arial"/>
                <w:sz w:val="22"/>
                <w:szCs w:val="22"/>
              </w:rPr>
            </w:pPr>
            <w:r w:rsidRPr="007D1958">
              <w:rPr>
                <w:rFonts w:ascii="Arial" w:hAnsi="Arial" w:cs="Arial"/>
                <w:sz w:val="22"/>
                <w:szCs w:val="22"/>
              </w:rPr>
              <w:t xml:space="preserve">Tempat Insiden </w:t>
            </w:r>
          </w:p>
          <w:p w:rsidR="006A0B2E" w:rsidRPr="007D1958" w:rsidRDefault="006A0B2E" w:rsidP="004B2256">
            <w:pPr>
              <w:pStyle w:val="ListParagraph"/>
              <w:tabs>
                <w:tab w:val="left" w:leader="dot" w:pos="7405"/>
              </w:tabs>
              <w:spacing w:line="360" w:lineRule="auto"/>
              <w:ind w:left="742" w:right="141"/>
              <w:rPr>
                <w:rFonts w:ascii="Arial" w:hAnsi="Arial" w:cs="Arial"/>
                <w:sz w:val="22"/>
                <w:szCs w:val="22"/>
              </w:rPr>
            </w:pPr>
            <w:r w:rsidRPr="007D1958">
              <w:rPr>
                <w:rFonts w:ascii="Arial" w:hAnsi="Arial" w:cs="Arial"/>
                <w:sz w:val="22"/>
                <w:szCs w:val="22"/>
              </w:rPr>
              <w:t xml:space="preserve">Lokasi kejadian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sz w:val="22"/>
                <w:szCs w:val="22"/>
              </w:rPr>
              <w:t>(Tempat pasien berada).</w:t>
            </w:r>
          </w:p>
          <w:p w:rsidR="006A0B2E" w:rsidRPr="007D1958" w:rsidRDefault="006A0B2E" w:rsidP="004B2256">
            <w:pPr>
              <w:pStyle w:val="ListParagraph"/>
              <w:spacing w:line="360" w:lineRule="auto"/>
              <w:ind w:left="742"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Insiden terjadi pada pasien : (sesuai kasus penyakit/ spesialisasi)</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Penyakit Dalam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Anak dan Subspesialisasinya</w:t>
            </w:r>
          </w:p>
          <w:p w:rsidR="006A0B2E"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Bedah dan Subspesialisasinya</w:t>
            </w:r>
          </w:p>
          <w:p w:rsidR="008223C7" w:rsidRPr="008223C7" w:rsidRDefault="008223C7" w:rsidP="004B2256">
            <w:pPr>
              <w:pStyle w:val="ListParagraph"/>
              <w:spacing w:line="360" w:lineRule="auto"/>
              <w:ind w:left="742" w:right="141"/>
              <w:rPr>
                <w:rFonts w:ascii="Arial" w:hAnsi="Arial" w:cs="Arial"/>
                <w:sz w:val="12"/>
                <w:szCs w:val="6"/>
              </w:rPr>
            </w:pPr>
          </w:p>
          <w:p w:rsidR="006A0B2E" w:rsidRPr="007D1958" w:rsidRDefault="006A0B2E" w:rsidP="008223C7">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Obstetri Gynekologi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THT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Mata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Saraf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Anastesi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Kulit &amp; kelamin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Jantung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Paru dan Subspesialisasinya</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Jiwa dan Subspesialisasinya</w:t>
            </w:r>
          </w:p>
          <w:p w:rsidR="006A0B2E" w:rsidRPr="007D1958" w:rsidRDefault="006A0B2E" w:rsidP="008223C7">
            <w:pPr>
              <w:pStyle w:val="ListParagraph"/>
              <w:tabs>
                <w:tab w:val="left" w:leader="dot" w:pos="7263"/>
              </w:tabs>
              <w:spacing w:line="360" w:lineRule="auto"/>
              <w:ind w:left="742" w:right="141"/>
              <w:rPr>
                <w:rFonts w:ascii="Arial" w:hAnsi="Arial" w:cs="Arial"/>
                <w:b/>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Lain-lain</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left="742"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Unit/ Depertemen terkait yang menyebabkan insiden </w:t>
            </w:r>
          </w:p>
          <w:p w:rsidR="006A0B2E" w:rsidRPr="007D1958" w:rsidRDefault="006A0B2E" w:rsidP="008223C7">
            <w:pPr>
              <w:pStyle w:val="ListParagraph"/>
              <w:tabs>
                <w:tab w:val="left" w:leader="dot" w:pos="7263"/>
              </w:tabs>
              <w:spacing w:line="360" w:lineRule="auto"/>
              <w:ind w:left="742" w:right="141"/>
              <w:rPr>
                <w:rFonts w:ascii="Arial" w:hAnsi="Arial" w:cs="Arial"/>
                <w:sz w:val="22"/>
                <w:szCs w:val="22"/>
              </w:rPr>
            </w:pPr>
            <w:r w:rsidRPr="007D1958">
              <w:rPr>
                <w:rFonts w:ascii="Arial" w:hAnsi="Arial" w:cs="Arial"/>
                <w:sz w:val="22"/>
                <w:szCs w:val="22"/>
              </w:rPr>
              <w:t>Unit kerja penyebab</w:t>
            </w:r>
            <w:r>
              <w:rPr>
                <w:rFonts w:ascii="Arial" w:hAnsi="Arial" w:cs="Arial"/>
                <w:sz w:val="22"/>
                <w:szCs w:val="22"/>
              </w:rPr>
              <w:t xml:space="preserve"> </w:t>
            </w:r>
            <w:r>
              <w:rPr>
                <w:rFonts w:ascii="Arial" w:hAnsi="Arial" w:cs="Arial"/>
                <w:sz w:val="22"/>
                <w:szCs w:val="22"/>
              </w:rPr>
              <w:tab/>
              <w:t xml:space="preserve">  (</w:t>
            </w:r>
            <w:r w:rsidRPr="007D1958">
              <w:rPr>
                <w:rFonts w:ascii="Arial" w:hAnsi="Arial" w:cs="Arial"/>
                <w:sz w:val="22"/>
                <w:szCs w:val="22"/>
              </w:rPr>
              <w:t>sebutkan)</w:t>
            </w:r>
          </w:p>
          <w:p w:rsidR="006A0B2E" w:rsidRPr="007D1958" w:rsidRDefault="006A0B2E" w:rsidP="004B2256">
            <w:pPr>
              <w:pStyle w:val="ListParagraph"/>
              <w:spacing w:line="360" w:lineRule="auto"/>
              <w:ind w:left="0" w:right="141"/>
              <w:rPr>
                <w:rFonts w:ascii="Arial" w:hAnsi="Arial" w:cs="Arial"/>
                <w:sz w:val="6"/>
                <w:szCs w:val="6"/>
              </w:rPr>
            </w:pPr>
          </w:p>
          <w:p w:rsidR="006A0B2E" w:rsidRPr="007D1958" w:rsidRDefault="006A0B2E" w:rsidP="006A0B2E">
            <w:pPr>
              <w:pStyle w:val="ListParagraph"/>
              <w:numPr>
                <w:ilvl w:val="0"/>
                <w:numId w:val="222"/>
              </w:numPr>
              <w:spacing w:before="120" w:line="360" w:lineRule="auto"/>
              <w:ind w:right="141" w:hanging="432"/>
              <w:jc w:val="both"/>
              <w:rPr>
                <w:rFonts w:ascii="Arial" w:hAnsi="Arial" w:cs="Arial"/>
                <w:sz w:val="22"/>
                <w:szCs w:val="22"/>
              </w:rPr>
            </w:pPr>
            <w:r w:rsidRPr="007D1958">
              <w:rPr>
                <w:rFonts w:ascii="Arial" w:hAnsi="Arial" w:cs="Arial"/>
                <w:sz w:val="22"/>
                <w:szCs w:val="22"/>
              </w:rPr>
              <w:t xml:space="preserve">Akibat Insiden Terhadap Pasien* :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Kematian</w:t>
            </w:r>
            <w:r w:rsidRPr="007D1958">
              <w:rPr>
                <w:rFonts w:ascii="Arial" w:hAnsi="Arial" w:cs="Arial"/>
                <w:sz w:val="22"/>
                <w:szCs w:val="22"/>
              </w:rPr>
              <w:tab/>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Cedera Irreversibel / Cedera Berat</w:t>
            </w:r>
          </w:p>
          <w:p w:rsidR="006A0B2E" w:rsidRPr="007D1958" w:rsidRDefault="006A0B2E" w:rsidP="004B2256">
            <w:pPr>
              <w:pStyle w:val="ListParagraph"/>
              <w:spacing w:before="120"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Cedera Reversibel / Cedera sedang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Cedera Ringan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Tidak ada cedera </w:t>
            </w:r>
          </w:p>
          <w:p w:rsidR="006A0B2E" w:rsidRPr="007D1958" w:rsidRDefault="006A0B2E" w:rsidP="004B2256">
            <w:pPr>
              <w:pStyle w:val="ListParagraph"/>
              <w:spacing w:line="360" w:lineRule="auto"/>
              <w:ind w:right="141"/>
              <w:rPr>
                <w:rFonts w:ascii="Arial" w:hAnsi="Arial" w:cs="Arial"/>
                <w:sz w:val="6"/>
                <w:szCs w:val="6"/>
              </w:rPr>
            </w:pPr>
          </w:p>
          <w:p w:rsidR="006A0B2E"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Tindakan yang dilakukan segera kejadian, dan hasilnya : </w:t>
            </w:r>
          </w:p>
          <w:p w:rsidR="006A0B2E" w:rsidRDefault="006A0B2E" w:rsidP="004B2256">
            <w:pPr>
              <w:pStyle w:val="ListParagraph"/>
              <w:tabs>
                <w:tab w:val="left" w:leader="dot" w:pos="8539"/>
              </w:tabs>
              <w:spacing w:line="360" w:lineRule="auto"/>
              <w:ind w:left="750" w:right="141"/>
              <w:rPr>
                <w:rFonts w:ascii="Arial" w:hAnsi="Arial" w:cs="Arial"/>
                <w:sz w:val="22"/>
                <w:szCs w:val="22"/>
              </w:rPr>
            </w:pPr>
            <w:r>
              <w:rPr>
                <w:rFonts w:ascii="Arial" w:hAnsi="Arial" w:cs="Arial"/>
                <w:sz w:val="22"/>
                <w:szCs w:val="22"/>
              </w:rPr>
              <w:tab/>
            </w:r>
          </w:p>
          <w:p w:rsidR="006A0B2E" w:rsidRDefault="006A0B2E" w:rsidP="004B2256">
            <w:pPr>
              <w:pStyle w:val="ListParagraph"/>
              <w:tabs>
                <w:tab w:val="left" w:leader="dot" w:pos="8539"/>
              </w:tabs>
              <w:spacing w:line="360" w:lineRule="auto"/>
              <w:ind w:left="750" w:right="141"/>
              <w:rPr>
                <w:rFonts w:ascii="Arial" w:hAnsi="Arial" w:cs="Arial"/>
                <w:sz w:val="22"/>
                <w:szCs w:val="22"/>
              </w:rPr>
            </w:pPr>
            <w:r>
              <w:rPr>
                <w:rFonts w:ascii="Arial" w:hAnsi="Arial" w:cs="Arial"/>
                <w:sz w:val="22"/>
                <w:szCs w:val="22"/>
              </w:rPr>
              <w:tab/>
            </w:r>
          </w:p>
          <w:p w:rsidR="006A0B2E" w:rsidRPr="007D1958" w:rsidRDefault="006A0B2E" w:rsidP="004B2256">
            <w:pPr>
              <w:pStyle w:val="ListParagraph"/>
              <w:tabs>
                <w:tab w:val="left" w:leader="dot" w:pos="8539"/>
              </w:tabs>
              <w:spacing w:line="360" w:lineRule="auto"/>
              <w:ind w:left="750" w:right="141"/>
              <w:rPr>
                <w:rFonts w:ascii="Arial" w:hAnsi="Arial" w:cs="Arial"/>
                <w:sz w:val="22"/>
                <w:szCs w:val="22"/>
              </w:rPr>
            </w:pPr>
            <w:r>
              <w:rPr>
                <w:rFonts w:ascii="Arial" w:hAnsi="Arial" w:cs="Arial"/>
                <w:sz w:val="22"/>
                <w:szCs w:val="22"/>
              </w:rPr>
              <w:tab/>
            </w:r>
          </w:p>
          <w:p w:rsidR="006A0B2E" w:rsidRPr="007D1958" w:rsidRDefault="006A0B2E" w:rsidP="004B2256">
            <w:pPr>
              <w:pStyle w:val="ListParagraph"/>
              <w:spacing w:line="360" w:lineRule="auto"/>
              <w:ind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 xml:space="preserve">Tindakan dilakukan oleh* : </w:t>
            </w:r>
          </w:p>
          <w:p w:rsidR="006A0B2E" w:rsidRPr="007D1958" w:rsidRDefault="006A0B2E" w:rsidP="004B2256">
            <w:pPr>
              <w:pStyle w:val="ListParagraph"/>
              <w:tabs>
                <w:tab w:val="left" w:leader="dot" w:pos="8539"/>
              </w:tabs>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Tim : terdiri dari : </w:t>
            </w:r>
            <w:r>
              <w:rPr>
                <w:rFonts w:ascii="Arial" w:hAnsi="Arial" w:cs="Arial"/>
                <w:sz w:val="22"/>
                <w:szCs w:val="22"/>
              </w:rPr>
              <w:tab/>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Dokter</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Perawat</w:t>
            </w:r>
          </w:p>
          <w:p w:rsidR="006A0B2E" w:rsidRPr="007D1958" w:rsidRDefault="006A0B2E" w:rsidP="004B2256">
            <w:pPr>
              <w:pStyle w:val="ListParagraph"/>
              <w:tabs>
                <w:tab w:val="left" w:leader="dot" w:pos="8494"/>
              </w:tabs>
              <w:spacing w:line="360" w:lineRule="auto"/>
              <w:ind w:left="742" w:right="141"/>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Petugas lainya </w:t>
            </w:r>
            <w:r>
              <w:rPr>
                <w:rFonts w:ascii="Arial" w:hAnsi="Arial" w:cs="Arial"/>
                <w:sz w:val="22"/>
                <w:szCs w:val="22"/>
              </w:rPr>
              <w:tab/>
            </w:r>
          </w:p>
          <w:p w:rsidR="006A0B2E" w:rsidRPr="008223C7" w:rsidRDefault="006A0B2E" w:rsidP="008223C7">
            <w:pPr>
              <w:spacing w:line="360" w:lineRule="auto"/>
              <w:ind w:right="141"/>
              <w:rPr>
                <w:rFonts w:ascii="Arial" w:hAnsi="Arial" w:cs="Arial"/>
                <w:sz w:val="6"/>
                <w:szCs w:val="6"/>
              </w:rPr>
            </w:pPr>
          </w:p>
          <w:p w:rsidR="006A0B2E" w:rsidRPr="007D1958" w:rsidRDefault="006A0B2E" w:rsidP="006A0B2E">
            <w:pPr>
              <w:pStyle w:val="ListParagraph"/>
              <w:numPr>
                <w:ilvl w:val="0"/>
                <w:numId w:val="222"/>
              </w:numPr>
              <w:spacing w:line="360" w:lineRule="auto"/>
              <w:ind w:right="141" w:hanging="432"/>
              <w:jc w:val="both"/>
              <w:rPr>
                <w:rFonts w:ascii="Arial" w:hAnsi="Arial" w:cs="Arial"/>
                <w:sz w:val="22"/>
                <w:szCs w:val="22"/>
              </w:rPr>
            </w:pPr>
            <w:r w:rsidRPr="007D1958">
              <w:rPr>
                <w:rFonts w:ascii="Arial" w:hAnsi="Arial" w:cs="Arial"/>
                <w:sz w:val="22"/>
                <w:szCs w:val="22"/>
              </w:rPr>
              <w:t>Apakah kejadian yang sama pernah terjadi diunit kerja lain ?*</w:t>
            </w:r>
          </w:p>
          <w:p w:rsidR="006A0B2E" w:rsidRPr="007D1958" w:rsidRDefault="006A0B2E" w:rsidP="004B2256">
            <w:pPr>
              <w:pStyle w:val="ListParagraph"/>
              <w:tabs>
                <w:tab w:val="left" w:pos="4854"/>
              </w:tabs>
              <w:spacing w:line="360" w:lineRule="auto"/>
              <w:ind w:left="1451" w:right="141" w:hanging="709"/>
              <w:rPr>
                <w:rFonts w:ascii="Arial" w:hAnsi="Arial" w:cs="Arial"/>
                <w:sz w:val="22"/>
                <w:szCs w:val="22"/>
              </w:rPr>
            </w:pP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Ya </w:t>
            </w:r>
            <w:r w:rsidRPr="007D1958">
              <w:rPr>
                <w:rFonts w:ascii="Arial" w:hAnsi="Arial" w:cs="Arial"/>
                <w:sz w:val="22"/>
                <w:szCs w:val="22"/>
              </w:rPr>
              <w:tab/>
            </w:r>
            <w:r w:rsidRPr="007D1958">
              <w:rPr>
                <w:rFonts w:ascii="Arial" w:hAnsi="Arial" w:cs="Arial"/>
                <w:sz w:val="22"/>
                <w:szCs w:val="22"/>
              </w:rPr>
              <w:tab/>
            </w:r>
            <w:r w:rsidRPr="007D1958">
              <w:rPr>
                <w:rFonts w:ascii="Arial" w:hAnsi="Arial" w:cs="Arial"/>
              </w:rPr>
              <w:sym w:font="Wingdings" w:char="F06F"/>
            </w:r>
            <w:r w:rsidRPr="007D1958">
              <w:rPr>
                <w:rFonts w:ascii="Arial" w:hAnsi="Arial" w:cs="Arial"/>
              </w:rPr>
              <w:t xml:space="preserve">  </w:t>
            </w:r>
            <w:r w:rsidRPr="007D1958">
              <w:rPr>
                <w:rFonts w:ascii="Arial" w:hAnsi="Arial" w:cs="Arial"/>
                <w:sz w:val="22"/>
                <w:szCs w:val="22"/>
              </w:rPr>
              <w:t xml:space="preserve">Tidak </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sz w:val="22"/>
                <w:szCs w:val="22"/>
              </w:rPr>
              <w:t>Apabila Ya, isi bagian dibawah ini.</w:t>
            </w:r>
          </w:p>
          <w:p w:rsidR="006A0B2E" w:rsidRPr="007D1958" w:rsidRDefault="006A0B2E" w:rsidP="004B2256">
            <w:pPr>
              <w:pStyle w:val="ListParagraph"/>
              <w:spacing w:line="360" w:lineRule="auto"/>
              <w:ind w:left="742" w:right="141"/>
              <w:rPr>
                <w:rFonts w:ascii="Arial" w:hAnsi="Arial" w:cs="Arial"/>
                <w:sz w:val="22"/>
                <w:szCs w:val="22"/>
              </w:rPr>
            </w:pPr>
            <w:r w:rsidRPr="007D1958">
              <w:rPr>
                <w:rFonts w:ascii="Arial" w:hAnsi="Arial" w:cs="Arial"/>
                <w:sz w:val="22"/>
                <w:szCs w:val="22"/>
              </w:rPr>
              <w:t xml:space="preserve">Kapan dan langkah/ tindakan apa yang telah diambil pada unit kerja tersebut untuk mencegah terulanganya kejadian yang sama ? </w:t>
            </w:r>
          </w:p>
          <w:p w:rsidR="006A0B2E" w:rsidRDefault="006A0B2E" w:rsidP="004B2256">
            <w:pPr>
              <w:tabs>
                <w:tab w:val="left" w:leader="dot" w:pos="8420"/>
              </w:tabs>
              <w:spacing w:line="360" w:lineRule="auto"/>
              <w:ind w:left="720" w:right="141"/>
              <w:rPr>
                <w:rFonts w:ascii="Arial" w:hAnsi="Arial" w:cs="Arial"/>
                <w:lang w:val="en-ID"/>
              </w:rPr>
            </w:pPr>
            <w:r>
              <w:rPr>
                <w:rFonts w:ascii="Arial" w:hAnsi="Arial" w:cs="Arial"/>
                <w:lang w:val="en-ID"/>
              </w:rPr>
              <w:tab/>
            </w:r>
          </w:p>
          <w:p w:rsidR="006A0B2E" w:rsidRDefault="006A0B2E" w:rsidP="004B2256">
            <w:pPr>
              <w:tabs>
                <w:tab w:val="left" w:leader="dot" w:pos="8420"/>
              </w:tabs>
              <w:spacing w:line="360" w:lineRule="auto"/>
              <w:ind w:left="720" w:right="141"/>
              <w:rPr>
                <w:rFonts w:ascii="Arial" w:hAnsi="Arial" w:cs="Arial"/>
                <w:lang w:val="en-ID"/>
              </w:rPr>
            </w:pPr>
            <w:r>
              <w:rPr>
                <w:rFonts w:ascii="Arial" w:hAnsi="Arial" w:cs="Arial"/>
                <w:lang w:val="en-ID"/>
              </w:rPr>
              <w:tab/>
            </w:r>
          </w:p>
          <w:p w:rsidR="006A0B2E" w:rsidRDefault="006A0B2E" w:rsidP="004B2256">
            <w:pPr>
              <w:tabs>
                <w:tab w:val="left" w:leader="dot" w:pos="8420"/>
              </w:tabs>
              <w:spacing w:line="360" w:lineRule="auto"/>
              <w:ind w:left="720" w:right="141"/>
              <w:rPr>
                <w:rFonts w:ascii="Arial" w:hAnsi="Arial" w:cs="Arial"/>
                <w:lang w:val="en-ID"/>
              </w:rPr>
            </w:pPr>
            <w:r>
              <w:rPr>
                <w:rFonts w:ascii="Arial" w:hAnsi="Arial" w:cs="Arial"/>
                <w:lang w:val="en-ID"/>
              </w:rPr>
              <w:tab/>
            </w:r>
          </w:p>
          <w:p w:rsidR="006A0B2E" w:rsidRPr="00D77A65" w:rsidRDefault="006A0B2E" w:rsidP="004B2256">
            <w:pPr>
              <w:tabs>
                <w:tab w:val="left" w:leader="dot" w:pos="8420"/>
              </w:tabs>
              <w:spacing w:line="360" w:lineRule="auto"/>
              <w:ind w:left="720" w:right="141"/>
              <w:rPr>
                <w:rFonts w:ascii="Arial" w:hAnsi="Arial" w:cs="Arial"/>
                <w:lang w:val="en-ID"/>
              </w:rPr>
            </w:pPr>
          </w:p>
          <w:p w:rsidR="006A0B2E" w:rsidRPr="008F1938" w:rsidRDefault="006A0B2E" w:rsidP="004B2256">
            <w:pPr>
              <w:tabs>
                <w:tab w:val="left" w:pos="3630"/>
              </w:tabs>
              <w:spacing w:line="360" w:lineRule="auto"/>
              <w:ind w:left="318" w:right="141"/>
              <w:rPr>
                <w:rFonts w:ascii="Arial" w:hAnsi="Arial" w:cs="Arial"/>
                <w:sz w:val="22"/>
                <w:lang w:val="id-ID"/>
              </w:rPr>
            </w:pPr>
            <w:r w:rsidRPr="008F1938">
              <w:rPr>
                <w:rFonts w:ascii="Arial" w:hAnsi="Arial" w:cs="Arial"/>
                <w:sz w:val="22"/>
                <w:lang w:val="id-ID"/>
              </w:rPr>
              <w:t>Grading Resiko Kejadian* (Diisi oleh diatas pelapor)</w:t>
            </w:r>
          </w:p>
          <w:p w:rsidR="006A0B2E" w:rsidRPr="008F1938" w:rsidRDefault="006A0B2E" w:rsidP="004B2256">
            <w:pPr>
              <w:tabs>
                <w:tab w:val="left" w:pos="2586"/>
                <w:tab w:val="left" w:pos="4854"/>
                <w:tab w:val="left" w:pos="7405"/>
              </w:tabs>
              <w:spacing w:line="360" w:lineRule="auto"/>
              <w:ind w:left="317" w:right="141"/>
              <w:rPr>
                <w:rFonts w:ascii="Arial" w:hAnsi="Arial" w:cs="Arial"/>
                <w:sz w:val="22"/>
                <w:lang w:val="id-ID"/>
              </w:rPr>
            </w:pPr>
            <w:r w:rsidRPr="008F1938">
              <w:rPr>
                <w:rFonts w:ascii="Arial" w:hAnsi="Arial" w:cs="Arial"/>
                <w:sz w:val="22"/>
                <w:lang w:val="id-ID"/>
              </w:rPr>
              <w:sym w:font="Wingdings" w:char="F06F"/>
            </w:r>
            <w:r w:rsidRPr="008F1938">
              <w:rPr>
                <w:rFonts w:ascii="Arial" w:hAnsi="Arial" w:cs="Arial"/>
                <w:sz w:val="22"/>
                <w:lang w:val="id-ID"/>
              </w:rPr>
              <w:t xml:space="preserve">  BIRU</w:t>
            </w:r>
            <w:r w:rsidRPr="008F1938">
              <w:rPr>
                <w:rFonts w:ascii="Arial" w:hAnsi="Arial" w:cs="Arial"/>
                <w:sz w:val="22"/>
                <w:lang w:val="id-ID"/>
              </w:rPr>
              <w:tab/>
            </w:r>
            <w:r w:rsidRPr="008F1938">
              <w:rPr>
                <w:rFonts w:ascii="Arial" w:hAnsi="Arial" w:cs="Arial"/>
                <w:sz w:val="22"/>
                <w:lang w:val="id-ID"/>
              </w:rPr>
              <w:sym w:font="Wingdings" w:char="F06F"/>
            </w:r>
            <w:r w:rsidRPr="008F1938">
              <w:rPr>
                <w:rFonts w:ascii="Arial" w:hAnsi="Arial" w:cs="Arial"/>
                <w:sz w:val="22"/>
                <w:lang w:val="id-ID"/>
              </w:rPr>
              <w:t xml:space="preserve">  HIJAU</w:t>
            </w:r>
            <w:r w:rsidRPr="008F1938">
              <w:rPr>
                <w:rFonts w:ascii="Arial" w:hAnsi="Arial" w:cs="Arial"/>
                <w:sz w:val="22"/>
                <w:lang w:val="id-ID"/>
              </w:rPr>
              <w:tab/>
            </w:r>
            <w:r w:rsidRPr="008F1938">
              <w:rPr>
                <w:rFonts w:ascii="Arial" w:hAnsi="Arial" w:cs="Arial"/>
                <w:sz w:val="22"/>
                <w:lang w:val="id-ID"/>
              </w:rPr>
              <w:sym w:font="Wingdings" w:char="F06F"/>
            </w:r>
            <w:r w:rsidRPr="008F1938">
              <w:rPr>
                <w:rFonts w:ascii="Arial" w:hAnsi="Arial" w:cs="Arial"/>
                <w:sz w:val="22"/>
                <w:lang w:val="id-ID"/>
              </w:rPr>
              <w:t xml:space="preserve">  KUNING</w:t>
            </w:r>
            <w:r w:rsidRPr="008F1938">
              <w:rPr>
                <w:rFonts w:ascii="Arial" w:hAnsi="Arial" w:cs="Arial"/>
                <w:sz w:val="22"/>
                <w:lang w:val="id-ID"/>
              </w:rPr>
              <w:tab/>
            </w:r>
            <w:r w:rsidRPr="008F1938">
              <w:rPr>
                <w:rFonts w:ascii="Arial" w:hAnsi="Arial" w:cs="Arial"/>
                <w:sz w:val="22"/>
                <w:lang w:val="id-ID"/>
              </w:rPr>
              <w:sym w:font="Wingdings" w:char="F06F"/>
            </w:r>
            <w:r w:rsidRPr="008F1938">
              <w:rPr>
                <w:rFonts w:ascii="Arial" w:hAnsi="Arial" w:cs="Arial"/>
                <w:sz w:val="22"/>
                <w:lang w:val="id-ID"/>
              </w:rPr>
              <w:t xml:space="preserve">  MERAH </w:t>
            </w:r>
          </w:p>
          <w:p w:rsidR="006A0B2E" w:rsidRPr="008F1938" w:rsidRDefault="006A0B2E" w:rsidP="004B2256">
            <w:pPr>
              <w:tabs>
                <w:tab w:val="left" w:pos="3630"/>
              </w:tabs>
              <w:spacing w:line="360" w:lineRule="auto"/>
              <w:ind w:left="318" w:right="141"/>
              <w:rPr>
                <w:rFonts w:ascii="Arial" w:hAnsi="Arial" w:cs="Arial"/>
                <w:sz w:val="22"/>
                <w:lang w:val="id-ID"/>
              </w:rPr>
            </w:pPr>
            <w:r w:rsidRPr="008F1938">
              <w:rPr>
                <w:rFonts w:ascii="Arial" w:hAnsi="Arial" w:cs="Arial"/>
                <w:sz w:val="22"/>
                <w:lang w:val="id-ID"/>
              </w:rPr>
              <w:t xml:space="preserve">NB. * = pilih satu  jawaban </w:t>
            </w:r>
          </w:p>
          <w:p w:rsidR="006A0B2E" w:rsidRPr="008223C7" w:rsidRDefault="006A0B2E" w:rsidP="004B2256">
            <w:pPr>
              <w:tabs>
                <w:tab w:val="left" w:pos="3630"/>
              </w:tabs>
              <w:spacing w:line="360" w:lineRule="auto"/>
              <w:ind w:left="34" w:right="141"/>
              <w:rPr>
                <w:rFonts w:ascii="Arial" w:hAnsi="Arial" w:cs="Arial"/>
                <w:sz w:val="12"/>
                <w:szCs w:val="6"/>
                <w:lang w:val="id-ID"/>
              </w:rPr>
            </w:pPr>
          </w:p>
          <w:p w:rsidR="006A0B2E" w:rsidRPr="008F1938" w:rsidRDefault="006A0B2E" w:rsidP="004B2256">
            <w:pPr>
              <w:tabs>
                <w:tab w:val="left" w:pos="4712"/>
              </w:tabs>
              <w:spacing w:line="360" w:lineRule="auto"/>
              <w:ind w:left="176" w:right="141"/>
              <w:rPr>
                <w:rFonts w:ascii="Arial" w:hAnsi="Arial" w:cs="Arial"/>
                <w:sz w:val="22"/>
                <w:lang w:val="id-ID"/>
              </w:rPr>
            </w:pPr>
            <w:r w:rsidRPr="008F1938">
              <w:rPr>
                <w:rFonts w:ascii="Arial" w:hAnsi="Arial" w:cs="Arial"/>
                <w:sz w:val="22"/>
                <w:lang w:val="id-ID"/>
              </w:rPr>
              <w:t>Pembuat Laporan</w:t>
            </w:r>
            <w:r w:rsidRPr="008F1938">
              <w:rPr>
                <w:rFonts w:ascii="Arial" w:hAnsi="Arial" w:cs="Arial"/>
                <w:sz w:val="22"/>
                <w:lang w:val="id-ID"/>
              </w:rPr>
              <w:tab/>
              <w:t xml:space="preserve"> Penerima Laporan/ Atasan Langsung</w:t>
            </w:r>
          </w:p>
          <w:p w:rsidR="006A0B2E" w:rsidRPr="008F1938" w:rsidRDefault="006A0B2E" w:rsidP="004B2256">
            <w:pPr>
              <w:tabs>
                <w:tab w:val="left" w:pos="4712"/>
              </w:tabs>
              <w:spacing w:line="360" w:lineRule="auto"/>
              <w:ind w:left="176" w:right="141"/>
              <w:rPr>
                <w:rFonts w:ascii="Arial" w:hAnsi="Arial" w:cs="Arial"/>
                <w:sz w:val="8"/>
                <w:szCs w:val="6"/>
                <w:lang w:val="id-ID"/>
              </w:rPr>
            </w:pPr>
          </w:p>
          <w:p w:rsidR="006A0B2E" w:rsidRPr="008F1938" w:rsidRDefault="006A0B2E" w:rsidP="004B2256">
            <w:pPr>
              <w:tabs>
                <w:tab w:val="left" w:pos="1877"/>
                <w:tab w:val="left" w:pos="4712"/>
                <w:tab w:val="left" w:pos="6413"/>
              </w:tabs>
              <w:spacing w:line="360" w:lineRule="auto"/>
              <w:ind w:left="176"/>
              <w:rPr>
                <w:rFonts w:ascii="Arial" w:hAnsi="Arial" w:cs="Arial"/>
                <w:sz w:val="22"/>
                <w:lang w:val="id-ID"/>
              </w:rPr>
            </w:pPr>
            <w:r w:rsidRPr="008F1938">
              <w:rPr>
                <w:rFonts w:ascii="Arial" w:hAnsi="Arial" w:cs="Arial"/>
                <w:sz w:val="22"/>
                <w:lang w:val="id-ID"/>
              </w:rPr>
              <w:t>(Nama Terang)</w:t>
            </w:r>
            <w:r w:rsidRPr="008F1938">
              <w:rPr>
                <w:rFonts w:ascii="Arial" w:hAnsi="Arial" w:cs="Arial"/>
                <w:sz w:val="22"/>
                <w:lang w:val="id-ID"/>
              </w:rPr>
              <w:tab/>
              <w:t>: .............................</w:t>
            </w:r>
            <w:r w:rsidRPr="008F1938">
              <w:rPr>
                <w:rFonts w:ascii="Arial" w:hAnsi="Arial" w:cs="Arial"/>
                <w:sz w:val="22"/>
                <w:lang w:val="id-ID"/>
              </w:rPr>
              <w:tab/>
              <w:t>(Nama Terang)</w:t>
            </w:r>
            <w:r w:rsidRPr="008F1938">
              <w:rPr>
                <w:rFonts w:ascii="Arial" w:hAnsi="Arial" w:cs="Arial"/>
                <w:sz w:val="22"/>
                <w:lang w:val="id-ID"/>
              </w:rPr>
              <w:tab/>
              <w:t xml:space="preserve"> : .............................</w:t>
            </w:r>
          </w:p>
          <w:p w:rsidR="006A0B2E" w:rsidRPr="008F1938" w:rsidRDefault="006A0B2E" w:rsidP="004B2256">
            <w:pPr>
              <w:tabs>
                <w:tab w:val="left" w:pos="1877"/>
                <w:tab w:val="left" w:pos="4712"/>
                <w:tab w:val="left" w:pos="6413"/>
              </w:tabs>
              <w:spacing w:line="360" w:lineRule="auto"/>
              <w:ind w:left="176"/>
              <w:rPr>
                <w:rFonts w:ascii="Arial" w:hAnsi="Arial" w:cs="Arial"/>
                <w:sz w:val="22"/>
                <w:lang w:val="id-ID"/>
              </w:rPr>
            </w:pPr>
          </w:p>
          <w:p w:rsidR="006A0B2E" w:rsidRPr="008F1938" w:rsidRDefault="006A0B2E" w:rsidP="004B2256">
            <w:pPr>
              <w:tabs>
                <w:tab w:val="left" w:pos="3630"/>
                <w:tab w:val="left" w:pos="4712"/>
                <w:tab w:val="left" w:pos="6413"/>
              </w:tabs>
              <w:spacing w:line="360" w:lineRule="auto"/>
              <w:ind w:left="176"/>
              <w:rPr>
                <w:rFonts w:ascii="Arial" w:hAnsi="Arial" w:cs="Arial"/>
                <w:sz w:val="22"/>
                <w:lang w:val="id-ID"/>
              </w:rPr>
            </w:pPr>
          </w:p>
          <w:p w:rsidR="006A0B2E" w:rsidRPr="008F1938" w:rsidRDefault="006A0B2E" w:rsidP="004B2256">
            <w:pPr>
              <w:tabs>
                <w:tab w:val="left" w:pos="1877"/>
                <w:tab w:val="left" w:pos="4712"/>
                <w:tab w:val="left" w:pos="4995"/>
                <w:tab w:val="left" w:pos="6413"/>
                <w:tab w:val="left" w:pos="6980"/>
              </w:tabs>
              <w:spacing w:line="360" w:lineRule="auto"/>
              <w:ind w:left="176"/>
              <w:rPr>
                <w:rFonts w:ascii="Arial" w:hAnsi="Arial" w:cs="Arial"/>
                <w:sz w:val="22"/>
                <w:lang w:val="id-ID"/>
              </w:rPr>
            </w:pPr>
            <w:r w:rsidRPr="008F1938">
              <w:rPr>
                <w:rFonts w:ascii="Arial" w:hAnsi="Arial" w:cs="Arial"/>
                <w:sz w:val="22"/>
                <w:lang w:val="id-ID"/>
              </w:rPr>
              <w:t>Paraf</w:t>
            </w:r>
            <w:r w:rsidRPr="008F1938">
              <w:rPr>
                <w:rFonts w:ascii="Arial" w:hAnsi="Arial" w:cs="Arial"/>
                <w:sz w:val="22"/>
                <w:lang w:val="id-ID"/>
              </w:rPr>
              <w:tab/>
              <w:t>: .............................</w:t>
            </w:r>
            <w:r w:rsidRPr="008F1938">
              <w:rPr>
                <w:rFonts w:ascii="Arial" w:hAnsi="Arial" w:cs="Arial"/>
                <w:sz w:val="22"/>
                <w:lang w:val="id-ID"/>
              </w:rPr>
              <w:tab/>
              <w:t>Paraf</w:t>
            </w:r>
            <w:r w:rsidRPr="008F1938">
              <w:rPr>
                <w:rFonts w:ascii="Arial" w:hAnsi="Arial" w:cs="Arial"/>
                <w:sz w:val="22"/>
                <w:lang w:val="id-ID"/>
              </w:rPr>
              <w:tab/>
              <w:t>: ..............................</w:t>
            </w:r>
          </w:p>
          <w:p w:rsidR="006A0B2E" w:rsidRDefault="006A0B2E" w:rsidP="004B2256">
            <w:pPr>
              <w:tabs>
                <w:tab w:val="left" w:pos="4305"/>
              </w:tabs>
              <w:spacing w:line="360" w:lineRule="auto"/>
              <w:ind w:left="720"/>
              <w:rPr>
                <w:rFonts w:ascii="Arial" w:hAnsi="Arial" w:cs="Arial"/>
                <w:sz w:val="22"/>
                <w:lang w:val="en-ID"/>
              </w:rPr>
            </w:pPr>
          </w:p>
          <w:p w:rsidR="006A0B2E" w:rsidRPr="006A0B2E" w:rsidRDefault="006A0B2E" w:rsidP="004B2256">
            <w:pPr>
              <w:tabs>
                <w:tab w:val="left" w:pos="4305"/>
              </w:tabs>
              <w:spacing w:line="360" w:lineRule="auto"/>
              <w:ind w:left="720"/>
              <w:rPr>
                <w:rFonts w:ascii="Arial" w:hAnsi="Arial" w:cs="Arial"/>
                <w:sz w:val="22"/>
                <w:lang w:val="en-ID"/>
              </w:rPr>
            </w:pPr>
          </w:p>
          <w:p w:rsidR="006A0B2E" w:rsidRPr="006A0B2E" w:rsidRDefault="006A0B2E" w:rsidP="006A0B2E">
            <w:pPr>
              <w:tabs>
                <w:tab w:val="left" w:pos="4305"/>
              </w:tabs>
              <w:spacing w:line="360" w:lineRule="auto"/>
              <w:ind w:left="34"/>
              <w:rPr>
                <w:rFonts w:ascii="Arial" w:eastAsia="Calibri" w:hAnsi="Arial" w:cs="Arial"/>
                <w:sz w:val="22"/>
                <w:szCs w:val="22"/>
                <w:lang w:val="en-ID"/>
              </w:rPr>
            </w:pPr>
            <w:r w:rsidRPr="007939E2">
              <w:rPr>
                <w:rFonts w:ascii="Arial" w:eastAsia="Calibri" w:hAnsi="Arial" w:cs="Arial"/>
                <w:sz w:val="22"/>
                <w:szCs w:val="22"/>
                <w:lang w:val="id-ID"/>
              </w:rPr>
              <w:t>KKP-RS.02/2014</w:t>
            </w:r>
          </w:p>
        </w:tc>
      </w:tr>
    </w:tbl>
    <w:p w:rsidR="006A0B2E" w:rsidRDefault="006A0B2E" w:rsidP="00E019D7">
      <w:pPr>
        <w:spacing w:line="360" w:lineRule="auto"/>
        <w:ind w:right="11"/>
        <w:jc w:val="both"/>
        <w:rPr>
          <w:rFonts w:ascii="Arial" w:eastAsia="Calibri" w:hAnsi="Arial" w:cs="Arial"/>
          <w:w w:val="103"/>
          <w:sz w:val="22"/>
          <w:szCs w:val="22"/>
          <w:lang w:val="en-ID"/>
        </w:rPr>
      </w:pPr>
    </w:p>
    <w:p w:rsidR="008223C7" w:rsidRPr="007939E2" w:rsidRDefault="008223C7" w:rsidP="00E019D7">
      <w:pPr>
        <w:spacing w:line="360" w:lineRule="auto"/>
        <w:ind w:right="11"/>
        <w:jc w:val="both"/>
        <w:rPr>
          <w:rFonts w:ascii="Arial" w:eastAsia="Calibri" w:hAnsi="Arial" w:cs="Arial"/>
          <w:w w:val="103"/>
          <w:sz w:val="22"/>
          <w:szCs w:val="22"/>
          <w:lang w:val="en-ID"/>
        </w:rPr>
      </w:pPr>
    </w:p>
    <w:p w:rsidR="00D820B5" w:rsidRPr="007939E2" w:rsidRDefault="00D34B8C" w:rsidP="00D34B8C">
      <w:pPr>
        <w:tabs>
          <w:tab w:val="left" w:pos="1134"/>
        </w:tabs>
        <w:spacing w:line="360" w:lineRule="auto"/>
        <w:ind w:left="-567"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t xml:space="preserve">VIII. </w:t>
      </w:r>
      <w:r w:rsidR="00D820B5" w:rsidRPr="007939E2">
        <w:rPr>
          <w:rFonts w:ascii="Arial" w:eastAsia="Calibri" w:hAnsi="Arial" w:cs="Arial"/>
          <w:spacing w:val="-1"/>
          <w:sz w:val="22"/>
          <w:szCs w:val="22"/>
          <w:lang w:val="id-ID"/>
        </w:rPr>
        <w:t>Pelaksanaan Assesmen resiko secara proaktif</w:t>
      </w:r>
    </w:p>
    <w:p w:rsidR="00BF561E" w:rsidRPr="007939E2" w:rsidRDefault="00BF561E" w:rsidP="00F97720">
      <w:pPr>
        <w:pStyle w:val="ListParagraph"/>
        <w:numPr>
          <w:ilvl w:val="0"/>
          <w:numId w:val="131"/>
        </w:numPr>
        <w:spacing w:line="360" w:lineRule="auto"/>
        <w:ind w:left="426" w:right="11" w:hanging="426"/>
        <w:jc w:val="both"/>
        <w:rPr>
          <w:rFonts w:ascii="Arial" w:eastAsia="Calibri" w:hAnsi="Arial" w:cs="Arial"/>
          <w:i/>
          <w:spacing w:val="-1"/>
          <w:sz w:val="22"/>
          <w:szCs w:val="22"/>
          <w:lang w:val="id-ID"/>
        </w:rPr>
      </w:pPr>
      <w:r w:rsidRPr="007939E2">
        <w:rPr>
          <w:rFonts w:ascii="Arial" w:eastAsia="Calibri" w:hAnsi="Arial" w:cs="Arial"/>
          <w:i/>
          <w:spacing w:val="-1"/>
          <w:sz w:val="22"/>
          <w:szCs w:val="22"/>
          <w:lang w:val="id-ID"/>
        </w:rPr>
        <w:t xml:space="preserve">Failure </w:t>
      </w:r>
      <w:r w:rsidRPr="007939E2">
        <w:rPr>
          <w:rFonts w:ascii="Arial" w:eastAsia="Calibri" w:hAnsi="Arial" w:cs="Arial"/>
          <w:i/>
          <w:spacing w:val="-1"/>
          <w:sz w:val="22"/>
          <w:szCs w:val="22"/>
          <w:lang w:val="en-ID"/>
        </w:rPr>
        <w:t>Mode and Effects Analysis (FMEA)</w:t>
      </w:r>
    </w:p>
    <w:p w:rsidR="00D820B5" w:rsidRPr="007939E2" w:rsidRDefault="00D820B5" w:rsidP="00BF561E">
      <w:pPr>
        <w:pStyle w:val="ListParagraph"/>
        <w:spacing w:line="360" w:lineRule="auto"/>
        <w:ind w:left="426" w:right="11"/>
        <w:jc w:val="both"/>
        <w:rPr>
          <w:rFonts w:ascii="Arial" w:eastAsia="Calibri" w:hAnsi="Arial" w:cs="Arial"/>
          <w:i/>
          <w:spacing w:val="-1"/>
          <w:sz w:val="22"/>
          <w:szCs w:val="22"/>
          <w:lang w:val="id-ID"/>
        </w:rPr>
      </w:pPr>
      <w:r w:rsidRPr="007939E2">
        <w:rPr>
          <w:rFonts w:ascii="Arial" w:eastAsia="Calibri" w:hAnsi="Arial" w:cs="Arial"/>
          <w:spacing w:val="-1"/>
          <w:sz w:val="22"/>
          <w:szCs w:val="22"/>
          <w:lang w:val="id-ID"/>
        </w:rPr>
        <w:t>Langkah-langkah pembuatan (FMEA)</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Memilih proses yang beriko tinggi dan membentuk tim</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Membuat diagram proses</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Bertukar pikiran tentang modus kegagalan dan menetapkan dampaknya </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Memprioritaskan modus kegagalan</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Identifikasi akar masalah</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Redesain proses</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Analisis dan uji prose</w:t>
      </w:r>
      <w:r w:rsidR="009A0E5A" w:rsidRPr="007939E2">
        <w:rPr>
          <w:rFonts w:ascii="Arial" w:eastAsia="Calibri" w:hAnsi="Arial" w:cs="Arial"/>
          <w:spacing w:val="-1"/>
          <w:sz w:val="22"/>
          <w:szCs w:val="22"/>
          <w:lang w:val="id-ID"/>
        </w:rPr>
        <w:t>s</w:t>
      </w:r>
      <w:r w:rsidRPr="007939E2">
        <w:rPr>
          <w:rFonts w:ascii="Arial" w:eastAsia="Calibri" w:hAnsi="Arial" w:cs="Arial"/>
          <w:spacing w:val="-1"/>
          <w:sz w:val="22"/>
          <w:szCs w:val="22"/>
          <w:lang w:val="id-ID"/>
        </w:rPr>
        <w:t xml:space="preserve"> baru</w:t>
      </w:r>
    </w:p>
    <w:p w:rsidR="00D820B5" w:rsidRPr="007939E2" w:rsidRDefault="00D820B5" w:rsidP="00F97720">
      <w:pPr>
        <w:pStyle w:val="ListParagraph"/>
        <w:numPr>
          <w:ilvl w:val="0"/>
          <w:numId w:val="211"/>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Implementasi dan monitor perbaikan proses</w:t>
      </w:r>
    </w:p>
    <w:p w:rsidR="00D820B5" w:rsidRPr="007939E2" w:rsidRDefault="00BF561E" w:rsidP="00F97720">
      <w:pPr>
        <w:pStyle w:val="ListParagraph"/>
        <w:numPr>
          <w:ilvl w:val="0"/>
          <w:numId w:val="131"/>
        </w:numPr>
        <w:spacing w:line="360" w:lineRule="auto"/>
        <w:ind w:left="426" w:right="11"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Koordinasi dan monitoring </w:t>
      </w:r>
      <w:r w:rsidRPr="007939E2">
        <w:rPr>
          <w:rFonts w:ascii="Arial" w:eastAsia="Calibri" w:hAnsi="Arial" w:cs="Arial"/>
          <w:spacing w:val="-1"/>
          <w:sz w:val="22"/>
          <w:szCs w:val="22"/>
          <w:lang w:val="en-ID"/>
        </w:rPr>
        <w:t>a</w:t>
      </w:r>
      <w:r w:rsidR="00D820B5" w:rsidRPr="007939E2">
        <w:rPr>
          <w:rFonts w:ascii="Arial" w:eastAsia="Calibri" w:hAnsi="Arial" w:cs="Arial"/>
          <w:spacing w:val="-1"/>
          <w:sz w:val="22"/>
          <w:szCs w:val="22"/>
          <w:lang w:val="id-ID"/>
        </w:rPr>
        <w:t>nalisis kerentanan terhadap bahaya (HVA)</w:t>
      </w:r>
    </w:p>
    <w:p w:rsidR="00D820B5" w:rsidRPr="007939E2" w:rsidRDefault="00D820B5" w:rsidP="00BF561E">
      <w:pPr>
        <w:pStyle w:val="ListParagraph"/>
        <w:spacing w:line="360" w:lineRule="auto"/>
        <w:ind w:left="426" w:right="11"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HVA adalah metode yang dirancang untuk digunakan Rumah Sakit untuk MENILAI kerentanan bahaya secara individu. Alat ini akan digunakan oleh rumah sakit individu untuk mengidentifikasi dan peringkat sebagai resiko dan faktor yang meringankann terkait dengan rumah sakit kesiapsiagaan darurat</w:t>
      </w:r>
      <w:r w:rsidR="009A0E5A" w:rsidRPr="007939E2">
        <w:rPr>
          <w:rFonts w:ascii="Arial" w:eastAsia="Calibri" w:hAnsi="Arial" w:cs="Arial"/>
          <w:spacing w:val="-1"/>
          <w:sz w:val="22"/>
          <w:szCs w:val="22"/>
          <w:lang w:val="id-ID"/>
        </w:rPr>
        <w:t>.</w:t>
      </w:r>
    </w:p>
    <w:p w:rsidR="00D820B5" w:rsidRPr="007939E2" w:rsidRDefault="00D820B5" w:rsidP="00BF561E">
      <w:pPr>
        <w:pStyle w:val="ListParagraph"/>
        <w:spacing w:line="360" w:lineRule="auto"/>
        <w:ind w:left="426" w:right="11"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Tujuan dari matriks HVA adalah untuk mengevaluasi kemampuan dari fasilitas medis untuk memberikan perawatan medis bagi masyarakat dan / atau pasien pada saat ini dan staf di keadaan darurat atau bencana.</w:t>
      </w:r>
    </w:p>
    <w:p w:rsidR="00D820B5" w:rsidRPr="007939E2" w:rsidRDefault="00D820B5" w:rsidP="00BF561E">
      <w:pPr>
        <w:pStyle w:val="ListParagraph"/>
        <w:spacing w:line="360" w:lineRule="auto"/>
        <w:ind w:left="426" w:right="11" w:firstLine="56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Peringkat bersifat subjektif dan dirancang untuk mencerminkan kesiapan umum fasilitas untuk menanggapi sebuah kejadian fasilitas harus memanfaatkan hasil HVA ini untuk melakukan analisis gap program kesiapan rumah sakit</w:t>
      </w:r>
    </w:p>
    <w:p w:rsidR="00D820B5" w:rsidRDefault="00D820B5" w:rsidP="00BF561E">
      <w:pPr>
        <w:pStyle w:val="ListParagraph"/>
        <w:spacing w:line="360" w:lineRule="auto"/>
        <w:ind w:left="426" w:right="11"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Analisis kesenjangan ini kemudian dapat digunakan untuk memprioritaskan proyek-proyek yang berkaitan dengan rumah sakit kesiapsiagaan darurat. Sangat disarankan bahwa alat ini digunakan oleh sebuah rumah sakit dikoordinasi dengan manajemen darurat lokal dan kesiapsiagaan dan respon mitra lainya</w:t>
      </w:r>
    </w:p>
    <w:p w:rsidR="008223C7" w:rsidRPr="008223C7" w:rsidRDefault="008223C7" w:rsidP="00BF561E">
      <w:pPr>
        <w:pStyle w:val="ListParagraph"/>
        <w:spacing w:line="360" w:lineRule="auto"/>
        <w:ind w:left="426" w:right="11" w:firstLine="567"/>
        <w:jc w:val="both"/>
        <w:rPr>
          <w:rFonts w:ascii="Arial" w:eastAsia="Calibri" w:hAnsi="Arial" w:cs="Arial"/>
          <w:spacing w:val="-1"/>
          <w:sz w:val="22"/>
          <w:szCs w:val="22"/>
          <w:lang w:val="en-ID"/>
        </w:rPr>
      </w:pPr>
    </w:p>
    <w:p w:rsidR="00A75987" w:rsidRPr="007939E2" w:rsidRDefault="00A75987" w:rsidP="004D7163">
      <w:pPr>
        <w:tabs>
          <w:tab w:val="left" w:pos="1134"/>
        </w:tabs>
        <w:spacing w:line="360" w:lineRule="auto"/>
        <w:ind w:right="11"/>
        <w:jc w:val="both"/>
        <w:rPr>
          <w:rFonts w:ascii="Arial" w:eastAsia="Calibri" w:hAnsi="Arial" w:cs="Arial"/>
          <w:spacing w:val="-1"/>
          <w:sz w:val="22"/>
          <w:szCs w:val="22"/>
          <w:lang w:val="en-ID"/>
        </w:rPr>
      </w:pPr>
    </w:p>
    <w:tbl>
      <w:tblPr>
        <w:tblStyle w:val="TableGrid"/>
        <w:tblW w:w="10348" w:type="dxa"/>
        <w:tblInd w:w="-459" w:type="dxa"/>
        <w:tblLayout w:type="fixed"/>
        <w:tblLook w:val="04A0" w:firstRow="1" w:lastRow="0" w:firstColumn="1" w:lastColumn="0" w:noHBand="0" w:noVBand="1"/>
      </w:tblPr>
      <w:tblGrid>
        <w:gridCol w:w="851"/>
        <w:gridCol w:w="992"/>
        <w:gridCol w:w="992"/>
        <w:gridCol w:w="993"/>
        <w:gridCol w:w="1134"/>
        <w:gridCol w:w="1134"/>
        <w:gridCol w:w="992"/>
        <w:gridCol w:w="1134"/>
        <w:gridCol w:w="1134"/>
        <w:gridCol w:w="992"/>
      </w:tblGrid>
      <w:tr w:rsidR="00D820B5" w:rsidRPr="007939E2" w:rsidTr="003F29D3">
        <w:tc>
          <w:tcPr>
            <w:tcW w:w="851" w:type="dxa"/>
            <w:vMerge w:val="restart"/>
            <w:shd w:val="clear" w:color="auto" w:fill="00B0F0"/>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p>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Incident</w:t>
            </w:r>
          </w:p>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p>
        </w:tc>
        <w:tc>
          <w:tcPr>
            <w:tcW w:w="992" w:type="dxa"/>
            <w:vMerge w:val="restart"/>
            <w:shd w:val="clear" w:color="auto" w:fill="00B0F0"/>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p>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Probability</w:t>
            </w:r>
          </w:p>
        </w:tc>
        <w:tc>
          <w:tcPr>
            <w:tcW w:w="5245" w:type="dxa"/>
            <w:gridSpan w:val="5"/>
            <w:shd w:val="clear" w:color="auto" w:fill="00B0F0"/>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Incident Effect</w:t>
            </w:r>
          </w:p>
        </w:tc>
        <w:tc>
          <w:tcPr>
            <w:tcW w:w="2268" w:type="dxa"/>
            <w:gridSpan w:val="2"/>
            <w:shd w:val="clear" w:color="auto" w:fill="7030A0"/>
          </w:tcPr>
          <w:p w:rsidR="00D820B5" w:rsidRPr="007939E2" w:rsidRDefault="00D820B5" w:rsidP="00E15127">
            <w:pPr>
              <w:pStyle w:val="ListParagraph"/>
              <w:spacing w:line="360" w:lineRule="auto"/>
              <w:ind w:left="0" w:right="11"/>
              <w:jc w:val="center"/>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Preparedness</w:t>
            </w:r>
          </w:p>
        </w:tc>
        <w:tc>
          <w:tcPr>
            <w:tcW w:w="992" w:type="dxa"/>
            <w:vMerge w:val="restart"/>
            <w:shd w:val="clear" w:color="auto" w:fill="FFFF00"/>
          </w:tcPr>
          <w:p w:rsidR="00D820B5" w:rsidRPr="007939E2" w:rsidRDefault="00D820B5" w:rsidP="00E15127">
            <w:pPr>
              <w:pStyle w:val="ListParagraph"/>
              <w:tabs>
                <w:tab w:val="left" w:pos="1134"/>
              </w:tabs>
              <w:spacing w:line="360" w:lineRule="auto"/>
              <w:ind w:left="0" w:right="11"/>
              <w:jc w:val="center"/>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risk</w:t>
            </w:r>
          </w:p>
        </w:tc>
      </w:tr>
      <w:tr w:rsidR="00E15127" w:rsidRPr="007939E2" w:rsidTr="003F29D3">
        <w:tc>
          <w:tcPr>
            <w:tcW w:w="851" w:type="dxa"/>
            <w:vMerge/>
            <w:shd w:val="clear" w:color="auto" w:fill="00B0F0"/>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p>
        </w:tc>
        <w:tc>
          <w:tcPr>
            <w:tcW w:w="992" w:type="dxa"/>
            <w:vMerge/>
            <w:shd w:val="clear" w:color="auto" w:fill="00B0F0"/>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p>
        </w:tc>
        <w:tc>
          <w:tcPr>
            <w:tcW w:w="992" w:type="dxa"/>
            <w:shd w:val="clear" w:color="auto" w:fill="FABF8F" w:themeFill="accent6" w:themeFillTint="99"/>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Human</w:t>
            </w:r>
          </w:p>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Impact</w:t>
            </w:r>
          </w:p>
        </w:tc>
        <w:tc>
          <w:tcPr>
            <w:tcW w:w="993" w:type="dxa"/>
            <w:shd w:val="clear" w:color="auto" w:fill="FABF8F" w:themeFill="accent6" w:themeFillTint="99"/>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Property</w:t>
            </w:r>
          </w:p>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Impact</w:t>
            </w:r>
          </w:p>
        </w:tc>
        <w:tc>
          <w:tcPr>
            <w:tcW w:w="1134" w:type="dxa"/>
            <w:shd w:val="clear" w:color="auto" w:fill="FABF8F" w:themeFill="accent6" w:themeFillTint="99"/>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Facility</w:t>
            </w:r>
          </w:p>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Impact</w:t>
            </w:r>
          </w:p>
        </w:tc>
        <w:tc>
          <w:tcPr>
            <w:tcW w:w="1134" w:type="dxa"/>
            <w:shd w:val="clear" w:color="auto" w:fill="9BBB59" w:themeFill="accent3"/>
          </w:tcPr>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Warning</w:t>
            </w:r>
          </w:p>
          <w:p w:rsidR="00D820B5" w:rsidRPr="007939E2" w:rsidRDefault="00D820B5" w:rsidP="00E1512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Time</w:t>
            </w:r>
          </w:p>
        </w:tc>
        <w:tc>
          <w:tcPr>
            <w:tcW w:w="992" w:type="dxa"/>
            <w:shd w:val="clear" w:color="auto" w:fill="9BBB59" w:themeFill="accent3"/>
          </w:tcPr>
          <w:p w:rsidR="00D820B5" w:rsidRPr="007939E2" w:rsidRDefault="00D820B5" w:rsidP="00E15127">
            <w:pPr>
              <w:pStyle w:val="ListParagraph"/>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Duration</w:t>
            </w:r>
          </w:p>
        </w:tc>
        <w:tc>
          <w:tcPr>
            <w:tcW w:w="1134" w:type="dxa"/>
            <w:shd w:val="clear" w:color="auto" w:fill="7030A0"/>
          </w:tcPr>
          <w:p w:rsidR="00D820B5" w:rsidRPr="007939E2" w:rsidRDefault="00D820B5" w:rsidP="00E15127">
            <w:pPr>
              <w:pStyle w:val="ListParagraph"/>
              <w:spacing w:line="360" w:lineRule="auto"/>
              <w:ind w:left="0" w:right="11"/>
              <w:jc w:val="center"/>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planning</w:t>
            </w:r>
          </w:p>
        </w:tc>
        <w:tc>
          <w:tcPr>
            <w:tcW w:w="1134" w:type="dxa"/>
            <w:shd w:val="clear" w:color="auto" w:fill="7030A0"/>
          </w:tcPr>
          <w:p w:rsidR="00D820B5" w:rsidRPr="007939E2" w:rsidRDefault="00D820B5" w:rsidP="00E15127">
            <w:pPr>
              <w:pStyle w:val="ListParagraph"/>
              <w:spacing w:line="360" w:lineRule="auto"/>
              <w:ind w:left="-105" w:right="-108"/>
              <w:jc w:val="center"/>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Traning</w:t>
            </w:r>
          </w:p>
          <w:p w:rsidR="00D820B5" w:rsidRPr="007939E2" w:rsidRDefault="00D820B5" w:rsidP="00E15127">
            <w:pPr>
              <w:pStyle w:val="ListParagraph"/>
              <w:spacing w:line="360" w:lineRule="auto"/>
              <w:ind w:left="-105" w:right="-108"/>
              <w:jc w:val="center"/>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Equipment</w:t>
            </w:r>
          </w:p>
        </w:tc>
        <w:tc>
          <w:tcPr>
            <w:tcW w:w="992" w:type="dxa"/>
            <w:vMerge/>
            <w:shd w:val="clear" w:color="auto" w:fill="FFFF00"/>
          </w:tcPr>
          <w:p w:rsidR="00D820B5" w:rsidRPr="007939E2" w:rsidRDefault="00D820B5" w:rsidP="00E15127">
            <w:pPr>
              <w:pStyle w:val="ListParagraph"/>
              <w:tabs>
                <w:tab w:val="left" w:pos="1134"/>
              </w:tabs>
              <w:spacing w:line="360" w:lineRule="auto"/>
              <w:ind w:left="0" w:right="11"/>
              <w:jc w:val="center"/>
              <w:rPr>
                <w:rFonts w:ascii="Arial" w:eastAsia="Calibri" w:hAnsi="Arial" w:cs="Arial"/>
                <w:spacing w:val="-1"/>
                <w:sz w:val="22"/>
                <w:szCs w:val="22"/>
                <w:lang w:val="id-ID"/>
              </w:rPr>
            </w:pPr>
          </w:p>
        </w:tc>
      </w:tr>
      <w:tr w:rsidR="00E15127" w:rsidRPr="007939E2" w:rsidTr="003F29D3">
        <w:trPr>
          <w:trHeight w:val="838"/>
        </w:trPr>
        <w:tc>
          <w:tcPr>
            <w:tcW w:w="851" w:type="dxa"/>
            <w:vMerge/>
            <w:shd w:val="clear" w:color="auto" w:fill="00B0F0"/>
          </w:tcPr>
          <w:p w:rsidR="00D820B5" w:rsidRPr="007939E2" w:rsidRDefault="00D820B5" w:rsidP="00E15127">
            <w:pPr>
              <w:pStyle w:val="ListParagraph"/>
              <w:tabs>
                <w:tab w:val="left" w:pos="1134"/>
              </w:tabs>
              <w:spacing w:line="360" w:lineRule="auto"/>
              <w:ind w:left="0" w:right="11"/>
              <w:jc w:val="center"/>
              <w:rPr>
                <w:rFonts w:ascii="Arial" w:eastAsia="Calibri" w:hAnsi="Arial" w:cs="Arial"/>
                <w:spacing w:val="-1"/>
                <w:sz w:val="22"/>
                <w:szCs w:val="22"/>
                <w:lang w:val="id-ID"/>
              </w:rPr>
            </w:pPr>
          </w:p>
        </w:tc>
        <w:tc>
          <w:tcPr>
            <w:tcW w:w="992" w:type="dxa"/>
            <w:shd w:val="clear" w:color="auto" w:fill="00B0F0"/>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Likelihood</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This will</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occur</w:t>
            </w:r>
          </w:p>
        </w:tc>
        <w:tc>
          <w:tcPr>
            <w:tcW w:w="992" w:type="dxa"/>
            <w:shd w:val="clear" w:color="auto" w:fill="FABF8F" w:themeFill="accent6" w:themeFillTint="99"/>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Possibility of death of injury</w:t>
            </w:r>
          </w:p>
        </w:tc>
        <w:tc>
          <w:tcPr>
            <w:tcW w:w="993" w:type="dxa"/>
            <w:shd w:val="clear" w:color="auto" w:fill="FABF8F" w:themeFill="accent6" w:themeFillTint="99"/>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Amount of property saverly damaged</w:t>
            </w:r>
          </w:p>
        </w:tc>
        <w:tc>
          <w:tcPr>
            <w:tcW w:w="1134" w:type="dxa"/>
            <w:shd w:val="clear" w:color="auto" w:fill="FABF8F" w:themeFill="accent6" w:themeFillTint="99"/>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Complete interruption/shutdowon of facility or sevices</w:t>
            </w:r>
          </w:p>
        </w:tc>
        <w:tc>
          <w:tcPr>
            <w:tcW w:w="1134" w:type="dxa"/>
            <w:shd w:val="clear" w:color="auto" w:fill="9BBB59" w:themeFill="accent3"/>
          </w:tcPr>
          <w:p w:rsidR="00D820B5" w:rsidRPr="007939E2" w:rsidRDefault="00D820B5" w:rsidP="00E15127">
            <w:pPr>
              <w:pStyle w:val="ListParagraph"/>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Incident anticipation time</w:t>
            </w:r>
          </w:p>
        </w:tc>
        <w:tc>
          <w:tcPr>
            <w:tcW w:w="992" w:type="dxa"/>
            <w:shd w:val="clear" w:color="auto" w:fill="9BBB59" w:themeFill="accent3"/>
          </w:tcPr>
          <w:p w:rsidR="00D820B5" w:rsidRPr="007939E2" w:rsidRDefault="00D820B5" w:rsidP="00E15127">
            <w:pPr>
              <w:pStyle w:val="ListParagraph"/>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Time incident may countinue</w:t>
            </w:r>
          </w:p>
        </w:tc>
        <w:tc>
          <w:tcPr>
            <w:tcW w:w="1134" w:type="dxa"/>
            <w:shd w:val="clear" w:color="auto" w:fill="7030A0"/>
          </w:tcPr>
          <w:p w:rsidR="00D820B5" w:rsidRPr="007939E2" w:rsidRDefault="00D820B5" w:rsidP="00E15127">
            <w:pPr>
              <w:pStyle w:val="ListParagraph"/>
              <w:spacing w:line="360" w:lineRule="auto"/>
              <w:ind w:left="-108"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Emergency Managemen/operations plan</w:t>
            </w:r>
          </w:p>
        </w:tc>
        <w:tc>
          <w:tcPr>
            <w:tcW w:w="1134" w:type="dxa"/>
            <w:shd w:val="clear" w:color="auto" w:fill="7030A0"/>
          </w:tcPr>
          <w:p w:rsidR="00D820B5" w:rsidRPr="007939E2" w:rsidRDefault="00D820B5" w:rsidP="00E15127">
            <w:pPr>
              <w:pStyle w:val="ListParagraph"/>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Staff trained and equipped</w:t>
            </w:r>
          </w:p>
        </w:tc>
        <w:tc>
          <w:tcPr>
            <w:tcW w:w="992" w:type="dxa"/>
            <w:shd w:val="clear" w:color="auto" w:fill="FFFF00"/>
          </w:tcPr>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Relative</w:t>
            </w:r>
            <w:r w:rsidR="00E15127" w:rsidRPr="007939E2">
              <w:rPr>
                <w:rFonts w:ascii="Arial" w:eastAsia="Calibri" w:hAnsi="Arial" w:cs="Arial"/>
                <w:spacing w:val="-1"/>
                <w:sz w:val="22"/>
                <w:szCs w:val="22"/>
                <w:lang w:val="id-ID"/>
              </w:rPr>
              <w:t xml:space="preserve"> </w:t>
            </w:r>
            <w:r w:rsidRPr="007939E2">
              <w:rPr>
                <w:rFonts w:ascii="Arial" w:eastAsia="Calibri" w:hAnsi="Arial" w:cs="Arial"/>
                <w:spacing w:val="-1"/>
                <w:sz w:val="22"/>
                <w:szCs w:val="22"/>
                <w:lang w:val="id-ID"/>
              </w:rPr>
              <w:t>Thereat</w:t>
            </w:r>
          </w:p>
        </w:tc>
      </w:tr>
      <w:tr w:rsidR="00E15127" w:rsidRPr="007939E2" w:rsidTr="003F29D3">
        <w:trPr>
          <w:trHeight w:val="838"/>
        </w:trPr>
        <w:tc>
          <w:tcPr>
            <w:tcW w:w="851" w:type="dxa"/>
            <w:shd w:val="clear" w:color="auto" w:fill="00B0F0"/>
          </w:tcPr>
          <w:p w:rsidR="00D820B5" w:rsidRPr="007939E2" w:rsidRDefault="00D820B5" w:rsidP="00A60035">
            <w:pPr>
              <w:pStyle w:val="ListParagraph"/>
              <w:tabs>
                <w:tab w:val="left" w:pos="1134"/>
              </w:tabs>
              <w:spacing w:line="360" w:lineRule="auto"/>
              <w:ind w:left="0" w:right="11"/>
              <w:jc w:val="center"/>
              <w:rPr>
                <w:rFonts w:ascii="Arial" w:eastAsia="Calibri" w:hAnsi="Arial" w:cs="Arial"/>
                <w:spacing w:val="-1"/>
                <w:sz w:val="22"/>
                <w:szCs w:val="22"/>
                <w:lang w:val="id-ID"/>
              </w:rPr>
            </w:pPr>
          </w:p>
        </w:tc>
        <w:tc>
          <w:tcPr>
            <w:tcW w:w="992" w:type="dxa"/>
            <w:shd w:val="clear" w:color="auto" w:fill="00B0F0"/>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4=Highly likely (probable within this year)</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3= Highly</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(probable within this year)</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2= possible (probable within 5 years)</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3F29D3">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1= Unikely (probable within 10 years)</w:t>
            </w:r>
          </w:p>
        </w:tc>
        <w:tc>
          <w:tcPr>
            <w:tcW w:w="992" w:type="dxa"/>
            <w:shd w:val="clear" w:color="auto" w:fill="FABF8F" w:themeFill="accent6" w:themeFillTint="99"/>
          </w:tcPr>
          <w:p w:rsidR="00D820B5"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4 = </w:t>
            </w:r>
            <w:r w:rsidR="00D820B5" w:rsidRPr="007939E2">
              <w:rPr>
                <w:rFonts w:ascii="Arial" w:eastAsia="Calibri" w:hAnsi="Arial" w:cs="Arial"/>
                <w:spacing w:val="-1"/>
                <w:sz w:val="22"/>
                <w:szCs w:val="22"/>
                <w:lang w:val="id-ID"/>
              </w:rPr>
              <w:t xml:space="preserve">Multipe </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Deaths</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3= Injuriesresult in permanent</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Disability</w:t>
            </w:r>
          </w:p>
          <w:p w:rsidR="00D820B5" w:rsidRPr="007939E2" w:rsidRDefault="00D820B5" w:rsidP="00E15127">
            <w:pPr>
              <w:tabs>
                <w:tab w:val="left" w:pos="1134"/>
              </w:tabs>
              <w:spacing w:line="360" w:lineRule="auto"/>
              <w:ind w:right="-108"/>
              <w:rPr>
                <w:rFonts w:ascii="Arial" w:eastAsia="Calibri" w:hAnsi="Arial" w:cs="Arial"/>
                <w:spacing w:val="-1"/>
                <w:sz w:val="22"/>
                <w:szCs w:val="22"/>
                <w:lang w:val="id-ID"/>
              </w:rPr>
            </w:pPr>
          </w:p>
          <w:p w:rsidR="00E15127" w:rsidRPr="007939E2" w:rsidRDefault="00E15127" w:rsidP="00E15127">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2= Injuries result in permanent disability</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3F29D3">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1= Injuries </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Treatable</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With first aid</w:t>
            </w:r>
          </w:p>
        </w:tc>
        <w:tc>
          <w:tcPr>
            <w:tcW w:w="993" w:type="dxa"/>
            <w:shd w:val="clear" w:color="auto" w:fill="FABF8F" w:themeFill="accent6" w:themeFillTint="99"/>
          </w:tcPr>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4=&gt; 50 %</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3=25-50%</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2=10-25%</w:t>
            </w: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tabs>
                <w:tab w:val="left" w:pos="1134"/>
              </w:tabs>
              <w:spacing w:line="360" w:lineRule="auto"/>
              <w:ind w:right="-108"/>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1= &lt; 10%</w:t>
            </w:r>
          </w:p>
        </w:tc>
        <w:tc>
          <w:tcPr>
            <w:tcW w:w="1134" w:type="dxa"/>
            <w:shd w:val="clear" w:color="auto" w:fill="FABF8F" w:themeFill="accent6" w:themeFillTint="99"/>
          </w:tcPr>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 &gt;30 day</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 &gt; 2 weeks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 &gt; 1 week</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1=24 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Or less</w:t>
            </w:r>
          </w:p>
        </w:tc>
        <w:tc>
          <w:tcPr>
            <w:tcW w:w="1134" w:type="dxa"/>
            <w:shd w:val="clear" w:color="auto" w:fill="9BBB59" w:themeFill="accent3"/>
          </w:tcPr>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 &lt; 6 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 = 6-12</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 12-24</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 = 24+</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hours</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tc>
        <w:tc>
          <w:tcPr>
            <w:tcW w:w="992" w:type="dxa"/>
            <w:shd w:val="clear" w:color="auto" w:fill="9BBB59" w:themeFill="accent3"/>
          </w:tcPr>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 &gt; 1 week</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 &gt; 1 week</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 = &lt;1 day</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 = &lt;6</w:t>
            </w:r>
          </w:p>
          <w:p w:rsidR="00D820B5" w:rsidRPr="007939E2" w:rsidRDefault="00D820B5" w:rsidP="00E15127">
            <w:pPr>
              <w:pStyle w:val="ListParagraph"/>
              <w:tabs>
                <w:tab w:val="left" w:pos="1134"/>
              </w:tabs>
              <w:spacing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hours</w:t>
            </w:r>
          </w:p>
        </w:tc>
        <w:tc>
          <w:tcPr>
            <w:tcW w:w="1134" w:type="dxa"/>
            <w:shd w:val="clear" w:color="auto" w:fill="7030A0"/>
          </w:tcPr>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4 = No EMP</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Or EOP</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 xml:space="preserve">3= EMP/EOP </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Complete</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E15127" w:rsidRPr="007939E2" w:rsidRDefault="00E15127"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2= EMP/EOP</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Complete</w:t>
            </w: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0" w:right="11"/>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1= EMP/EOP exercised and/o</w:t>
            </w:r>
          </w:p>
        </w:tc>
        <w:tc>
          <w:tcPr>
            <w:tcW w:w="1134" w:type="dxa"/>
            <w:shd w:val="clear" w:color="auto" w:fill="7030A0"/>
          </w:tcPr>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4 = staff non tarined on EOP</w:t>
            </w: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E15127" w:rsidRPr="007939E2" w:rsidRDefault="00E15127"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3= some staff trained, no equipment</w:t>
            </w: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E15127" w:rsidRPr="007939E2" w:rsidRDefault="00E15127"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E15127" w:rsidRPr="007939E2" w:rsidRDefault="00E15127"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2 = most staff trained so equipment</w:t>
            </w: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p>
          <w:p w:rsidR="00E15127" w:rsidRPr="007939E2" w:rsidRDefault="00E15127" w:rsidP="003F29D3">
            <w:pPr>
              <w:tabs>
                <w:tab w:val="left" w:pos="1134"/>
              </w:tabs>
              <w:spacing w:line="360" w:lineRule="auto"/>
              <w:ind w:right="-108"/>
              <w:rPr>
                <w:rFonts w:ascii="Arial" w:eastAsia="Calibri" w:hAnsi="Arial" w:cs="Arial"/>
                <w:color w:val="FFFFFF" w:themeColor="background1"/>
                <w:spacing w:val="-1"/>
                <w:sz w:val="22"/>
                <w:szCs w:val="22"/>
                <w:lang w:val="id-ID"/>
              </w:rPr>
            </w:pPr>
          </w:p>
          <w:p w:rsidR="00D820B5" w:rsidRPr="007939E2" w:rsidRDefault="00D820B5" w:rsidP="00E15127">
            <w:pPr>
              <w:pStyle w:val="ListParagraph"/>
              <w:tabs>
                <w:tab w:val="left" w:pos="1134"/>
              </w:tabs>
              <w:spacing w:line="360" w:lineRule="auto"/>
              <w:ind w:left="-105" w:right="-108"/>
              <w:rPr>
                <w:rFonts w:ascii="Arial" w:eastAsia="Calibri" w:hAnsi="Arial" w:cs="Arial"/>
                <w:color w:val="FFFFFF" w:themeColor="background1"/>
                <w:spacing w:val="-1"/>
                <w:sz w:val="22"/>
                <w:szCs w:val="22"/>
                <w:lang w:val="id-ID"/>
              </w:rPr>
            </w:pPr>
            <w:r w:rsidRPr="007939E2">
              <w:rPr>
                <w:rFonts w:ascii="Arial" w:eastAsia="Calibri" w:hAnsi="Arial" w:cs="Arial"/>
                <w:color w:val="FFFFFF" w:themeColor="background1"/>
                <w:spacing w:val="-1"/>
                <w:sz w:val="22"/>
                <w:szCs w:val="22"/>
                <w:lang w:val="id-ID"/>
              </w:rPr>
              <w:t>1= anticipated staff trained and properly equipped</w:t>
            </w:r>
          </w:p>
        </w:tc>
        <w:tc>
          <w:tcPr>
            <w:tcW w:w="992" w:type="dxa"/>
            <w:shd w:val="clear" w:color="auto" w:fill="FFFF00"/>
          </w:tcPr>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7.00-7.4 =</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Very High</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3F29D3" w:rsidRPr="007939E2" w:rsidRDefault="003F29D3" w:rsidP="003F29D3">
            <w:pPr>
              <w:pStyle w:val="ListParagraph"/>
              <w:tabs>
                <w:tab w:val="left" w:pos="1134"/>
              </w:tabs>
              <w:spacing w:line="360" w:lineRule="auto"/>
              <w:ind w:left="-108" w:right="-108"/>
              <w:rPr>
                <w:rFonts w:ascii="Arial" w:eastAsia="Calibri" w:hAnsi="Arial" w:cs="Arial"/>
                <w:spacing w:val="-1"/>
                <w:sz w:val="22"/>
                <w:szCs w:val="22"/>
                <w:lang w:val="id-ID"/>
              </w:rPr>
            </w:pPr>
          </w:p>
          <w:p w:rsidR="003F29D3" w:rsidRPr="007939E2" w:rsidRDefault="003F29D3" w:rsidP="003F29D3">
            <w:pPr>
              <w:pStyle w:val="ListParagraph"/>
              <w:tabs>
                <w:tab w:val="left" w:pos="1134"/>
              </w:tabs>
              <w:spacing w:line="360" w:lineRule="auto"/>
              <w:ind w:left="-108" w:right="-108"/>
              <w:rPr>
                <w:rFonts w:ascii="Arial" w:eastAsia="Calibri" w:hAnsi="Arial" w:cs="Arial"/>
                <w:spacing w:val="-1"/>
                <w:sz w:val="22"/>
                <w:szCs w:val="22"/>
                <w:lang w:val="id-ID"/>
              </w:rPr>
            </w:pPr>
          </w:p>
          <w:p w:rsidR="003F29D3" w:rsidRPr="007939E2" w:rsidRDefault="003F29D3"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5.27-7.00</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 High</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p>
          <w:p w:rsidR="00E15127" w:rsidRPr="007939E2" w:rsidRDefault="00E15127" w:rsidP="003F29D3">
            <w:pPr>
              <w:pStyle w:val="ListParagraph"/>
              <w:tabs>
                <w:tab w:val="left" w:pos="1134"/>
              </w:tabs>
              <w:spacing w:line="360" w:lineRule="auto"/>
              <w:ind w:left="-108" w:right="-108"/>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3.56-5.27</w:t>
            </w:r>
          </w:p>
          <w:p w:rsidR="00D820B5" w:rsidRPr="007939E2" w:rsidRDefault="00D820B5" w:rsidP="003F29D3">
            <w:pPr>
              <w:pStyle w:val="ListParagraph"/>
              <w:tabs>
                <w:tab w:val="left" w:pos="1134"/>
              </w:tabs>
              <w:spacing w:line="360" w:lineRule="auto"/>
              <w:ind w:left="-108" w:right="-108"/>
              <w:rPr>
                <w:rFonts w:ascii="Arial" w:eastAsia="Calibri" w:hAnsi="Arial" w:cs="Arial"/>
                <w:spacing w:val="-1"/>
                <w:sz w:val="22"/>
                <w:szCs w:val="22"/>
                <w:lang w:val="id-ID"/>
              </w:rPr>
            </w:pPr>
            <w:r w:rsidRPr="007939E2">
              <w:rPr>
                <w:rFonts w:ascii="Arial" w:eastAsia="Calibri" w:hAnsi="Arial" w:cs="Arial"/>
                <w:spacing w:val="-1"/>
                <w:sz w:val="22"/>
                <w:szCs w:val="22"/>
                <w:lang w:val="id-ID"/>
              </w:rPr>
              <w:t>= mederate</w:t>
            </w: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p>
          <w:p w:rsidR="003F29D3" w:rsidRPr="007939E2" w:rsidRDefault="003F29D3" w:rsidP="003F29D3">
            <w:pPr>
              <w:pStyle w:val="ListParagraph"/>
              <w:tabs>
                <w:tab w:val="left" w:pos="1134"/>
              </w:tabs>
              <w:spacing w:line="360" w:lineRule="auto"/>
              <w:ind w:left="-108" w:right="11"/>
              <w:rPr>
                <w:rFonts w:ascii="Arial" w:eastAsia="Calibri" w:hAnsi="Arial" w:cs="Arial"/>
                <w:spacing w:val="-1"/>
                <w:sz w:val="22"/>
                <w:szCs w:val="22"/>
                <w:lang w:val="id-ID"/>
              </w:rPr>
            </w:pPr>
          </w:p>
          <w:p w:rsidR="003F29D3" w:rsidRPr="007939E2" w:rsidRDefault="003F29D3" w:rsidP="003F29D3">
            <w:pPr>
              <w:tabs>
                <w:tab w:val="left" w:pos="1134"/>
              </w:tabs>
              <w:spacing w:line="360" w:lineRule="auto"/>
              <w:ind w:right="11"/>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1.85-3.56</w:t>
            </w: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 Low</w:t>
            </w: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lang w:val="id-ID"/>
              </w:rPr>
            </w:pPr>
          </w:p>
          <w:p w:rsidR="00D820B5" w:rsidRPr="007939E2" w:rsidRDefault="00D820B5" w:rsidP="003F29D3">
            <w:pPr>
              <w:pStyle w:val="ListParagraph"/>
              <w:tabs>
                <w:tab w:val="left" w:pos="1134"/>
              </w:tabs>
              <w:spacing w:line="360" w:lineRule="auto"/>
              <w:ind w:left="-108" w:right="11"/>
              <w:rPr>
                <w:rFonts w:ascii="Arial" w:eastAsia="Calibri" w:hAnsi="Arial" w:cs="Arial"/>
                <w:spacing w:val="-1"/>
                <w:sz w:val="22"/>
                <w:szCs w:val="22"/>
                <w:vertAlign w:val="subscript"/>
                <w:lang w:val="id-ID"/>
              </w:rPr>
            </w:pPr>
          </w:p>
        </w:tc>
      </w:tr>
    </w:tbl>
    <w:p w:rsidR="00D820B5" w:rsidRDefault="00D820B5" w:rsidP="00A60035">
      <w:pPr>
        <w:pStyle w:val="ListParagraph"/>
        <w:spacing w:line="360" w:lineRule="auto"/>
        <w:ind w:right="11"/>
        <w:jc w:val="both"/>
        <w:rPr>
          <w:rFonts w:ascii="Arial" w:eastAsia="Calibri" w:hAnsi="Arial" w:cs="Arial"/>
          <w:spacing w:val="-1"/>
          <w:sz w:val="22"/>
          <w:szCs w:val="22"/>
          <w:lang w:val="en-ID"/>
        </w:rPr>
      </w:pPr>
    </w:p>
    <w:p w:rsidR="008223C7" w:rsidRDefault="008223C7" w:rsidP="00A60035">
      <w:pPr>
        <w:pStyle w:val="ListParagraph"/>
        <w:spacing w:line="360" w:lineRule="auto"/>
        <w:ind w:right="11"/>
        <w:jc w:val="both"/>
        <w:rPr>
          <w:rFonts w:ascii="Arial" w:eastAsia="Calibri" w:hAnsi="Arial" w:cs="Arial"/>
          <w:spacing w:val="-1"/>
          <w:sz w:val="22"/>
          <w:szCs w:val="22"/>
          <w:lang w:val="en-ID"/>
        </w:rPr>
      </w:pPr>
    </w:p>
    <w:p w:rsidR="008223C7" w:rsidRDefault="008223C7" w:rsidP="00A60035">
      <w:pPr>
        <w:pStyle w:val="ListParagraph"/>
        <w:spacing w:line="360" w:lineRule="auto"/>
        <w:ind w:right="11"/>
        <w:jc w:val="both"/>
        <w:rPr>
          <w:rFonts w:ascii="Arial" w:eastAsia="Calibri" w:hAnsi="Arial" w:cs="Arial"/>
          <w:spacing w:val="-1"/>
          <w:sz w:val="22"/>
          <w:szCs w:val="22"/>
          <w:lang w:val="en-ID"/>
        </w:rPr>
      </w:pPr>
    </w:p>
    <w:p w:rsidR="008223C7" w:rsidRPr="008223C7" w:rsidRDefault="008223C7" w:rsidP="00A60035">
      <w:pPr>
        <w:pStyle w:val="ListParagraph"/>
        <w:spacing w:line="360" w:lineRule="auto"/>
        <w:ind w:right="11"/>
        <w:jc w:val="both"/>
        <w:rPr>
          <w:rFonts w:ascii="Arial" w:eastAsia="Calibri" w:hAnsi="Arial" w:cs="Arial"/>
          <w:spacing w:val="-1"/>
          <w:sz w:val="22"/>
          <w:szCs w:val="22"/>
          <w:lang w:val="en-ID"/>
        </w:rPr>
      </w:pPr>
    </w:p>
    <w:tbl>
      <w:tblPr>
        <w:tblStyle w:val="TableGrid"/>
        <w:tblW w:w="9924" w:type="dxa"/>
        <w:tblInd w:w="108" w:type="dxa"/>
        <w:tblLook w:val="04A0" w:firstRow="1" w:lastRow="0" w:firstColumn="1" w:lastColumn="0" w:noHBand="0" w:noVBand="1"/>
      </w:tblPr>
      <w:tblGrid>
        <w:gridCol w:w="1986"/>
        <w:gridCol w:w="850"/>
        <w:gridCol w:w="851"/>
        <w:gridCol w:w="850"/>
        <w:gridCol w:w="851"/>
        <w:gridCol w:w="850"/>
        <w:gridCol w:w="851"/>
        <w:gridCol w:w="850"/>
        <w:gridCol w:w="851"/>
        <w:gridCol w:w="1134"/>
      </w:tblGrid>
      <w:tr w:rsidR="00D820B5" w:rsidRPr="007939E2" w:rsidTr="008223C7">
        <w:tc>
          <w:tcPr>
            <w:tcW w:w="1986"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Bomb Threat</w:t>
            </w:r>
          </w:p>
        </w:tc>
        <w:tc>
          <w:tcPr>
            <w:tcW w:w="850"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3</w:t>
            </w:r>
          </w:p>
        </w:tc>
        <w:tc>
          <w:tcPr>
            <w:tcW w:w="851"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0"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1"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0"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4</w:t>
            </w:r>
          </w:p>
        </w:tc>
        <w:tc>
          <w:tcPr>
            <w:tcW w:w="851"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850"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1" w:type="dxa"/>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3.30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Work place violence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w:t>
            </w: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w:t>
            </w: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w:t>
            </w: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w:t>
            </w:r>
          </w:p>
        </w:tc>
        <w:tc>
          <w:tcPr>
            <w:tcW w:w="1134" w:type="dxa"/>
            <w:shd w:val="clear" w:color="auto" w:fill="A6A6A6" w:themeFill="background1" w:themeFillShade="A6"/>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4,45</w:t>
            </w:r>
          </w:p>
        </w:tc>
      </w:tr>
      <w:tr w:rsidR="00D820B5" w:rsidRPr="007939E2" w:rsidTr="008223C7">
        <w:tc>
          <w:tcPr>
            <w:tcW w:w="1986"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Tornado</w:t>
            </w: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Severe</w:t>
            </w:r>
          </w:p>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Thunderatorm</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A6A6A6" w:themeFill="background1" w:themeFillShade="A6"/>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rPr>
          <w:trHeight w:val="561"/>
        </w:trPr>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Winter strom (ice,Snow,Low temperatures)</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Flood</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Fire</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Power Outage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Info Systems Failure</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HVAC Failure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Water Service Failure</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Phone Service Failure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Medical Gas Failure</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Medical Vacuum Failure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Disease Outbreak</w:t>
            </w: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FFFFFF" w:themeFill="background1"/>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Mass Casuality</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Hazmat Exposure</w:t>
            </w: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Supply Shortage</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VIP Situation</w:t>
            </w: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Infant Abduction</w:t>
            </w: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0"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851" w:type="dxa"/>
            <w:shd w:val="clear" w:color="auto" w:fill="A6A6A6" w:themeFill="background1" w:themeFillShade="A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0,00</w:t>
            </w:r>
          </w:p>
        </w:tc>
      </w:tr>
      <w:tr w:rsidR="00D820B5" w:rsidRPr="007939E2" w:rsidTr="008223C7">
        <w:tc>
          <w:tcPr>
            <w:tcW w:w="1986"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Average Score</w:t>
            </w:r>
          </w:p>
        </w:tc>
        <w:tc>
          <w:tcPr>
            <w:tcW w:w="850"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3,00</w:t>
            </w:r>
          </w:p>
        </w:tc>
        <w:tc>
          <w:tcPr>
            <w:tcW w:w="851"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2,00</w:t>
            </w:r>
          </w:p>
        </w:tc>
        <w:tc>
          <w:tcPr>
            <w:tcW w:w="850"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1,00</w:t>
            </w:r>
          </w:p>
        </w:tc>
        <w:tc>
          <w:tcPr>
            <w:tcW w:w="851"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1,50</w:t>
            </w:r>
          </w:p>
        </w:tc>
        <w:tc>
          <w:tcPr>
            <w:tcW w:w="850"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4,00</w:t>
            </w:r>
          </w:p>
        </w:tc>
        <w:tc>
          <w:tcPr>
            <w:tcW w:w="851"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2,00</w:t>
            </w:r>
          </w:p>
        </w:tc>
        <w:tc>
          <w:tcPr>
            <w:tcW w:w="850"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1,50</w:t>
            </w:r>
          </w:p>
        </w:tc>
        <w:tc>
          <w:tcPr>
            <w:tcW w:w="851" w:type="dxa"/>
            <w:shd w:val="clear" w:color="auto" w:fill="F79646" w:themeFill="accent6"/>
          </w:tcPr>
          <w:p w:rsidR="00D820B5" w:rsidRPr="007939E2" w:rsidRDefault="00D820B5" w:rsidP="00492DD9">
            <w:pPr>
              <w:pStyle w:val="ListParagraph"/>
              <w:spacing w:before="40" w:line="360" w:lineRule="auto"/>
              <w:ind w:left="0" w:right="11"/>
              <w:rPr>
                <w:rFonts w:ascii="Arial" w:eastAsia="Calibri" w:hAnsi="Arial" w:cs="Arial"/>
                <w:spacing w:val="-1"/>
                <w:sz w:val="22"/>
                <w:szCs w:val="22"/>
                <w:lang w:val="id-ID"/>
              </w:rPr>
            </w:pPr>
            <w:r w:rsidRPr="007939E2">
              <w:rPr>
                <w:rFonts w:ascii="Arial" w:eastAsia="Calibri" w:hAnsi="Arial" w:cs="Arial"/>
                <w:spacing w:val="-1"/>
                <w:sz w:val="22"/>
                <w:szCs w:val="22"/>
                <w:lang w:val="id-ID"/>
              </w:rPr>
              <w:t>1,50</w:t>
            </w:r>
          </w:p>
        </w:tc>
        <w:tc>
          <w:tcPr>
            <w:tcW w:w="1134" w:type="dxa"/>
            <w:shd w:val="clear" w:color="auto" w:fill="FFFF00"/>
          </w:tcPr>
          <w:p w:rsidR="00D820B5" w:rsidRPr="007939E2" w:rsidRDefault="00D820B5" w:rsidP="00492DD9">
            <w:pPr>
              <w:pStyle w:val="ListParagraph"/>
              <w:spacing w:before="40"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0,36</w:t>
            </w:r>
          </w:p>
        </w:tc>
      </w:tr>
    </w:tbl>
    <w:p w:rsidR="006A261F" w:rsidRPr="007939E2" w:rsidRDefault="006A261F" w:rsidP="004D7163">
      <w:pPr>
        <w:spacing w:line="360" w:lineRule="auto"/>
        <w:ind w:right="11"/>
        <w:jc w:val="both"/>
        <w:rPr>
          <w:rFonts w:ascii="Arial" w:eastAsia="Calibri" w:hAnsi="Arial" w:cs="Arial"/>
          <w:spacing w:val="-1"/>
          <w:sz w:val="22"/>
          <w:szCs w:val="22"/>
          <w:lang w:val="id-ID"/>
        </w:rPr>
      </w:pPr>
    </w:p>
    <w:p w:rsidR="00BF561E" w:rsidRPr="007939E2" w:rsidRDefault="00D820B5" w:rsidP="00F97720">
      <w:pPr>
        <w:pStyle w:val="ListParagraph"/>
        <w:numPr>
          <w:ilvl w:val="0"/>
          <w:numId w:val="131"/>
        </w:numPr>
        <w:spacing w:line="360" w:lineRule="auto"/>
        <w:ind w:left="426" w:right="11"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Koordinasi dan Monitoring Asesmen Resiko Dari Pengendalian Infeksi (ICRA)</w:t>
      </w:r>
    </w:p>
    <w:p w:rsidR="00BF561E" w:rsidRPr="007939E2" w:rsidRDefault="00D820B5" w:rsidP="00BF561E">
      <w:pPr>
        <w:pStyle w:val="ListParagraph"/>
        <w:spacing w:line="360" w:lineRule="auto"/>
        <w:ind w:left="426" w:right="11"/>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Adalah untuk mengontrol kontaminasi mikroba udara didaerah perawatan pasien yang diduduki selama pembongkaran, renovasi, dan proyek-proyek kontruksi baru.</w:t>
      </w:r>
    </w:p>
    <w:p w:rsidR="00D820B5" w:rsidRPr="007939E2" w:rsidRDefault="00D820B5" w:rsidP="00BF561E">
      <w:pPr>
        <w:pStyle w:val="ListParagraph"/>
        <w:spacing w:line="360" w:lineRule="auto"/>
        <w:ind w:left="426"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Langkah</w:t>
      </w:r>
      <w:r w:rsidR="00BF561E"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BF561E"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langkah ICRA</w:t>
      </w:r>
      <w:r w:rsidR="001F6406" w:rsidRPr="007939E2">
        <w:rPr>
          <w:rFonts w:ascii="Arial" w:eastAsia="Calibri" w:hAnsi="Arial" w:cs="Arial"/>
          <w:spacing w:val="-1"/>
          <w:sz w:val="22"/>
          <w:szCs w:val="22"/>
          <w:lang w:val="id-ID"/>
        </w:rPr>
        <w:t xml:space="preserve"> :</w:t>
      </w:r>
    </w:p>
    <w:p w:rsidR="00D820B5" w:rsidRPr="007939E2" w:rsidRDefault="001F6406" w:rsidP="00F97720">
      <w:pPr>
        <w:pStyle w:val="ListParagraph"/>
        <w:numPr>
          <w:ilvl w:val="0"/>
          <w:numId w:val="212"/>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Membentuk tim I</w:t>
      </w:r>
      <w:r w:rsidR="00D820B5" w:rsidRPr="007939E2">
        <w:rPr>
          <w:rFonts w:ascii="Arial" w:eastAsia="Calibri" w:hAnsi="Arial" w:cs="Arial"/>
          <w:spacing w:val="-1"/>
          <w:sz w:val="22"/>
          <w:szCs w:val="22"/>
          <w:lang w:val="id-ID"/>
        </w:rPr>
        <w:t>C</w:t>
      </w:r>
      <w:r w:rsidRPr="007939E2">
        <w:rPr>
          <w:rFonts w:ascii="Arial" w:eastAsia="Calibri" w:hAnsi="Arial" w:cs="Arial"/>
          <w:spacing w:val="-1"/>
          <w:sz w:val="22"/>
          <w:szCs w:val="22"/>
          <w:lang w:val="id-ID"/>
        </w:rPr>
        <w:t>R</w:t>
      </w:r>
      <w:r w:rsidR="00D820B5" w:rsidRPr="007939E2">
        <w:rPr>
          <w:rFonts w:ascii="Arial" w:eastAsia="Calibri" w:hAnsi="Arial" w:cs="Arial"/>
          <w:spacing w:val="-1"/>
          <w:sz w:val="22"/>
          <w:szCs w:val="22"/>
          <w:lang w:val="id-ID"/>
        </w:rPr>
        <w:t>A dengan uraian tugas</w:t>
      </w:r>
    </w:p>
    <w:p w:rsidR="00D820B5" w:rsidRPr="007939E2" w:rsidRDefault="00D820B5" w:rsidP="00F97720">
      <w:pPr>
        <w:pStyle w:val="ListParagraph"/>
        <w:numPr>
          <w:ilvl w:val="0"/>
          <w:numId w:val="212"/>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Kebijakan ICRA terdiri atas legalitas tim, Panduan, SPO ICRA</w:t>
      </w:r>
    </w:p>
    <w:p w:rsidR="00BF561E" w:rsidRPr="007939E2" w:rsidRDefault="00D820B5" w:rsidP="00F97720">
      <w:pPr>
        <w:pStyle w:val="ListParagraph"/>
        <w:numPr>
          <w:ilvl w:val="0"/>
          <w:numId w:val="212"/>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Menyusun panduan ICRA</w:t>
      </w:r>
    </w:p>
    <w:p w:rsidR="00D820B5" w:rsidRPr="007939E2" w:rsidRDefault="00D820B5" w:rsidP="00BF561E">
      <w:pPr>
        <w:spacing w:line="360" w:lineRule="auto"/>
        <w:ind w:left="426"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Pelaksanaan terdiri atas :</w:t>
      </w:r>
    </w:p>
    <w:p w:rsidR="00D820B5" w:rsidRPr="007939E2" w:rsidRDefault="00D820B5" w:rsidP="00F97720">
      <w:pPr>
        <w:pStyle w:val="ListParagraph"/>
        <w:numPr>
          <w:ilvl w:val="0"/>
          <w:numId w:val="213"/>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Tim melaksanakan tugas sesuai uraian tugas masing-masing</w:t>
      </w:r>
    </w:p>
    <w:p w:rsidR="00D820B5" w:rsidRPr="007939E2" w:rsidRDefault="004D7163" w:rsidP="00F97720">
      <w:pPr>
        <w:pStyle w:val="ListParagraph"/>
        <w:numPr>
          <w:ilvl w:val="0"/>
          <w:numId w:val="213"/>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Bidang kepegawaian dan diklat</w:t>
      </w:r>
      <w:r w:rsidR="00D820B5" w:rsidRPr="007939E2">
        <w:rPr>
          <w:rFonts w:ascii="Arial" w:eastAsia="Calibri" w:hAnsi="Arial" w:cs="Arial"/>
          <w:spacing w:val="-1"/>
          <w:sz w:val="22"/>
          <w:szCs w:val="22"/>
          <w:lang w:val="id-ID"/>
        </w:rPr>
        <w:t>tim melaksanakan sesuai SPO ICRA</w:t>
      </w:r>
    </w:p>
    <w:p w:rsidR="00D820B5" w:rsidRPr="007939E2" w:rsidRDefault="001F6406" w:rsidP="00F97720">
      <w:pPr>
        <w:pStyle w:val="ListParagraph"/>
        <w:numPr>
          <w:ilvl w:val="0"/>
          <w:numId w:val="213"/>
        </w:numPr>
        <w:spacing w:line="360" w:lineRule="auto"/>
        <w:ind w:left="851" w:right="11"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Tim ICRA m</w:t>
      </w:r>
      <w:r w:rsidR="00D820B5" w:rsidRPr="007939E2">
        <w:rPr>
          <w:rFonts w:ascii="Arial" w:eastAsia="Calibri" w:hAnsi="Arial" w:cs="Arial"/>
          <w:spacing w:val="-1"/>
          <w:sz w:val="22"/>
          <w:szCs w:val="22"/>
          <w:lang w:val="id-ID"/>
        </w:rPr>
        <w:t>elakukan dan mendokumentasikan ICRAs dengan langkah 1 sampai 6 dibawah ini :</w:t>
      </w:r>
    </w:p>
    <w:p w:rsidR="001F6406" w:rsidRPr="007939E2" w:rsidRDefault="001F6406" w:rsidP="00A60035">
      <w:pPr>
        <w:pStyle w:val="ListParagraph"/>
        <w:spacing w:line="360" w:lineRule="auto"/>
        <w:ind w:left="1440" w:right="11"/>
        <w:jc w:val="both"/>
        <w:rPr>
          <w:rFonts w:ascii="Arial" w:eastAsia="Calibri" w:hAnsi="Arial" w:cs="Arial"/>
          <w:spacing w:val="-1"/>
          <w:sz w:val="22"/>
          <w:szCs w:val="22"/>
          <w:lang w:val="id-ID"/>
        </w:rPr>
      </w:pPr>
    </w:p>
    <w:p w:rsidR="00D820B5" w:rsidRPr="007939E2" w:rsidRDefault="00D820B5" w:rsidP="00E82F77">
      <w:pPr>
        <w:pStyle w:val="ListParagraph"/>
        <w:spacing w:line="360" w:lineRule="auto"/>
        <w:ind w:left="426"/>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1. Gunakan tabel berikut untuk mengidentifikasi jenis kontruksi</w:t>
      </w:r>
    </w:p>
    <w:p w:rsidR="00BF561E" w:rsidRPr="007939E2" w:rsidRDefault="00BF561E" w:rsidP="00A60035">
      <w:pPr>
        <w:pStyle w:val="ListParagraph"/>
        <w:spacing w:line="360" w:lineRule="auto"/>
        <w:ind w:left="1440" w:right="11" w:hanging="873"/>
        <w:jc w:val="both"/>
        <w:rPr>
          <w:rFonts w:ascii="Arial" w:eastAsia="Calibri" w:hAnsi="Arial" w:cs="Arial"/>
          <w:spacing w:val="-1"/>
          <w:sz w:val="22"/>
          <w:szCs w:val="22"/>
          <w:lang w:val="en-ID"/>
        </w:rPr>
      </w:pPr>
    </w:p>
    <w:tbl>
      <w:tblPr>
        <w:tblStyle w:val="TableGrid"/>
        <w:tblW w:w="8788" w:type="dxa"/>
        <w:tblInd w:w="534" w:type="dxa"/>
        <w:tblLook w:val="04A0" w:firstRow="1" w:lastRow="0" w:firstColumn="1" w:lastColumn="0" w:noHBand="0" w:noVBand="1"/>
      </w:tblPr>
      <w:tblGrid>
        <w:gridCol w:w="1292"/>
        <w:gridCol w:w="7496"/>
      </w:tblGrid>
      <w:tr w:rsidR="00D820B5" w:rsidRPr="007939E2" w:rsidTr="00E82F77">
        <w:tc>
          <w:tcPr>
            <w:tcW w:w="8788" w:type="dxa"/>
            <w:gridSpan w:val="2"/>
          </w:tcPr>
          <w:p w:rsidR="00E82F77" w:rsidRPr="007939E2" w:rsidRDefault="00E82F77" w:rsidP="00E82F77">
            <w:pPr>
              <w:pStyle w:val="ListParagraph"/>
              <w:spacing w:line="360" w:lineRule="auto"/>
              <w:ind w:left="0" w:right="11"/>
              <w:rPr>
                <w:rFonts w:ascii="Arial" w:eastAsia="Calibri" w:hAnsi="Arial" w:cs="Arial"/>
                <w:spacing w:val="-1"/>
                <w:sz w:val="22"/>
                <w:szCs w:val="22"/>
                <w:lang w:val="en-ID"/>
              </w:rPr>
            </w:pPr>
          </w:p>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Definisi Kegiatan Konstruksi</w:t>
            </w:r>
          </w:p>
        </w:tc>
      </w:tr>
      <w:tr w:rsidR="00D820B5" w:rsidRPr="007939E2" w:rsidTr="00E82F77">
        <w:tc>
          <w:tcPr>
            <w:tcW w:w="1292" w:type="dxa"/>
          </w:tcPr>
          <w:p w:rsidR="00D820B5" w:rsidRPr="008223C7" w:rsidRDefault="00D820B5" w:rsidP="00BF561E">
            <w:pPr>
              <w:pStyle w:val="ListParagraph"/>
              <w:spacing w:before="120"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Jenis</w:t>
            </w: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Kontruksi</w:t>
            </w:r>
          </w:p>
        </w:tc>
        <w:tc>
          <w:tcPr>
            <w:tcW w:w="7496" w:type="dxa"/>
          </w:tcPr>
          <w:p w:rsidR="00BF561E" w:rsidRPr="008223C7" w:rsidRDefault="00BF561E" w:rsidP="00A60035">
            <w:pPr>
              <w:pStyle w:val="ListParagraph"/>
              <w:spacing w:line="360" w:lineRule="auto"/>
              <w:ind w:left="0" w:right="11"/>
              <w:jc w:val="center"/>
              <w:rPr>
                <w:rFonts w:ascii="Arial" w:eastAsia="Calibri" w:hAnsi="Arial" w:cs="Arial"/>
                <w:spacing w:val="-1"/>
                <w:sz w:val="22"/>
                <w:szCs w:val="22"/>
                <w:lang w:val="en-ID"/>
              </w:rPr>
            </w:pP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Deskripsi</w:t>
            </w:r>
          </w:p>
        </w:tc>
      </w:tr>
      <w:tr w:rsidR="00D820B5" w:rsidRPr="007939E2" w:rsidTr="008223C7">
        <w:trPr>
          <w:trHeight w:val="2372"/>
        </w:trPr>
        <w:tc>
          <w:tcPr>
            <w:tcW w:w="1292" w:type="dxa"/>
          </w:tcPr>
          <w:p w:rsidR="00D820B5" w:rsidRPr="008223C7" w:rsidRDefault="00D820B5" w:rsidP="00BF561E">
            <w:pPr>
              <w:pStyle w:val="ListParagraph"/>
              <w:spacing w:before="120"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A</w:t>
            </w:r>
          </w:p>
        </w:tc>
        <w:tc>
          <w:tcPr>
            <w:tcW w:w="7496" w:type="dxa"/>
          </w:tcPr>
          <w:p w:rsidR="00BF561E" w:rsidRPr="008223C7" w:rsidRDefault="00BF561E" w:rsidP="00BF561E">
            <w:pPr>
              <w:pStyle w:val="ListParagraph"/>
              <w:spacing w:line="360" w:lineRule="auto"/>
              <w:ind w:left="0" w:right="11"/>
              <w:jc w:val="both"/>
              <w:rPr>
                <w:rFonts w:ascii="Arial" w:eastAsia="Calibri" w:hAnsi="Arial" w:cs="Arial"/>
                <w:spacing w:val="-1"/>
                <w:sz w:val="10"/>
                <w:szCs w:val="10"/>
                <w:lang w:val="en-ID"/>
              </w:rPr>
            </w:pPr>
          </w:p>
          <w:p w:rsidR="00D820B5" w:rsidRPr="008223C7" w:rsidRDefault="00D820B5" w:rsidP="00BF561E">
            <w:pPr>
              <w:pStyle w:val="ListParagraph"/>
              <w:spacing w:line="360" w:lineRule="auto"/>
              <w:ind w:left="0" w:right="11"/>
              <w:jc w:val="both"/>
              <w:rPr>
                <w:rFonts w:ascii="Arial" w:eastAsia="Calibri" w:hAnsi="Arial" w:cs="Arial"/>
                <w:spacing w:val="-1"/>
                <w:sz w:val="22"/>
                <w:szCs w:val="22"/>
                <w:lang w:val="id-ID"/>
              </w:rPr>
            </w:pPr>
            <w:r w:rsidRPr="008223C7">
              <w:rPr>
                <w:rFonts w:ascii="Arial" w:eastAsia="Calibri" w:hAnsi="Arial" w:cs="Arial"/>
                <w:spacing w:val="-1"/>
                <w:sz w:val="22"/>
                <w:szCs w:val="22"/>
                <w:lang w:val="id-ID"/>
              </w:rPr>
              <w:t>Inspeksi dan kegiatan non-invasif. Termasuk, tetapi tidak terbatas pada penghapusan ubir langit-langit untuk interpeksi visual, terbatas pada 1 genteng per 50 meter persegi, melukis dengan produksi debu minimal,mengistal menutup dinding, lis listrik dan pekerjaan pipa kecil, dan kegiatan yang tidak menghasilkan debu atau memerlukan pemotongan dinding atau akses ke langit-langit selain untuk inspeksi visual</w:t>
            </w:r>
          </w:p>
        </w:tc>
      </w:tr>
      <w:tr w:rsidR="00D820B5" w:rsidRPr="007939E2" w:rsidTr="00E82F77">
        <w:tc>
          <w:tcPr>
            <w:tcW w:w="1292" w:type="dxa"/>
          </w:tcPr>
          <w:p w:rsidR="00BF561E" w:rsidRPr="008223C7" w:rsidRDefault="00BF561E" w:rsidP="00A60035">
            <w:pPr>
              <w:pStyle w:val="ListParagraph"/>
              <w:spacing w:line="360" w:lineRule="auto"/>
              <w:ind w:left="0" w:right="11"/>
              <w:jc w:val="center"/>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B</w:t>
            </w:r>
          </w:p>
        </w:tc>
        <w:tc>
          <w:tcPr>
            <w:tcW w:w="7496" w:type="dxa"/>
          </w:tcPr>
          <w:p w:rsidR="00BF561E" w:rsidRPr="008223C7" w:rsidRDefault="00BF561E" w:rsidP="00A60035">
            <w:pPr>
              <w:pStyle w:val="ListParagraph"/>
              <w:spacing w:line="360" w:lineRule="auto"/>
              <w:ind w:left="0" w:right="11"/>
              <w:jc w:val="both"/>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both"/>
              <w:rPr>
                <w:rFonts w:ascii="Arial" w:eastAsia="Calibri" w:hAnsi="Arial" w:cs="Arial"/>
                <w:spacing w:val="-1"/>
                <w:sz w:val="22"/>
                <w:szCs w:val="22"/>
                <w:lang w:val="id-ID"/>
              </w:rPr>
            </w:pPr>
            <w:r w:rsidRPr="008223C7">
              <w:rPr>
                <w:rFonts w:ascii="Arial" w:eastAsia="Calibri" w:hAnsi="Arial" w:cs="Arial"/>
                <w:spacing w:val="-1"/>
                <w:sz w:val="22"/>
                <w:szCs w:val="22"/>
                <w:lang w:val="id-ID"/>
              </w:rPr>
              <w:t>Skala kecil, aktivitas durasi pendek yang  menciptakan debu minimal. Termasuk, tetapi tidak terbatas pada instalasi telepon dan komputer kabel, akses ke ruang mangejar, pemotongan dinding atau langit-langit dimana migrasi debu dapat dikontrol</w:t>
            </w:r>
          </w:p>
        </w:tc>
      </w:tr>
      <w:tr w:rsidR="00D820B5" w:rsidRPr="007939E2" w:rsidTr="00E82F77">
        <w:tc>
          <w:tcPr>
            <w:tcW w:w="1292" w:type="dxa"/>
          </w:tcPr>
          <w:p w:rsidR="00BF561E" w:rsidRPr="008223C7" w:rsidRDefault="00BF561E" w:rsidP="00A60035">
            <w:pPr>
              <w:pStyle w:val="ListParagraph"/>
              <w:spacing w:line="360" w:lineRule="auto"/>
              <w:ind w:left="0" w:right="11"/>
              <w:jc w:val="center"/>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C</w:t>
            </w:r>
          </w:p>
        </w:tc>
        <w:tc>
          <w:tcPr>
            <w:tcW w:w="7496" w:type="dxa"/>
          </w:tcPr>
          <w:p w:rsidR="00BF561E" w:rsidRPr="008223C7" w:rsidRDefault="00BF561E" w:rsidP="00A60035">
            <w:pPr>
              <w:pStyle w:val="ListParagraph"/>
              <w:spacing w:line="360" w:lineRule="auto"/>
              <w:ind w:left="0" w:right="11"/>
              <w:jc w:val="both"/>
              <w:rPr>
                <w:rFonts w:ascii="Arial" w:eastAsia="Calibri" w:hAnsi="Arial" w:cs="Arial"/>
                <w:spacing w:val="-1"/>
                <w:sz w:val="10"/>
                <w:szCs w:val="10"/>
                <w:lang w:val="en-ID"/>
              </w:rPr>
            </w:pPr>
          </w:p>
          <w:p w:rsidR="003F29D3" w:rsidRPr="008223C7" w:rsidRDefault="00D820B5" w:rsidP="00A60035">
            <w:pPr>
              <w:pStyle w:val="ListParagraph"/>
              <w:spacing w:line="360" w:lineRule="auto"/>
              <w:ind w:left="0" w:right="11"/>
              <w:jc w:val="both"/>
              <w:rPr>
                <w:rFonts w:ascii="Arial" w:eastAsia="Calibri" w:hAnsi="Arial" w:cs="Arial"/>
                <w:spacing w:val="-1"/>
                <w:sz w:val="22"/>
                <w:szCs w:val="22"/>
                <w:lang w:val="id-ID"/>
              </w:rPr>
            </w:pPr>
            <w:r w:rsidRPr="008223C7">
              <w:rPr>
                <w:rFonts w:ascii="Arial" w:eastAsia="Calibri" w:hAnsi="Arial" w:cs="Arial"/>
                <w:spacing w:val="-1"/>
                <w:sz w:val="22"/>
                <w:szCs w:val="22"/>
                <w:lang w:val="id-ID"/>
              </w:rPr>
              <w:t>Setiap pekerjaan yang</w:t>
            </w:r>
            <w:r w:rsidR="001F6406" w:rsidRPr="008223C7">
              <w:rPr>
                <w:rFonts w:ascii="Arial" w:eastAsia="Calibri" w:hAnsi="Arial" w:cs="Arial"/>
                <w:spacing w:val="-1"/>
                <w:sz w:val="22"/>
                <w:szCs w:val="22"/>
                <w:lang w:val="id-ID"/>
              </w:rPr>
              <w:t xml:space="preserve"> menghasilkan moderat untuk jum</w:t>
            </w:r>
            <w:r w:rsidRPr="008223C7">
              <w:rPr>
                <w:rFonts w:ascii="Arial" w:eastAsia="Calibri" w:hAnsi="Arial" w:cs="Arial"/>
                <w:spacing w:val="-1"/>
                <w:sz w:val="22"/>
                <w:szCs w:val="22"/>
                <w:lang w:val="id-ID"/>
              </w:rPr>
              <w:t>lah tingkat tinggi debu atau memerlukan pembongkaran atau penghapusan dari setiap komponen bangunan tetap atau dinding penutup, penghapusan penutup lantai, langit-langit dan bekerja kasus, konstruksi dinding baru, saluran kecil atau pekerjaan listrik diatas langit,langit, kegiatan kabel utama dan setiap kegiatan yang tidak dapat diselesaikan dalam shift kerja tunggal</w:t>
            </w:r>
          </w:p>
        </w:tc>
      </w:tr>
      <w:tr w:rsidR="00D820B5" w:rsidRPr="007939E2" w:rsidTr="00E82F77">
        <w:tc>
          <w:tcPr>
            <w:tcW w:w="1292" w:type="dxa"/>
          </w:tcPr>
          <w:p w:rsidR="00E82F77" w:rsidRPr="008223C7" w:rsidRDefault="00E82F77" w:rsidP="00A60035">
            <w:pPr>
              <w:pStyle w:val="ListParagraph"/>
              <w:spacing w:line="360" w:lineRule="auto"/>
              <w:ind w:left="0" w:right="11"/>
              <w:jc w:val="center"/>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center"/>
              <w:rPr>
                <w:rFonts w:ascii="Arial" w:eastAsia="Calibri" w:hAnsi="Arial" w:cs="Arial"/>
                <w:spacing w:val="-1"/>
                <w:sz w:val="22"/>
                <w:szCs w:val="22"/>
                <w:lang w:val="id-ID"/>
              </w:rPr>
            </w:pPr>
            <w:r w:rsidRPr="008223C7">
              <w:rPr>
                <w:rFonts w:ascii="Arial" w:eastAsia="Calibri" w:hAnsi="Arial" w:cs="Arial"/>
                <w:spacing w:val="-1"/>
                <w:sz w:val="22"/>
                <w:szCs w:val="22"/>
                <w:lang w:val="id-ID"/>
              </w:rPr>
              <w:t>D</w:t>
            </w:r>
          </w:p>
        </w:tc>
        <w:tc>
          <w:tcPr>
            <w:tcW w:w="7496" w:type="dxa"/>
          </w:tcPr>
          <w:p w:rsidR="00E82F77" w:rsidRPr="008223C7" w:rsidRDefault="00E82F77" w:rsidP="00A60035">
            <w:pPr>
              <w:pStyle w:val="ListParagraph"/>
              <w:spacing w:line="360" w:lineRule="auto"/>
              <w:ind w:left="0" w:right="11"/>
              <w:jc w:val="both"/>
              <w:rPr>
                <w:rFonts w:ascii="Arial" w:eastAsia="Calibri" w:hAnsi="Arial" w:cs="Arial"/>
                <w:spacing w:val="-1"/>
                <w:sz w:val="10"/>
                <w:szCs w:val="10"/>
                <w:lang w:val="en-ID"/>
              </w:rPr>
            </w:pPr>
          </w:p>
          <w:p w:rsidR="00D820B5" w:rsidRPr="008223C7" w:rsidRDefault="00D820B5" w:rsidP="00A60035">
            <w:pPr>
              <w:pStyle w:val="ListParagraph"/>
              <w:spacing w:line="360" w:lineRule="auto"/>
              <w:ind w:left="0" w:right="11"/>
              <w:jc w:val="both"/>
              <w:rPr>
                <w:rFonts w:ascii="Arial" w:eastAsia="Calibri" w:hAnsi="Arial" w:cs="Arial"/>
                <w:spacing w:val="-1"/>
                <w:sz w:val="22"/>
                <w:szCs w:val="22"/>
                <w:lang w:val="id-ID"/>
              </w:rPr>
            </w:pPr>
            <w:r w:rsidRPr="008223C7">
              <w:rPr>
                <w:rFonts w:ascii="Arial" w:eastAsia="Calibri" w:hAnsi="Arial" w:cs="Arial"/>
                <w:spacing w:val="-1"/>
                <w:sz w:val="22"/>
                <w:szCs w:val="22"/>
                <w:lang w:val="id-ID"/>
              </w:rPr>
              <w:t>Pembimbingan dan konstruksi proyek-proyek besar. Termasuk namun tidak terbatas pada kegiatan yang membutuhkan shift krja berturut-turut, memerlukan pembongkaran berat atau penghapusan sistem langit-langit lengkap, dan kontruksi baru</w:t>
            </w:r>
          </w:p>
        </w:tc>
      </w:tr>
    </w:tbl>
    <w:p w:rsidR="00D820B5" w:rsidRPr="007939E2" w:rsidRDefault="00D820B5" w:rsidP="00A60035">
      <w:pPr>
        <w:pStyle w:val="ListParagraph"/>
        <w:spacing w:line="360" w:lineRule="auto"/>
        <w:ind w:left="1440" w:right="11" w:hanging="873"/>
        <w:jc w:val="both"/>
        <w:rPr>
          <w:rFonts w:ascii="Arial" w:eastAsia="Calibri" w:hAnsi="Arial" w:cs="Arial"/>
          <w:spacing w:val="-1"/>
          <w:sz w:val="22"/>
          <w:szCs w:val="22"/>
          <w:lang w:val="id-ID"/>
        </w:rPr>
      </w:pPr>
    </w:p>
    <w:p w:rsidR="001F6406" w:rsidRDefault="001F6406"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8223C7" w:rsidRPr="008223C7" w:rsidRDefault="008223C7" w:rsidP="00A60035">
      <w:pPr>
        <w:pStyle w:val="ListParagraph"/>
        <w:tabs>
          <w:tab w:val="left" w:pos="709"/>
        </w:tabs>
        <w:spacing w:line="360" w:lineRule="auto"/>
        <w:ind w:left="1080" w:right="11"/>
        <w:jc w:val="both"/>
        <w:rPr>
          <w:rFonts w:ascii="Arial" w:eastAsia="Calibri" w:hAnsi="Arial" w:cs="Arial"/>
          <w:spacing w:val="-1"/>
          <w:sz w:val="22"/>
          <w:szCs w:val="22"/>
          <w:lang w:val="en-ID"/>
        </w:rPr>
      </w:pPr>
    </w:p>
    <w:p w:rsidR="00E82F77" w:rsidRPr="007939E2" w:rsidRDefault="00D820B5" w:rsidP="00E82F77">
      <w:pPr>
        <w:spacing w:line="360" w:lineRule="auto"/>
        <w:ind w:left="426" w:right="11"/>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lastRenderedPageBreak/>
        <w:t>Langkah 2. Gunakan tabel berikut untuk mengidentifikasi kelompok</w:t>
      </w:r>
    </w:p>
    <w:p w:rsidR="00D820B5" w:rsidRPr="007939E2" w:rsidRDefault="00D820B5" w:rsidP="00E82F77">
      <w:pPr>
        <w:spacing w:line="360" w:lineRule="auto"/>
        <w:ind w:left="426" w:right="11"/>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beresiko tinggi</w:t>
      </w:r>
    </w:p>
    <w:p w:rsidR="00E82F77" w:rsidRPr="007939E2" w:rsidRDefault="00E82F77" w:rsidP="00E82F77">
      <w:pPr>
        <w:spacing w:line="360" w:lineRule="auto"/>
        <w:ind w:left="426" w:right="11"/>
        <w:jc w:val="center"/>
        <w:rPr>
          <w:rFonts w:ascii="Arial" w:eastAsia="Calibri" w:hAnsi="Arial" w:cs="Arial"/>
          <w:spacing w:val="-1"/>
          <w:sz w:val="22"/>
          <w:szCs w:val="22"/>
          <w:lang w:val="en-ID"/>
        </w:rPr>
      </w:pPr>
    </w:p>
    <w:tbl>
      <w:tblPr>
        <w:tblStyle w:val="TableGrid"/>
        <w:tblW w:w="8788" w:type="dxa"/>
        <w:tblInd w:w="534" w:type="dxa"/>
        <w:tblLayout w:type="fixed"/>
        <w:tblLook w:val="04A0" w:firstRow="1" w:lastRow="0" w:firstColumn="1" w:lastColumn="0" w:noHBand="0" w:noVBand="1"/>
      </w:tblPr>
      <w:tblGrid>
        <w:gridCol w:w="1366"/>
        <w:gridCol w:w="2461"/>
        <w:gridCol w:w="2551"/>
        <w:gridCol w:w="2410"/>
      </w:tblGrid>
      <w:tr w:rsidR="00D820B5" w:rsidRPr="007939E2" w:rsidTr="00E82F77">
        <w:tc>
          <w:tcPr>
            <w:tcW w:w="8788" w:type="dxa"/>
            <w:gridSpan w:val="4"/>
          </w:tcPr>
          <w:p w:rsidR="00D820B5" w:rsidRPr="007939E2" w:rsidRDefault="00D820B5" w:rsidP="008223C7">
            <w:pPr>
              <w:pStyle w:val="ListParagraph"/>
              <w:spacing w:before="120"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Pengendalian Infeksi Risk assesment (Lingkaran Satu)</w:t>
            </w:r>
          </w:p>
        </w:tc>
      </w:tr>
      <w:tr w:rsidR="00D820B5" w:rsidRPr="007939E2" w:rsidTr="00E82F77">
        <w:tc>
          <w:tcPr>
            <w:tcW w:w="1366" w:type="dxa"/>
          </w:tcPr>
          <w:p w:rsidR="00D820B5" w:rsidRPr="007939E2" w:rsidRDefault="00D820B5" w:rsidP="00E82F77">
            <w:pPr>
              <w:pStyle w:val="ListParagraph"/>
              <w:spacing w:line="360" w:lineRule="auto"/>
              <w:ind w:left="175" w:right="-17"/>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Rendah</w:t>
            </w:r>
          </w:p>
        </w:tc>
        <w:tc>
          <w:tcPr>
            <w:tcW w:w="2461" w:type="dxa"/>
          </w:tcPr>
          <w:p w:rsidR="00D820B5" w:rsidRPr="007939E2" w:rsidRDefault="00D820B5" w:rsidP="008223C7">
            <w:pPr>
              <w:pStyle w:val="ListParagraph"/>
              <w:spacing w:before="120"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Medium</w:t>
            </w:r>
          </w:p>
        </w:tc>
        <w:tc>
          <w:tcPr>
            <w:tcW w:w="2551" w:type="dxa"/>
          </w:tcPr>
          <w:p w:rsidR="00D820B5" w:rsidRPr="007939E2" w:rsidRDefault="00D820B5" w:rsidP="008223C7">
            <w:pPr>
              <w:pStyle w:val="ListParagraph"/>
              <w:spacing w:before="120"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Sedang-Tinggi</w:t>
            </w:r>
          </w:p>
        </w:tc>
        <w:tc>
          <w:tcPr>
            <w:tcW w:w="2410" w:type="dxa"/>
          </w:tcPr>
          <w:p w:rsidR="00D820B5" w:rsidRPr="007939E2" w:rsidRDefault="00D820B5" w:rsidP="008223C7">
            <w:pPr>
              <w:pStyle w:val="ListParagraph"/>
              <w:spacing w:before="120"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Tinggi</w:t>
            </w:r>
          </w:p>
        </w:tc>
      </w:tr>
      <w:tr w:rsidR="00D820B5" w:rsidRPr="007939E2" w:rsidTr="00E82F77">
        <w:tc>
          <w:tcPr>
            <w:tcW w:w="1366" w:type="dxa"/>
          </w:tcPr>
          <w:p w:rsidR="00D820B5" w:rsidRPr="007939E2" w:rsidRDefault="00E82F77" w:rsidP="00F97720">
            <w:pPr>
              <w:pStyle w:val="ListParagraph"/>
              <w:numPr>
                <w:ilvl w:val="0"/>
                <w:numId w:val="214"/>
              </w:numPr>
              <w:spacing w:line="360" w:lineRule="auto"/>
              <w:ind w:left="317" w:right="-17" w:hanging="31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w:t>
            </w:r>
            <w:r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Kantor</w:t>
            </w:r>
          </w:p>
          <w:p w:rsidR="00D820B5" w:rsidRPr="007939E2" w:rsidRDefault="00D820B5" w:rsidP="00F97720">
            <w:pPr>
              <w:pStyle w:val="ListParagraph"/>
              <w:numPr>
                <w:ilvl w:val="0"/>
                <w:numId w:val="214"/>
              </w:numPr>
              <w:spacing w:line="360" w:lineRule="auto"/>
              <w:ind w:left="317" w:right="-17" w:hanging="31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w:t>
            </w:r>
          </w:p>
        </w:tc>
        <w:tc>
          <w:tcPr>
            <w:tcW w:w="2461" w:type="dxa"/>
          </w:tcPr>
          <w:p w:rsidR="00D820B5" w:rsidRPr="007939E2" w:rsidRDefault="00D820B5" w:rsidP="008223C7">
            <w:pPr>
              <w:pStyle w:val="ListParagraph"/>
              <w:numPr>
                <w:ilvl w:val="0"/>
                <w:numId w:val="215"/>
              </w:numPr>
              <w:spacing w:before="120" w:line="360" w:lineRule="auto"/>
              <w:ind w:left="368" w:right="11" w:hanging="368"/>
              <w:rPr>
                <w:rFonts w:ascii="Arial" w:eastAsia="Calibri" w:hAnsi="Arial" w:cs="Arial"/>
                <w:spacing w:val="-1"/>
                <w:sz w:val="22"/>
                <w:szCs w:val="22"/>
                <w:lang w:val="id-ID"/>
              </w:rPr>
            </w:pPr>
            <w:r w:rsidRPr="007939E2">
              <w:rPr>
                <w:rFonts w:ascii="Arial" w:eastAsia="Calibri" w:hAnsi="Arial" w:cs="Arial"/>
                <w:spacing w:val="-1"/>
                <w:sz w:val="22"/>
                <w:szCs w:val="22"/>
                <w:lang w:val="id-ID"/>
              </w:rPr>
              <w:t>Semua area perawatan pasien (kecuali dinyatakan dalam media ke daerah</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daerah berisiko tinggi)</w:t>
            </w:r>
          </w:p>
          <w:p w:rsidR="00D820B5" w:rsidRPr="007939E2" w:rsidRDefault="00E82F77" w:rsidP="008223C7">
            <w:pPr>
              <w:pStyle w:val="ListParagraph"/>
              <w:numPr>
                <w:ilvl w:val="0"/>
                <w:numId w:val="215"/>
              </w:numPr>
              <w:spacing w:before="120" w:line="360" w:lineRule="auto"/>
              <w:ind w:left="368" w:right="11" w:hanging="368"/>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Lain </w:t>
            </w:r>
          </w:p>
        </w:tc>
        <w:tc>
          <w:tcPr>
            <w:tcW w:w="2551" w:type="dxa"/>
          </w:tcPr>
          <w:p w:rsidR="00D820B5" w:rsidRPr="007939E2" w:rsidRDefault="00D820B5" w:rsidP="008223C7">
            <w:pPr>
              <w:pStyle w:val="ListParagraph"/>
              <w:numPr>
                <w:ilvl w:val="0"/>
                <w:numId w:val="132"/>
              </w:numPr>
              <w:spacing w:before="120" w:line="360" w:lineRule="auto"/>
              <w:ind w:left="340" w:right="11" w:hanging="299"/>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Gawat Darurat</w:t>
            </w:r>
          </w:p>
          <w:p w:rsidR="00D820B5" w:rsidRPr="007939E2" w:rsidRDefault="00D820B5" w:rsidP="008223C7">
            <w:pPr>
              <w:pStyle w:val="ListParagraph"/>
              <w:numPr>
                <w:ilvl w:val="0"/>
                <w:numId w:val="132"/>
              </w:numPr>
              <w:spacing w:before="120" w:line="360" w:lineRule="auto"/>
              <w:ind w:left="340" w:right="11" w:hanging="299"/>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Radiologi/MRI</w:t>
            </w:r>
          </w:p>
          <w:p w:rsidR="00D820B5" w:rsidRPr="007939E2" w:rsidRDefault="00D820B5" w:rsidP="008223C7">
            <w:pPr>
              <w:pStyle w:val="ListParagraph"/>
              <w:numPr>
                <w:ilvl w:val="0"/>
                <w:numId w:val="132"/>
              </w:numPr>
              <w:spacing w:before="120" w:line="360" w:lineRule="auto"/>
              <w:ind w:left="340" w:right="11" w:hanging="299"/>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Tenaga Kerja &amp; Pengiriman</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Pembibitan</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Pediatri</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Kedokteran Nuklir’</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Unit Pendaftaran/</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Discharge</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Fisioterapi (Daerah Tangki)</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Dinding Fasilitas</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Laboraturium (spesimen)</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Prosedur khusus</w:t>
            </w:r>
          </w:p>
          <w:p w:rsidR="00D820B5" w:rsidRPr="007939E2" w:rsidRDefault="00D820B5" w:rsidP="008223C7">
            <w:pPr>
              <w:pStyle w:val="ListParagraph"/>
              <w:numPr>
                <w:ilvl w:val="0"/>
                <w:numId w:val="132"/>
              </w:numPr>
              <w:spacing w:before="120" w:line="360" w:lineRule="auto"/>
              <w:ind w:left="341" w:right="11" w:hanging="29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 :</w:t>
            </w:r>
          </w:p>
        </w:tc>
        <w:tc>
          <w:tcPr>
            <w:tcW w:w="2410" w:type="dxa"/>
          </w:tcPr>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Pasien Transplantasi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Kamar Operasi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PACU</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 Pengolahan Steril</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Semua ICU</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Karerisasi jantung/angiografi lokasi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Fungsi paru</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Unit Dialisis</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 Endoskopi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Farmasi Area</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Unit Onkologi</w:t>
            </w:r>
          </w:p>
          <w:p w:rsidR="00D820B5" w:rsidRPr="007939E2" w:rsidRDefault="00D820B5" w:rsidP="008223C7">
            <w:pPr>
              <w:pStyle w:val="ListParagraph"/>
              <w:numPr>
                <w:ilvl w:val="0"/>
                <w:numId w:val="133"/>
              </w:numPr>
              <w:spacing w:before="120" w:line="360" w:lineRule="auto"/>
              <w:ind w:left="317" w:right="11" w:hanging="28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 :</w:t>
            </w:r>
          </w:p>
        </w:tc>
      </w:tr>
    </w:tbl>
    <w:p w:rsidR="001F1F9F" w:rsidRPr="008223C7" w:rsidRDefault="001F1F9F" w:rsidP="00A60035">
      <w:pPr>
        <w:pStyle w:val="ListParagraph"/>
        <w:spacing w:line="360" w:lineRule="auto"/>
        <w:ind w:left="1585" w:right="11"/>
        <w:jc w:val="both"/>
        <w:rPr>
          <w:rFonts w:ascii="Arial" w:eastAsia="Calibri" w:hAnsi="Arial" w:cs="Arial"/>
          <w:spacing w:val="-1"/>
          <w:sz w:val="22"/>
          <w:szCs w:val="22"/>
          <w:lang w:val="en-ID"/>
        </w:rPr>
      </w:pPr>
    </w:p>
    <w:p w:rsidR="00D820B5" w:rsidRPr="007939E2" w:rsidRDefault="00D820B5" w:rsidP="00E82F77">
      <w:pPr>
        <w:pStyle w:val="ListParagraph"/>
        <w:spacing w:line="360" w:lineRule="auto"/>
        <w:ind w:left="426" w:right="11"/>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3. Gunakan tabel berikut untuk menentukan resiko</w:t>
      </w:r>
    </w:p>
    <w:p w:rsidR="00E82F77" w:rsidRPr="007939E2" w:rsidRDefault="00E82F77" w:rsidP="00E82F77">
      <w:pPr>
        <w:pStyle w:val="ListParagraph"/>
        <w:spacing w:line="360" w:lineRule="auto"/>
        <w:ind w:left="426" w:right="11"/>
        <w:jc w:val="center"/>
        <w:rPr>
          <w:rFonts w:ascii="Arial" w:eastAsia="Calibri" w:hAnsi="Arial" w:cs="Arial"/>
          <w:spacing w:val="-1"/>
          <w:sz w:val="22"/>
          <w:szCs w:val="22"/>
          <w:lang w:val="en-ID"/>
        </w:rPr>
      </w:pPr>
    </w:p>
    <w:tbl>
      <w:tblPr>
        <w:tblStyle w:val="TableGrid"/>
        <w:tblW w:w="8788" w:type="dxa"/>
        <w:tblInd w:w="534" w:type="dxa"/>
        <w:tblLook w:val="04A0" w:firstRow="1" w:lastRow="0" w:firstColumn="1" w:lastColumn="0" w:noHBand="0" w:noVBand="1"/>
      </w:tblPr>
      <w:tblGrid>
        <w:gridCol w:w="2268"/>
        <w:gridCol w:w="1701"/>
        <w:gridCol w:w="1559"/>
        <w:gridCol w:w="1559"/>
        <w:gridCol w:w="1701"/>
      </w:tblGrid>
      <w:tr w:rsidR="00D820B5" w:rsidRPr="007939E2" w:rsidTr="00E82F77">
        <w:tc>
          <w:tcPr>
            <w:tcW w:w="8788" w:type="dxa"/>
            <w:gridSpan w:val="5"/>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Matrix penilaian Resiko</w:t>
            </w:r>
          </w:p>
        </w:tc>
      </w:tr>
      <w:tr w:rsidR="00D820B5" w:rsidRPr="007939E2" w:rsidTr="00E82F77">
        <w:tc>
          <w:tcPr>
            <w:tcW w:w="2268" w:type="dxa"/>
          </w:tcPr>
          <w:p w:rsidR="00D820B5" w:rsidRPr="007939E2" w:rsidRDefault="00D820B5" w:rsidP="00A60035">
            <w:pPr>
              <w:pStyle w:val="ListParagraph"/>
              <w:spacing w:line="360" w:lineRule="auto"/>
              <w:ind w:left="0" w:right="11"/>
              <w:jc w:val="center"/>
              <w:rPr>
                <w:rFonts w:ascii="Arial" w:eastAsia="Calibri" w:hAnsi="Arial" w:cs="Arial"/>
                <w:spacing w:val="-1"/>
                <w:sz w:val="22"/>
                <w:szCs w:val="22"/>
                <w:lang w:val="id-ID"/>
              </w:rPr>
            </w:pPr>
          </w:p>
        </w:tc>
        <w:tc>
          <w:tcPr>
            <w:tcW w:w="6520" w:type="dxa"/>
            <w:gridSpan w:val="4"/>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Kegiatan Konstruksi</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Risk Group</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A</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B</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C</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D</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Rendah</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Saya</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III/IV</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Medium</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Saya</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IV</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Sedang</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E82F77"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Tinggi</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Saya</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III/IV</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IV</w:t>
            </w:r>
          </w:p>
        </w:tc>
      </w:tr>
      <w:tr w:rsidR="00D820B5" w:rsidRPr="007939E2" w:rsidTr="00E82F77">
        <w:tc>
          <w:tcPr>
            <w:tcW w:w="2268" w:type="dxa"/>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Tinggi</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III/IV</w:t>
            </w:r>
          </w:p>
        </w:tc>
        <w:tc>
          <w:tcPr>
            <w:tcW w:w="1559"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III/IV</w:t>
            </w:r>
          </w:p>
        </w:tc>
        <w:tc>
          <w:tcPr>
            <w:tcW w:w="1701" w:type="dxa"/>
          </w:tcPr>
          <w:p w:rsidR="00D820B5" w:rsidRPr="007939E2" w:rsidRDefault="00D820B5" w:rsidP="00E82F77">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IV</w:t>
            </w:r>
          </w:p>
        </w:tc>
      </w:tr>
    </w:tbl>
    <w:p w:rsidR="00D820B5" w:rsidRPr="007939E2" w:rsidRDefault="00D820B5" w:rsidP="00A60035">
      <w:pPr>
        <w:pStyle w:val="ListParagraph"/>
        <w:spacing w:line="360" w:lineRule="auto"/>
        <w:ind w:left="1585" w:right="11"/>
        <w:jc w:val="both"/>
        <w:rPr>
          <w:rFonts w:ascii="Arial" w:eastAsia="Calibri" w:hAnsi="Arial" w:cs="Arial"/>
          <w:spacing w:val="-1"/>
          <w:sz w:val="22"/>
          <w:szCs w:val="22"/>
          <w:lang w:val="id-ID"/>
        </w:rPr>
      </w:pPr>
    </w:p>
    <w:p w:rsidR="003F29D3" w:rsidRPr="008223C7" w:rsidRDefault="003F29D3" w:rsidP="00A60035">
      <w:pPr>
        <w:pStyle w:val="ListParagraph"/>
        <w:spacing w:line="360" w:lineRule="auto"/>
        <w:ind w:left="1585" w:right="11"/>
        <w:jc w:val="both"/>
        <w:rPr>
          <w:rFonts w:ascii="Arial" w:eastAsia="Calibri" w:hAnsi="Arial" w:cs="Arial"/>
          <w:spacing w:val="-1"/>
          <w:sz w:val="22"/>
          <w:szCs w:val="22"/>
          <w:lang w:val="en-ID"/>
        </w:rPr>
      </w:pPr>
    </w:p>
    <w:p w:rsidR="00D820B5" w:rsidRPr="007939E2" w:rsidRDefault="00D820B5" w:rsidP="00E82F77">
      <w:pPr>
        <w:pStyle w:val="ListParagraph"/>
        <w:spacing w:line="360" w:lineRule="auto"/>
        <w:ind w:left="567" w:right="11"/>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4. Lengkapi Pengendalian Infeksi Izin Pembangunan</w:t>
      </w:r>
    </w:p>
    <w:p w:rsidR="00E82F77" w:rsidRPr="007939E2" w:rsidRDefault="00E82F77" w:rsidP="00E82F77">
      <w:pPr>
        <w:pStyle w:val="ListParagraph"/>
        <w:spacing w:line="360" w:lineRule="auto"/>
        <w:ind w:left="567" w:right="11"/>
        <w:jc w:val="center"/>
        <w:rPr>
          <w:rFonts w:ascii="Arial" w:eastAsia="Calibri" w:hAnsi="Arial" w:cs="Arial"/>
          <w:spacing w:val="-1"/>
          <w:sz w:val="22"/>
          <w:szCs w:val="22"/>
          <w:lang w:val="en-ID"/>
        </w:rPr>
      </w:pPr>
    </w:p>
    <w:tbl>
      <w:tblPr>
        <w:tblStyle w:val="TableGrid"/>
        <w:tblW w:w="8788" w:type="dxa"/>
        <w:tblInd w:w="534" w:type="dxa"/>
        <w:tblLook w:val="04A0" w:firstRow="1" w:lastRow="0" w:firstColumn="1" w:lastColumn="0" w:noHBand="0" w:noVBand="1"/>
      </w:tblPr>
      <w:tblGrid>
        <w:gridCol w:w="1186"/>
        <w:gridCol w:w="1620"/>
        <w:gridCol w:w="170"/>
        <w:gridCol w:w="760"/>
        <w:gridCol w:w="374"/>
        <w:gridCol w:w="1456"/>
        <w:gridCol w:w="529"/>
        <w:gridCol w:w="926"/>
        <w:gridCol w:w="1767"/>
      </w:tblGrid>
      <w:tr w:rsidR="00D820B5" w:rsidRPr="007939E2" w:rsidTr="00C91A1F">
        <w:tc>
          <w:tcPr>
            <w:tcW w:w="8788" w:type="dxa"/>
            <w:gridSpan w:val="9"/>
          </w:tcPr>
          <w:p w:rsidR="00D820B5" w:rsidRPr="007939E2" w:rsidRDefault="00D820B5" w:rsidP="00A60035">
            <w:pPr>
              <w:pStyle w:val="ListParagraph"/>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Pengendalian infeksi Izin Pembangunan</w:t>
            </w:r>
          </w:p>
        </w:tc>
      </w:tr>
      <w:tr w:rsidR="00D820B5" w:rsidRPr="007939E2" w:rsidTr="00C91A1F">
        <w:trPr>
          <w:trHeight w:val="838"/>
        </w:trPr>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Deskripsi Proyek</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Number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Project Type :</w:t>
            </w:r>
          </w:p>
          <w:p w:rsidR="00D820B5" w:rsidRPr="007939E2" w:rsidRDefault="00D82922" w:rsidP="00A60035">
            <w:pPr>
              <w:pStyle w:val="ListParagraph"/>
              <w:spacing w:line="360" w:lineRule="auto"/>
              <w:ind w:left="0" w:right="11"/>
              <w:jc w:val="both"/>
              <w:rPr>
                <w:rFonts w:ascii="Arial" w:eastAsia="Calibri" w:hAnsi="Arial" w:cs="Arial"/>
                <w:spacing w:val="-1"/>
                <w:sz w:val="22"/>
                <w:szCs w:val="22"/>
                <w:lang w:val="id-ID"/>
              </w:rPr>
            </w:pPr>
            <w:r>
              <w:rPr>
                <w:rFonts w:ascii="Arial" w:eastAsia="Calibri" w:hAnsi="Arial" w:cs="Arial"/>
                <w:noProof/>
                <w:spacing w:val="-1"/>
                <w:sz w:val="22"/>
                <w:szCs w:val="22"/>
                <w:u w:val="single"/>
                <w:lang w:val="id-ID" w:eastAsia="id-ID"/>
              </w:rPr>
              <w:pict>
                <v:shapetype id="_x0000_t32" coordsize="21600,21600" o:spt="32" o:oned="t" path="m,l21600,21600e" filled="f">
                  <v:path arrowok="t" fillok="f" o:connecttype="none"/>
                  <o:lock v:ext="edit" shapetype="t"/>
                </v:shapetype>
                <v:shape id="_x0000_s1174" type="#_x0000_t32" style="position:absolute;left:0;text-align:left;margin-left:147.95pt;margin-top:7pt;width:27pt;height:.05pt;z-index:251677184" o:connectortype="straight"/>
              </w:pict>
            </w:r>
            <w:r w:rsidR="00492DD9">
              <w:rPr>
                <w:rFonts w:ascii="Arial" w:eastAsia="Calibri" w:hAnsi="Arial" w:cs="Arial"/>
                <w:spacing w:val="-1"/>
                <w:sz w:val="22"/>
                <w:szCs w:val="22"/>
                <w:u w:val="single"/>
                <w:lang w:val="en-ID"/>
              </w:rPr>
              <w:tab/>
            </w:r>
            <w:r w:rsidR="00D820B5" w:rsidRPr="007939E2">
              <w:rPr>
                <w:rFonts w:ascii="Arial" w:eastAsia="Calibri" w:hAnsi="Arial" w:cs="Arial"/>
                <w:spacing w:val="-1"/>
                <w:sz w:val="22"/>
                <w:szCs w:val="22"/>
                <w:lang w:val="id-ID"/>
              </w:rPr>
              <w:t>Maint</w:t>
            </w:r>
            <w:r w:rsidR="00C91A1F" w:rsidRPr="007939E2">
              <w:rPr>
                <w:rFonts w:ascii="Arial" w:eastAsia="Calibri" w:hAnsi="Arial" w:cs="Arial"/>
                <w:spacing w:val="-1"/>
                <w:sz w:val="22"/>
                <w:szCs w:val="22"/>
                <w:lang w:val="id-ID"/>
              </w:rPr>
              <w:t xml:space="preserve">enance   </w:t>
            </w:r>
            <w:r w:rsidR="00492DD9">
              <w:rPr>
                <w:rFonts w:ascii="Arial" w:eastAsia="Calibri" w:hAnsi="Arial" w:cs="Arial"/>
                <w:spacing w:val="-1"/>
                <w:sz w:val="22"/>
                <w:szCs w:val="22"/>
                <w:lang w:val="en-ID"/>
              </w:rPr>
              <w:t xml:space="preserve">   </w:t>
            </w:r>
            <w:r w:rsidR="00C91A1F" w:rsidRPr="007939E2">
              <w:rPr>
                <w:rFonts w:ascii="Arial" w:eastAsia="Calibri" w:hAnsi="Arial" w:cs="Arial"/>
                <w:spacing w:val="-1"/>
                <w:sz w:val="22"/>
                <w:szCs w:val="22"/>
                <w:lang w:val="id-ID"/>
              </w:rPr>
              <w:t xml:space="preserve">       </w:t>
            </w:r>
            <w:r w:rsidR="00492DD9">
              <w:rPr>
                <w:rFonts w:ascii="Arial" w:eastAsia="Calibri" w:hAnsi="Arial" w:cs="Arial"/>
                <w:spacing w:val="-1"/>
                <w:sz w:val="22"/>
                <w:szCs w:val="22"/>
                <w:lang w:val="en-ID"/>
              </w:rPr>
              <w:t xml:space="preserve">     </w:t>
            </w:r>
            <w:r w:rsidR="00B7765F">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 xml:space="preserve">Renovasi             </w:t>
            </w:r>
          </w:p>
          <w:p w:rsidR="00D820B5" w:rsidRPr="00492DD9" w:rsidRDefault="00492DD9" w:rsidP="00492DD9">
            <w:pPr>
              <w:tabs>
                <w:tab w:val="left" w:leader="underscore" w:pos="743"/>
              </w:tabs>
              <w:spacing w:line="360" w:lineRule="auto"/>
              <w:ind w:right="11"/>
              <w:jc w:val="both"/>
              <w:rPr>
                <w:rFonts w:ascii="Arial" w:eastAsia="Calibri" w:hAnsi="Arial" w:cs="Arial"/>
                <w:spacing w:val="-1"/>
                <w:sz w:val="22"/>
                <w:szCs w:val="22"/>
                <w:lang w:val="id-ID"/>
              </w:rPr>
            </w:pPr>
            <w:r w:rsidRPr="00492DD9">
              <w:rPr>
                <w:rFonts w:ascii="Arial" w:eastAsia="Calibri" w:hAnsi="Arial" w:cs="Arial"/>
                <w:spacing w:val="-1"/>
                <w:sz w:val="22"/>
                <w:szCs w:val="22"/>
                <w:lang w:val="en-ID"/>
              </w:rPr>
              <w:tab/>
            </w:r>
            <w:r w:rsidR="00D820B5" w:rsidRPr="00492DD9">
              <w:rPr>
                <w:rFonts w:ascii="Arial" w:eastAsia="Calibri" w:hAnsi="Arial" w:cs="Arial"/>
                <w:spacing w:val="-1"/>
                <w:sz w:val="22"/>
                <w:szCs w:val="22"/>
                <w:lang w:val="id-ID"/>
              </w:rPr>
              <w:t>Demolition Konstruksi</w:t>
            </w:r>
          </w:p>
          <w:p w:rsidR="00D820B5" w:rsidRPr="007939E2" w:rsidRDefault="00492DD9" w:rsidP="00492DD9">
            <w:pPr>
              <w:pStyle w:val="ListParagraph"/>
              <w:tabs>
                <w:tab w:val="left" w:leader="underscore" w:pos="743"/>
              </w:tabs>
              <w:spacing w:line="360" w:lineRule="auto"/>
              <w:ind w:left="0" w:right="11"/>
              <w:jc w:val="both"/>
              <w:rPr>
                <w:rFonts w:ascii="Arial" w:eastAsia="Calibri" w:hAnsi="Arial" w:cs="Arial"/>
                <w:spacing w:val="-1"/>
                <w:sz w:val="22"/>
                <w:szCs w:val="22"/>
                <w:lang w:val="id-ID"/>
              </w:rPr>
            </w:pPr>
            <w:r>
              <w:rPr>
                <w:rFonts w:ascii="Arial" w:eastAsia="Calibri" w:hAnsi="Arial" w:cs="Arial"/>
                <w:spacing w:val="-1"/>
                <w:sz w:val="22"/>
                <w:szCs w:val="22"/>
                <w:lang w:val="en-ID"/>
              </w:rPr>
              <w:tab/>
            </w:r>
            <w:r w:rsidR="00D820B5" w:rsidRPr="007939E2">
              <w:rPr>
                <w:rFonts w:ascii="Arial" w:eastAsia="Calibri" w:hAnsi="Arial" w:cs="Arial"/>
                <w:spacing w:val="-1"/>
                <w:sz w:val="22"/>
                <w:szCs w:val="22"/>
                <w:lang w:val="id-ID"/>
              </w:rPr>
              <w:t>Other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Perkiraan Tanggal Mulai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Estimasi Penyelesaian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Fasilitas Project Manger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Nomor Telepon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Proyek Kontraktor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Nomor Telepon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Pengendalian Infeksi Petugas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Nomor Telepom :</w:t>
            </w:r>
          </w:p>
        </w:tc>
      </w:tr>
      <w:tr w:rsidR="00D820B5" w:rsidRPr="007939E2" w:rsidTr="00C91A1F">
        <w:tc>
          <w:tcPr>
            <w:tcW w:w="4110" w:type="dxa"/>
            <w:gridSpan w:val="5"/>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Lokasi :</w:t>
            </w:r>
          </w:p>
        </w:tc>
        <w:tc>
          <w:tcPr>
            <w:tcW w:w="4678" w:type="dxa"/>
            <w:gridSpan w:val="4"/>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Supervisor area/ Nomor Telpon :</w:t>
            </w:r>
          </w:p>
        </w:tc>
      </w:tr>
      <w:tr w:rsidR="00D820B5" w:rsidRPr="007939E2" w:rsidTr="00C91A1F">
        <w:tc>
          <w:tcPr>
            <w:tcW w:w="2976" w:type="dxa"/>
            <w:gridSpan w:val="3"/>
            <w:tcBorders>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Konstruksi Type :</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(Lingkaran Satu )</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ABCD</w:t>
            </w:r>
          </w:p>
        </w:tc>
        <w:tc>
          <w:tcPr>
            <w:tcW w:w="3119" w:type="dxa"/>
            <w:gridSpan w:val="4"/>
            <w:tcBorders>
              <w:lef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Resiko Kelompok</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(Lingkaran Satu)</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Sedang Rendah</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Sedang-Tinggi Tinggi</w:t>
            </w:r>
          </w:p>
        </w:tc>
        <w:tc>
          <w:tcPr>
            <w:tcW w:w="2693" w:type="dxa"/>
            <w:gridSpan w:val="2"/>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Risk Asessment</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(Lingkaran Satu)</w:t>
            </w:r>
          </w:p>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 II III III/IV IV</w:t>
            </w:r>
          </w:p>
        </w:tc>
      </w:tr>
      <w:tr w:rsidR="00D820B5" w:rsidRPr="007939E2" w:rsidTr="00C91A1F">
        <w:trPr>
          <w:trHeight w:val="247"/>
        </w:trPr>
        <w:tc>
          <w:tcPr>
            <w:tcW w:w="8788" w:type="dxa"/>
            <w:gridSpan w:val="9"/>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p>
        </w:tc>
      </w:tr>
      <w:tr w:rsidR="00D820B5" w:rsidRPr="007939E2" w:rsidTr="00C91A1F">
        <w:trPr>
          <w:trHeight w:val="247"/>
        </w:trPr>
        <w:tc>
          <w:tcPr>
            <w:tcW w:w="8788" w:type="dxa"/>
            <w:gridSpan w:val="9"/>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Proyeksi Utilitas padam berdampak Pengendalian Infeksi (Tandai semua yang berlaku)</w:t>
            </w:r>
          </w:p>
        </w:tc>
      </w:tr>
      <w:tr w:rsidR="00D820B5" w:rsidRPr="007939E2" w:rsidTr="00C91A1F">
        <w:trPr>
          <w:trHeight w:val="247"/>
        </w:trPr>
        <w:tc>
          <w:tcPr>
            <w:tcW w:w="1186" w:type="dxa"/>
            <w:tcBorders>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Elektris </w:t>
            </w:r>
          </w:p>
        </w:tc>
        <w:tc>
          <w:tcPr>
            <w:tcW w:w="1620" w:type="dxa"/>
            <w:tcBorders>
              <w:left w:val="single" w:sz="4" w:space="0" w:color="auto"/>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Air minum</w:t>
            </w:r>
          </w:p>
        </w:tc>
        <w:tc>
          <w:tcPr>
            <w:tcW w:w="930" w:type="dxa"/>
            <w:gridSpan w:val="2"/>
            <w:tcBorders>
              <w:left w:val="single" w:sz="4" w:space="0" w:color="auto"/>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HVAC</w:t>
            </w:r>
          </w:p>
        </w:tc>
        <w:tc>
          <w:tcPr>
            <w:tcW w:w="1830" w:type="dxa"/>
            <w:gridSpan w:val="2"/>
            <w:tcBorders>
              <w:left w:val="single" w:sz="4" w:space="0" w:color="auto"/>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Vacuum Medis</w:t>
            </w:r>
          </w:p>
        </w:tc>
        <w:tc>
          <w:tcPr>
            <w:tcW w:w="1455" w:type="dxa"/>
            <w:gridSpan w:val="2"/>
            <w:tcBorders>
              <w:left w:val="single" w:sz="4" w:space="0" w:color="auto"/>
              <w:righ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Penjahit</w:t>
            </w:r>
          </w:p>
        </w:tc>
        <w:tc>
          <w:tcPr>
            <w:tcW w:w="1767" w:type="dxa"/>
            <w:tcBorders>
              <w:left w:val="single" w:sz="4" w:space="0" w:color="auto"/>
            </w:tcBorders>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 :</w:t>
            </w:r>
          </w:p>
        </w:tc>
      </w:tr>
      <w:tr w:rsidR="00D820B5" w:rsidRPr="007939E2" w:rsidTr="00C91A1F">
        <w:trPr>
          <w:trHeight w:val="247"/>
        </w:trPr>
        <w:tc>
          <w:tcPr>
            <w:tcW w:w="8788" w:type="dxa"/>
            <w:gridSpan w:val="9"/>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p>
        </w:tc>
      </w:tr>
      <w:tr w:rsidR="00D820B5" w:rsidRPr="007939E2" w:rsidTr="00C91A1F">
        <w:trPr>
          <w:trHeight w:val="247"/>
        </w:trPr>
        <w:tc>
          <w:tcPr>
            <w:tcW w:w="8788" w:type="dxa"/>
            <w:gridSpan w:val="9"/>
          </w:tcPr>
          <w:p w:rsidR="00D820B5" w:rsidRPr="007939E2" w:rsidRDefault="00D820B5" w:rsidP="00A60035">
            <w:pPr>
              <w:pStyle w:val="ListParagraph"/>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Daftar Semua Peralatan Kontruksi yang dapat Menghasilkan Kebisingan, Getaran, dan/atau interferensi dengan Medical Equipment (Electro Magnetic Interference)</w:t>
            </w:r>
          </w:p>
        </w:tc>
      </w:tr>
    </w:tbl>
    <w:p w:rsidR="00D820B5" w:rsidRPr="007939E2" w:rsidRDefault="00C91A1F" w:rsidP="00C91A1F">
      <w:pPr>
        <w:pStyle w:val="ListParagraph"/>
        <w:tabs>
          <w:tab w:val="left" w:pos="7905"/>
        </w:tabs>
        <w:spacing w:line="360" w:lineRule="auto"/>
        <w:ind w:left="1585" w:right="11"/>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ab/>
      </w:r>
    </w:p>
    <w:p w:rsidR="00D820B5" w:rsidRPr="007939E2" w:rsidRDefault="00D820B5" w:rsidP="00A60035">
      <w:pPr>
        <w:pStyle w:val="ListParagraph"/>
        <w:tabs>
          <w:tab w:val="left" w:pos="7905"/>
        </w:tabs>
        <w:spacing w:line="360" w:lineRule="auto"/>
        <w:ind w:left="1585" w:right="11"/>
        <w:jc w:val="both"/>
        <w:rPr>
          <w:rFonts w:ascii="Arial" w:eastAsia="Calibri" w:hAnsi="Arial" w:cs="Arial"/>
          <w:spacing w:val="-1"/>
          <w:sz w:val="22"/>
          <w:szCs w:val="22"/>
          <w:lang w:val="id-ID"/>
        </w:rPr>
      </w:pPr>
    </w:p>
    <w:tbl>
      <w:tblPr>
        <w:tblStyle w:val="TableGrid"/>
        <w:tblW w:w="8788" w:type="dxa"/>
        <w:tblInd w:w="534" w:type="dxa"/>
        <w:tblLook w:val="04A0" w:firstRow="1" w:lastRow="0" w:firstColumn="1" w:lastColumn="0" w:noHBand="0" w:noVBand="1"/>
      </w:tblPr>
      <w:tblGrid>
        <w:gridCol w:w="1275"/>
        <w:gridCol w:w="7513"/>
      </w:tblGrid>
      <w:tr w:rsidR="00D820B5" w:rsidRPr="007939E2" w:rsidTr="00C91A1F">
        <w:tc>
          <w:tcPr>
            <w:tcW w:w="8788" w:type="dxa"/>
            <w:gridSpan w:val="2"/>
          </w:tcPr>
          <w:p w:rsidR="00B7765F" w:rsidRPr="00B7765F" w:rsidRDefault="00B7765F" w:rsidP="00B7765F">
            <w:pPr>
              <w:pStyle w:val="ListParagraph"/>
              <w:tabs>
                <w:tab w:val="left" w:pos="7905"/>
              </w:tabs>
              <w:spacing w:line="360" w:lineRule="auto"/>
              <w:ind w:left="0" w:right="11"/>
              <w:jc w:val="center"/>
              <w:rPr>
                <w:rFonts w:ascii="Arial" w:eastAsia="Calibri" w:hAnsi="Arial" w:cs="Arial"/>
                <w:spacing w:val="-1"/>
                <w:sz w:val="6"/>
                <w:szCs w:val="6"/>
                <w:lang w:val="en-ID"/>
              </w:rPr>
            </w:pPr>
          </w:p>
          <w:p w:rsidR="00D820B5" w:rsidRPr="007939E2" w:rsidRDefault="00D820B5" w:rsidP="00B7765F">
            <w:pPr>
              <w:pStyle w:val="ListParagraph"/>
              <w:tabs>
                <w:tab w:val="left" w:pos="7905"/>
              </w:tabs>
              <w:spacing w:line="360" w:lineRule="auto"/>
              <w:ind w:left="0" w:right="11"/>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Pencegahan dan Pengendalian Tindakan (Tandai semua yang berlaku)</w:t>
            </w: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Penilaian</w:t>
            </w:r>
          </w:p>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Resiko</w:t>
            </w:r>
          </w:p>
        </w:tc>
        <w:tc>
          <w:tcPr>
            <w:tcW w:w="7513"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Saya</w:t>
            </w:r>
          </w:p>
        </w:tc>
        <w:tc>
          <w:tcPr>
            <w:tcW w:w="7513" w:type="dxa"/>
          </w:tcPr>
          <w:p w:rsidR="00D820B5" w:rsidRPr="007939E2" w:rsidRDefault="00D820B5" w:rsidP="00B7765F">
            <w:pPr>
              <w:pStyle w:val="ListParagraph"/>
              <w:numPr>
                <w:ilvl w:val="0"/>
                <w:numId w:val="216"/>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Gunakan praktek yang akan meminimalkan generasi debu </w:t>
            </w:r>
            <w:r w:rsidR="00636B03" w:rsidRPr="007939E2">
              <w:rPr>
                <w:rFonts w:ascii="Arial" w:eastAsia="Calibri" w:hAnsi="Arial" w:cs="Arial"/>
                <w:spacing w:val="-1"/>
                <w:sz w:val="22"/>
                <w:szCs w:val="22"/>
                <w:lang w:val="id-ID"/>
              </w:rPr>
              <w:t>d</w:t>
            </w:r>
            <w:r w:rsidRPr="007939E2">
              <w:rPr>
                <w:rFonts w:ascii="Arial" w:eastAsia="Calibri" w:hAnsi="Arial" w:cs="Arial"/>
                <w:spacing w:val="-1"/>
                <w:sz w:val="22"/>
                <w:szCs w:val="22"/>
                <w:lang w:val="id-ID"/>
              </w:rPr>
              <w:t>ari operasi konstruksi</w:t>
            </w:r>
          </w:p>
          <w:p w:rsidR="00D820B5" w:rsidRPr="007939E2" w:rsidRDefault="00D820B5" w:rsidP="00B7765F">
            <w:pPr>
              <w:pStyle w:val="ListParagraph"/>
              <w:numPr>
                <w:ilvl w:val="0"/>
                <w:numId w:val="216"/>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Segera mengganti ubin langit-langit pengungsi untuk inspeksi visual</w:t>
            </w: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II</w:t>
            </w:r>
          </w:p>
        </w:tc>
        <w:tc>
          <w:tcPr>
            <w:tcW w:w="7513" w:type="dxa"/>
          </w:tcPr>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Menyediakan sarana (misalnya, api-rated terpal plastik) untuk mencegah debu di udara dari menyebar ke atmosfer</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Permukaan kerja kabut air untuk mengendalikan debu sementra pemotongan</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Kursi pintu yang tidak terpakai dengana taktik yang rendah</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Blok off dan menutup ventilasi udara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 permukaan dengan desinfektan</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Mengandung limbah konstruksi sebelum transportasi dalam wadah tertutup rapat</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Pel basah dan/atau vakum dengan HEPA disaring vakum sebelum meninggalkan area kerja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Isolat sistem HVAC di area kerja</w:t>
            </w: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III</w:t>
            </w:r>
          </w:p>
        </w:tc>
        <w:tc>
          <w:tcPr>
            <w:tcW w:w="7513" w:type="dxa"/>
          </w:tcPr>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Isolat sistem HVAC di area kerja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Instal hambatan-api dinilai atau menerapkan metode kubus kontrol sebelum konstruksi dimulai </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Menjaga tekanan udara negatf dalam area kerja, memanfaatkan HEPA </w:t>
            </w:r>
            <w:r w:rsidRPr="007939E2">
              <w:rPr>
                <w:rFonts w:ascii="Arial" w:eastAsia="Calibri" w:hAnsi="Arial" w:cs="Arial"/>
                <w:spacing w:val="-1"/>
                <w:sz w:val="22"/>
                <w:szCs w:val="22"/>
                <w:lang w:val="id-ID"/>
              </w:rPr>
              <w:lastRenderedPageBreak/>
              <w:t>dilengkapi penyaringan udara unit</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Jauhkan hambatan dalam kebijaksana sampai proyrk selesai dan daerah ini  sibersihkan oleh rumah tangga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 kerja Vacuum HEPA Vacuums dengan disaring sering</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 permukaan dengan desinfektan</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Hapus hambatan hati-hati untuk meminimalkan penyebaran kotoran dan puing-puing yang terkait konstruksi</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Mengandung limbah kontruksi sebelum transportasi</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Transportasi kontainer limbah sampul atau gerobak, tipe penutup jika penutup atau selimut yang tidak ketat</w:t>
            </w:r>
          </w:p>
        </w:tc>
      </w:tr>
      <w:tr w:rsidR="00D820B5" w:rsidRPr="007939E2" w:rsidTr="00C91A1F">
        <w:tc>
          <w:tcPr>
            <w:tcW w:w="1275" w:type="dxa"/>
          </w:tcPr>
          <w:p w:rsidR="00D820B5" w:rsidRPr="007939E2" w:rsidRDefault="00D820B5" w:rsidP="00B7765F">
            <w:pPr>
              <w:pStyle w:val="ListParagraph"/>
              <w:tabs>
                <w:tab w:val="left" w:pos="7905"/>
              </w:tabs>
              <w:spacing w:line="360" w:lineRule="auto"/>
              <w:ind w:left="0" w:right="1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IV</w:t>
            </w:r>
          </w:p>
        </w:tc>
        <w:tc>
          <w:tcPr>
            <w:tcW w:w="7513" w:type="dxa"/>
          </w:tcPr>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Isolat sistem HVAC di area kerja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Instal hambatan api dinilai atau menerapkan metode kubus kontrol sebelum konstruksi dimulai</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Menjaga tekanan udara negatif dalam area kerja, memanfaatkan HEPA dilengkapi penyaringan udara unit</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Lubang seal, pipa, saluran, dan tusukan tepat</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Membangun serabi dan mewajibkan semua personel untuk melewati ruangan ini sehingga kemudian dapat disedot dengan HEPA vacuum cleaner sebelum meninggalkan area kerja, atau memakai kain atau baju kertas yang dikeluarkan setiap kali mereka meningggalkan area kerja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Mengharuskan semua personil memasuki area kerja untuk memakai sepatu mencakup</w:t>
            </w:r>
          </w:p>
          <w:p w:rsidR="00C91A1F"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Jauhkan hambatan dalam bijaksana sampai proyek selesai dan dibersihkan oleh rumah tangga</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Vaccuum bekerja dengan Vacuums HEPA-disaring setiap hari atau lebih sering sesuai kebutuhan</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Daerah sekitarnya pel basah dengan desenfektan setiap hari atau lebih sering sesuai kebutuhan</w:t>
            </w:r>
          </w:p>
          <w:p w:rsidR="003F29D3" w:rsidRPr="007939E2" w:rsidRDefault="003F29D3" w:rsidP="00B7765F">
            <w:pPr>
              <w:pStyle w:val="ListParagraph"/>
              <w:tabs>
                <w:tab w:val="left" w:pos="7905"/>
              </w:tabs>
              <w:spacing w:line="360" w:lineRule="auto"/>
              <w:ind w:left="318" w:right="11"/>
              <w:jc w:val="both"/>
              <w:rPr>
                <w:rFonts w:ascii="Arial" w:eastAsia="Calibri" w:hAnsi="Arial" w:cs="Arial"/>
                <w:spacing w:val="-1"/>
                <w:sz w:val="22"/>
                <w:szCs w:val="22"/>
                <w:lang w:val="id-ID"/>
              </w:rPr>
            </w:pP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Hapus hambatan sedemikian pula untuk meminimalkan penyebaran kotoran dan puing-puing  yang terkait dengan konstruksi</w:t>
            </w:r>
          </w:p>
          <w:p w:rsidR="00D820B5" w:rsidRPr="007939E2" w:rsidRDefault="00D820B5" w:rsidP="00B7765F">
            <w:pPr>
              <w:pStyle w:val="ListParagraph"/>
              <w:numPr>
                <w:ilvl w:val="0"/>
                <w:numId w:val="217"/>
              </w:numPr>
              <w:tabs>
                <w:tab w:val="left" w:pos="7905"/>
              </w:tabs>
              <w:spacing w:line="360" w:lineRule="auto"/>
              <w:ind w:left="318" w:right="11"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Mengandung limbah sampul atau gerobak, tape penutup jika tutup atau selimut yang tidak ketat</w:t>
            </w:r>
          </w:p>
        </w:tc>
      </w:tr>
      <w:tr w:rsidR="00D820B5" w:rsidRPr="007939E2" w:rsidTr="00C91A1F">
        <w:tc>
          <w:tcPr>
            <w:tcW w:w="8788" w:type="dxa"/>
            <w:gridSpan w:val="2"/>
          </w:tcPr>
          <w:p w:rsidR="00D820B5" w:rsidRPr="007939E2" w:rsidRDefault="00D820B5" w:rsidP="00B7765F">
            <w:pPr>
              <w:spacing w:line="360" w:lineRule="auto"/>
              <w:ind w:left="176" w:right="885"/>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Strategi Risk Reduction-Lain</w:t>
            </w:r>
          </w:p>
        </w:tc>
      </w:tr>
      <w:tr w:rsidR="00D820B5" w:rsidRPr="007939E2" w:rsidTr="00C91A1F">
        <w:tc>
          <w:tcPr>
            <w:tcW w:w="8788" w:type="dxa"/>
            <w:gridSpan w:val="2"/>
          </w:tcPr>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Jau</w:t>
            </w:r>
            <w:r w:rsidR="00636B03" w:rsidRPr="007939E2">
              <w:rPr>
                <w:rFonts w:ascii="Arial" w:eastAsia="Calibri" w:hAnsi="Arial" w:cs="Arial"/>
                <w:spacing w:val="-1"/>
                <w:sz w:val="22"/>
                <w:szCs w:val="22"/>
                <w:lang w:val="id-ID"/>
              </w:rPr>
              <w:t>hkan pintu pasien berdekat</w:t>
            </w:r>
            <w:r w:rsidRPr="007939E2">
              <w:rPr>
                <w:rFonts w:ascii="Arial" w:eastAsia="Calibri" w:hAnsi="Arial" w:cs="Arial"/>
                <w:spacing w:val="-1"/>
                <w:sz w:val="22"/>
                <w:szCs w:val="22"/>
                <w:lang w:val="id-ID"/>
              </w:rPr>
              <w:t>an dengan wilayah pembangunan ditutup</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Seal jendela eksterior untuk meminimalkan infiltrasi dari puing-puing penggalian</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Tentukan rute alternatif di fasilitas yang memutar staf, pasien, dan pengunjung di sekitar lokasi konstruksi</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Jadwal proyek konstruksi utama selama bulan-bulan musim dingin ketika resiko infeksi jamur yang terendah</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lastRenderedPageBreak/>
              <w:t>Tentukan konstruksi-satunya lift, pintu masuk, dan jalan untuk kru konstruksi</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Hapus puing bangunan melalui jendela dilantai di at</w:t>
            </w:r>
            <w:r w:rsidR="00636B03" w:rsidRPr="007939E2">
              <w:rPr>
                <w:rFonts w:ascii="Arial" w:eastAsia="Calibri" w:hAnsi="Arial" w:cs="Arial"/>
                <w:spacing w:val="-1"/>
                <w:sz w:val="22"/>
                <w:szCs w:val="22"/>
                <w:lang w:val="id-ID"/>
              </w:rPr>
              <w:t>a</w:t>
            </w:r>
            <w:r w:rsidRPr="007939E2">
              <w:rPr>
                <w:rFonts w:ascii="Arial" w:eastAsia="Calibri" w:hAnsi="Arial" w:cs="Arial"/>
                <w:spacing w:val="-1"/>
                <w:sz w:val="22"/>
                <w:szCs w:val="22"/>
                <w:lang w:val="id-ID"/>
              </w:rPr>
              <w:t>s permukaan tanah</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Relokasi pasien beresiko tinggi ke suatu daerah dihapus dari situs konstruksi</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Pasang petunjuk yang berkaitan dengan entri non-resmi ke area kerja</w:t>
            </w:r>
          </w:p>
          <w:p w:rsidR="00D820B5"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Area penyimpanan Tentukan bahan bangunan</w:t>
            </w:r>
          </w:p>
          <w:p w:rsidR="00C91A1F" w:rsidRPr="007939E2" w:rsidRDefault="00D820B5" w:rsidP="00B7765F">
            <w:pPr>
              <w:pStyle w:val="ListParagraph"/>
              <w:numPr>
                <w:ilvl w:val="0"/>
                <w:numId w:val="218"/>
              </w:numPr>
              <w:spacing w:line="360" w:lineRule="auto"/>
              <w:ind w:left="317" w:hanging="284"/>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Melatih dan mendidik staf kesehatan, pekerj</w:t>
            </w:r>
            <w:r w:rsidR="00C91A1F" w:rsidRPr="007939E2">
              <w:rPr>
                <w:rFonts w:ascii="Arial" w:eastAsia="Calibri" w:hAnsi="Arial" w:cs="Arial"/>
                <w:spacing w:val="-1"/>
                <w:sz w:val="22"/>
                <w:szCs w:val="22"/>
                <w:lang w:val="id-ID"/>
              </w:rPr>
              <w:t>a fasilitas, pekerja konstruksi</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(Tandai semua yang berlaku) :</w:t>
            </w:r>
          </w:p>
          <w:p w:rsidR="00C91A1F" w:rsidRPr="007939E2" w:rsidRDefault="00D820B5" w:rsidP="00B7765F">
            <w:pPr>
              <w:pStyle w:val="ListParagraph"/>
              <w:spacing w:line="360" w:lineRule="auto"/>
              <w:ind w:left="31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Kontrol pengendalian infeksi Paparan Rencan, Kimia Berbahaya, Hidup Keselamatan, Pelaporan Kecelakaan, first Aid, Alat Pelindung Diri, Pelaporan Keadaan darurat lingkungan yang tak terduga (Misalnya, tambal cat, asbes,dll)</w:t>
            </w:r>
          </w:p>
          <w:p w:rsidR="00D820B5" w:rsidRPr="007939E2" w:rsidRDefault="00D820B5" w:rsidP="00B7765F">
            <w:pPr>
              <w:pStyle w:val="ListParagraph"/>
              <w:spacing w:line="360" w:lineRule="auto"/>
              <w:ind w:left="317"/>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Lain :</w:t>
            </w:r>
          </w:p>
        </w:tc>
      </w:tr>
    </w:tbl>
    <w:p w:rsidR="00D820B5" w:rsidRPr="007939E2" w:rsidRDefault="00D820B5" w:rsidP="003F29D3">
      <w:pPr>
        <w:spacing w:line="360" w:lineRule="auto"/>
        <w:ind w:right="11"/>
        <w:jc w:val="both"/>
        <w:rPr>
          <w:rFonts w:ascii="Arial" w:eastAsia="Calibri" w:hAnsi="Arial" w:cs="Arial"/>
          <w:spacing w:val="-1"/>
          <w:sz w:val="22"/>
          <w:szCs w:val="22"/>
          <w:lang w:val="id-ID"/>
        </w:rPr>
      </w:pPr>
    </w:p>
    <w:p w:rsidR="003F29D3" w:rsidRPr="007939E2" w:rsidRDefault="003F29D3" w:rsidP="003F29D3">
      <w:pPr>
        <w:spacing w:line="360" w:lineRule="auto"/>
        <w:ind w:right="11"/>
        <w:jc w:val="both"/>
        <w:rPr>
          <w:rFonts w:ascii="Arial" w:eastAsia="Calibri" w:hAnsi="Arial" w:cs="Arial"/>
          <w:spacing w:val="-1"/>
          <w:sz w:val="22"/>
          <w:szCs w:val="22"/>
          <w:lang w:val="id-ID"/>
        </w:rPr>
      </w:pPr>
    </w:p>
    <w:p w:rsidR="00D820B5" w:rsidRPr="007939E2" w:rsidRDefault="00D820B5" w:rsidP="00C91A1F">
      <w:pPr>
        <w:spacing w:line="360" w:lineRule="auto"/>
        <w:ind w:left="426"/>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5. Lengkapi monitoring harian untuk memastikan pekerja</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kontraktor mengikuti pedoman pengendalian infeksi dan kebijakan</w:t>
      </w:r>
    </w:p>
    <w:p w:rsidR="00C91A1F" w:rsidRPr="007939E2" w:rsidRDefault="00C91A1F" w:rsidP="00C91A1F">
      <w:pPr>
        <w:spacing w:line="360" w:lineRule="auto"/>
        <w:ind w:left="426"/>
        <w:jc w:val="center"/>
        <w:rPr>
          <w:rFonts w:ascii="Arial" w:eastAsia="Calibri" w:hAnsi="Arial" w:cs="Arial"/>
          <w:spacing w:val="-1"/>
          <w:sz w:val="22"/>
          <w:szCs w:val="22"/>
          <w:lang w:val="en-ID"/>
        </w:rPr>
      </w:pPr>
    </w:p>
    <w:tbl>
      <w:tblPr>
        <w:tblStyle w:val="TableGrid"/>
        <w:tblW w:w="0" w:type="auto"/>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3324"/>
        <w:gridCol w:w="960"/>
        <w:gridCol w:w="7"/>
        <w:gridCol w:w="3236"/>
      </w:tblGrid>
      <w:tr w:rsidR="00D820B5" w:rsidRPr="007939E2" w:rsidTr="00770819">
        <w:tc>
          <w:tcPr>
            <w:tcW w:w="8769" w:type="dxa"/>
            <w:gridSpan w:val="5"/>
          </w:tcPr>
          <w:p w:rsidR="00D820B5" w:rsidRPr="007939E2" w:rsidRDefault="00D820B5" w:rsidP="00C91A1F">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Checklist Pengengendalian Infeksi</w:t>
            </w:r>
          </w:p>
          <w:p w:rsidR="00D820B5" w:rsidRPr="007939E2" w:rsidRDefault="00D820B5" w:rsidP="00C91A1F">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Selama Konstruksi/Renovasi</w:t>
            </w:r>
          </w:p>
        </w:tc>
      </w:tr>
      <w:tr w:rsidR="00D820B5" w:rsidRPr="007939E2" w:rsidTr="00770819">
        <w:tc>
          <w:tcPr>
            <w:tcW w:w="1242" w:type="dxa"/>
          </w:tcPr>
          <w:p w:rsidR="00D820B5" w:rsidRPr="007939E2" w:rsidRDefault="00D820B5" w:rsidP="00770819">
            <w:pPr>
              <w:spacing w:line="360" w:lineRule="auto"/>
              <w:ind w:left="-142"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Inspektur</w:t>
            </w:r>
          </w:p>
        </w:tc>
        <w:tc>
          <w:tcPr>
            <w:tcW w:w="3324"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Lokasi</w:t>
            </w:r>
          </w:p>
        </w:tc>
        <w:tc>
          <w:tcPr>
            <w:tcW w:w="967" w:type="dxa"/>
            <w:gridSpan w:val="2"/>
          </w:tcPr>
          <w:p w:rsidR="00D820B5" w:rsidRPr="007939E2" w:rsidRDefault="00C91A1F" w:rsidP="00C91A1F">
            <w:pPr>
              <w:spacing w:line="360" w:lineRule="auto"/>
              <w:ind w:right="-41"/>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Date</w:t>
            </w:r>
            <w:r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 xml:space="preserve">: </w:t>
            </w:r>
          </w:p>
        </w:tc>
        <w:tc>
          <w:tcPr>
            <w:tcW w:w="3236"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Waktu</w:t>
            </w:r>
          </w:p>
        </w:tc>
      </w:tr>
      <w:tr w:rsidR="00D820B5" w:rsidRPr="007939E2" w:rsidTr="00770819">
        <w:tc>
          <w:tcPr>
            <w:tcW w:w="4566" w:type="dxa"/>
            <w:gridSpan w:val="2"/>
          </w:tcPr>
          <w:p w:rsidR="00C91A1F" w:rsidRPr="00B7765F" w:rsidRDefault="00C91A1F" w:rsidP="00A60035">
            <w:pPr>
              <w:spacing w:line="360" w:lineRule="auto"/>
              <w:ind w:right="153"/>
              <w:jc w:val="center"/>
              <w:rPr>
                <w:rFonts w:ascii="Arial" w:eastAsia="Calibri" w:hAnsi="Arial" w:cs="Arial"/>
                <w:spacing w:val="-1"/>
                <w:sz w:val="14"/>
                <w:szCs w:val="14"/>
                <w:lang w:val="en-ID"/>
              </w:rPr>
            </w:pPr>
          </w:p>
          <w:p w:rsidR="00D820B5" w:rsidRPr="007939E2" w:rsidRDefault="00D820B5" w:rsidP="00A60035">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Hambatan</w:t>
            </w:r>
          </w:p>
        </w:tc>
        <w:tc>
          <w:tcPr>
            <w:tcW w:w="4203" w:type="dxa"/>
            <w:gridSpan w:val="3"/>
          </w:tcPr>
          <w:p w:rsidR="00C91A1F" w:rsidRPr="007939E2" w:rsidRDefault="00C91A1F" w:rsidP="00A60035">
            <w:pPr>
              <w:spacing w:line="360" w:lineRule="auto"/>
              <w:ind w:right="153"/>
              <w:jc w:val="center"/>
              <w:rPr>
                <w:rFonts w:ascii="Arial" w:eastAsia="Calibri" w:hAnsi="Arial" w:cs="Arial"/>
                <w:spacing w:val="-1"/>
                <w:sz w:val="22"/>
                <w:szCs w:val="22"/>
                <w:lang w:val="en-ID"/>
              </w:rPr>
            </w:pPr>
          </w:p>
          <w:p w:rsidR="00D820B5" w:rsidRPr="007939E2" w:rsidRDefault="00D820B5" w:rsidP="00A60035">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Penanganan Air</w:t>
            </w:r>
          </w:p>
        </w:tc>
      </w:tr>
      <w:tr w:rsidR="00D820B5" w:rsidRPr="007939E2" w:rsidTr="00770819">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B7765F">
            <w:pPr>
              <w:spacing w:line="360" w:lineRule="auto"/>
              <w:ind w:right="-1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Tanda</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C91A1F"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tanda konstruksi dipotong</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Semua jendela di belakang penghalang ditutup</w:t>
            </w:r>
          </w:p>
        </w:tc>
      </w:tr>
      <w:tr w:rsidR="00D820B5" w:rsidRPr="007939E2" w:rsidTr="00770819">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B7765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Pintu ditutup dan disegel dengan benar</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Tekanan udara negatif di pintu masuk penghalang</w:t>
            </w:r>
          </w:p>
        </w:tc>
      </w:tr>
      <w:tr w:rsidR="00770819" w:rsidRPr="007939E2" w:rsidTr="00770819">
        <w:trPr>
          <w:trHeight w:val="651"/>
        </w:trPr>
        <w:tc>
          <w:tcPr>
            <w:tcW w:w="1242" w:type="dxa"/>
          </w:tcPr>
          <w:p w:rsidR="00770819" w:rsidRPr="007939E2" w:rsidRDefault="00770819" w:rsidP="00A60035">
            <w:pPr>
              <w:spacing w:line="360" w:lineRule="auto"/>
              <w:ind w:right="153"/>
              <w:jc w:val="both"/>
              <w:rPr>
                <w:rFonts w:ascii="Arial" w:eastAsia="Calibri" w:hAnsi="Arial" w:cs="Arial"/>
                <w:spacing w:val="-1"/>
                <w:sz w:val="22"/>
                <w:szCs w:val="22"/>
                <w:lang w:val="id-ID"/>
              </w:rPr>
            </w:pPr>
          </w:p>
        </w:tc>
        <w:tc>
          <w:tcPr>
            <w:tcW w:w="3324" w:type="dxa"/>
          </w:tcPr>
          <w:p w:rsidR="00770819" w:rsidRPr="007939E2" w:rsidRDefault="00770819" w:rsidP="00B7765F">
            <w:pPr>
              <w:spacing w:line="360" w:lineRule="auto"/>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Lubang, pipa, saluran, tusukan, dll disegel</w:t>
            </w:r>
          </w:p>
        </w:tc>
        <w:tc>
          <w:tcPr>
            <w:tcW w:w="960" w:type="dxa"/>
            <w:vMerge w:val="restart"/>
          </w:tcPr>
          <w:p w:rsidR="00770819" w:rsidRPr="007939E2" w:rsidRDefault="00770819" w:rsidP="00A60035">
            <w:pPr>
              <w:spacing w:line="360" w:lineRule="auto"/>
              <w:ind w:right="153"/>
              <w:jc w:val="both"/>
              <w:rPr>
                <w:rFonts w:ascii="Arial" w:eastAsia="Calibri" w:hAnsi="Arial" w:cs="Arial"/>
                <w:spacing w:val="-1"/>
                <w:sz w:val="22"/>
                <w:szCs w:val="22"/>
                <w:lang w:val="id-ID"/>
              </w:rPr>
            </w:pPr>
          </w:p>
          <w:p w:rsidR="00770819" w:rsidRPr="007939E2" w:rsidRDefault="00770819" w:rsidP="00A60035">
            <w:pPr>
              <w:spacing w:line="360" w:lineRule="auto"/>
              <w:ind w:right="153"/>
              <w:jc w:val="both"/>
              <w:rPr>
                <w:rFonts w:ascii="Arial" w:eastAsia="Calibri" w:hAnsi="Arial" w:cs="Arial"/>
                <w:spacing w:val="-1"/>
                <w:sz w:val="22"/>
                <w:szCs w:val="22"/>
                <w:lang w:val="id-ID"/>
              </w:rPr>
            </w:pPr>
          </w:p>
          <w:p w:rsidR="00770819" w:rsidRPr="007939E2" w:rsidRDefault="00770819" w:rsidP="00A60035">
            <w:pPr>
              <w:spacing w:line="360" w:lineRule="auto"/>
              <w:ind w:right="153"/>
              <w:jc w:val="both"/>
              <w:rPr>
                <w:rFonts w:ascii="Arial" w:eastAsia="Calibri" w:hAnsi="Arial" w:cs="Arial"/>
                <w:spacing w:val="-1"/>
                <w:sz w:val="22"/>
                <w:szCs w:val="22"/>
                <w:lang w:val="id-ID"/>
              </w:rPr>
            </w:pPr>
          </w:p>
        </w:tc>
        <w:tc>
          <w:tcPr>
            <w:tcW w:w="3243" w:type="dxa"/>
            <w:gridSpan w:val="2"/>
            <w:vMerge w:val="restart"/>
          </w:tcPr>
          <w:p w:rsidR="00770819" w:rsidRPr="007939E2" w:rsidRDefault="00770819"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Unit aliran udara portabel yang digunakan untuk menjaga tekanan berjalan negatif</w:t>
            </w:r>
          </w:p>
        </w:tc>
      </w:tr>
      <w:tr w:rsidR="00770819" w:rsidRPr="007939E2" w:rsidTr="00770819">
        <w:trPr>
          <w:trHeight w:val="295"/>
        </w:trPr>
        <w:tc>
          <w:tcPr>
            <w:tcW w:w="1242" w:type="dxa"/>
          </w:tcPr>
          <w:p w:rsidR="00770819" w:rsidRPr="007939E2" w:rsidRDefault="00770819" w:rsidP="00A60035">
            <w:pPr>
              <w:spacing w:line="360" w:lineRule="auto"/>
              <w:ind w:right="153"/>
              <w:jc w:val="both"/>
              <w:rPr>
                <w:rFonts w:ascii="Arial" w:eastAsia="Calibri" w:hAnsi="Arial" w:cs="Arial"/>
                <w:spacing w:val="-1"/>
                <w:sz w:val="22"/>
                <w:szCs w:val="22"/>
                <w:lang w:val="id-ID"/>
              </w:rPr>
            </w:pPr>
          </w:p>
        </w:tc>
        <w:tc>
          <w:tcPr>
            <w:tcW w:w="3324" w:type="dxa"/>
          </w:tcPr>
          <w:p w:rsidR="00770819" w:rsidRPr="007939E2" w:rsidRDefault="00770819" w:rsidP="00B7765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Hambatan debu utuh dan desegel</w:t>
            </w:r>
          </w:p>
        </w:tc>
        <w:tc>
          <w:tcPr>
            <w:tcW w:w="960" w:type="dxa"/>
            <w:vMerge/>
          </w:tcPr>
          <w:p w:rsidR="00770819" w:rsidRPr="007939E2" w:rsidRDefault="00770819" w:rsidP="00A60035">
            <w:pPr>
              <w:spacing w:line="360" w:lineRule="auto"/>
              <w:ind w:right="153"/>
              <w:jc w:val="both"/>
              <w:rPr>
                <w:rFonts w:ascii="Arial" w:eastAsia="Calibri" w:hAnsi="Arial" w:cs="Arial"/>
                <w:spacing w:val="-1"/>
                <w:sz w:val="22"/>
                <w:szCs w:val="22"/>
                <w:lang w:val="id-ID"/>
              </w:rPr>
            </w:pPr>
          </w:p>
        </w:tc>
        <w:tc>
          <w:tcPr>
            <w:tcW w:w="3243" w:type="dxa"/>
            <w:gridSpan w:val="2"/>
            <w:vMerge/>
          </w:tcPr>
          <w:p w:rsidR="00770819" w:rsidRPr="007939E2" w:rsidRDefault="00770819" w:rsidP="00A60035">
            <w:pPr>
              <w:spacing w:line="360" w:lineRule="auto"/>
              <w:ind w:right="153"/>
              <w:jc w:val="both"/>
              <w:rPr>
                <w:rFonts w:ascii="Arial" w:eastAsia="Calibri" w:hAnsi="Arial" w:cs="Arial"/>
                <w:spacing w:val="-1"/>
                <w:sz w:val="22"/>
                <w:szCs w:val="22"/>
                <w:lang w:val="id-ID"/>
              </w:rPr>
            </w:pPr>
          </w:p>
        </w:tc>
      </w:tr>
      <w:tr w:rsidR="00D820B5" w:rsidRPr="007939E2" w:rsidTr="00770819">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B7765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Lantai dan horisontal permukaan bebas dari debu</w:t>
            </w:r>
          </w:p>
        </w:tc>
        <w:tc>
          <w:tcPr>
            <w:tcW w:w="4203" w:type="dxa"/>
            <w:gridSpan w:val="3"/>
          </w:tcPr>
          <w:p w:rsidR="00C91A1F" w:rsidRPr="007939E2" w:rsidRDefault="00C91A1F" w:rsidP="00C91A1F">
            <w:pPr>
              <w:spacing w:line="360" w:lineRule="auto"/>
              <w:ind w:right="153"/>
              <w:jc w:val="center"/>
              <w:rPr>
                <w:rFonts w:ascii="Arial" w:eastAsia="Calibri" w:hAnsi="Arial" w:cs="Arial"/>
                <w:spacing w:val="-1"/>
                <w:sz w:val="22"/>
                <w:szCs w:val="22"/>
                <w:lang w:val="en-ID"/>
              </w:rPr>
            </w:pPr>
          </w:p>
          <w:p w:rsidR="00D820B5" w:rsidRPr="007939E2" w:rsidRDefault="00D820B5" w:rsidP="00C91A1F">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Sampah dan Debris</w:t>
            </w:r>
          </w:p>
        </w:tc>
      </w:tr>
      <w:tr w:rsidR="00D820B5" w:rsidRPr="007939E2" w:rsidTr="00770819">
        <w:trPr>
          <w:trHeight w:val="307"/>
        </w:trPr>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B7765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Ubin langit</w:t>
            </w:r>
            <w:r w:rsidR="00B7765F">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B7765F">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langit bebas dari kelembaban</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Tidak ada bukti nyata serangga (lalat)</w:t>
            </w:r>
          </w:p>
        </w:tc>
      </w:tr>
      <w:tr w:rsidR="00D820B5" w:rsidRPr="007939E2" w:rsidTr="00770819">
        <w:tc>
          <w:tcPr>
            <w:tcW w:w="4566" w:type="dxa"/>
            <w:gridSpan w:val="2"/>
          </w:tcPr>
          <w:p w:rsidR="00C91A1F" w:rsidRPr="00B7765F" w:rsidRDefault="00C91A1F" w:rsidP="00C91A1F">
            <w:pPr>
              <w:spacing w:line="360" w:lineRule="auto"/>
              <w:jc w:val="center"/>
              <w:rPr>
                <w:rFonts w:ascii="Arial" w:eastAsia="Calibri" w:hAnsi="Arial" w:cs="Arial"/>
                <w:spacing w:val="-1"/>
                <w:sz w:val="14"/>
                <w:szCs w:val="6"/>
                <w:lang w:val="en-ID"/>
              </w:rPr>
            </w:pPr>
          </w:p>
          <w:p w:rsidR="00D820B5" w:rsidRPr="007939E2" w:rsidRDefault="00D820B5" w:rsidP="00C91A1F">
            <w:pPr>
              <w:spacing w:line="360" w:lineRule="auto"/>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Traffic control</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Sampah yang ditempatkan dalam wadah yang sesuai</w:t>
            </w:r>
          </w:p>
        </w:tc>
      </w:tr>
      <w:tr w:rsidR="00D820B5" w:rsidRPr="007939E2" w:rsidTr="00770819">
        <w:tc>
          <w:tcPr>
            <w:tcW w:w="1242" w:type="dxa"/>
          </w:tcPr>
          <w:p w:rsidR="00D820B5" w:rsidRPr="007939E2" w:rsidRDefault="00D820B5" w:rsidP="00A60035">
            <w:pPr>
              <w:spacing w:line="360" w:lineRule="auto"/>
              <w:ind w:right="153"/>
              <w:jc w:val="center"/>
              <w:rPr>
                <w:rFonts w:ascii="Arial" w:eastAsia="Calibri" w:hAnsi="Arial" w:cs="Arial"/>
                <w:spacing w:val="-1"/>
                <w:sz w:val="22"/>
                <w:szCs w:val="22"/>
                <w:lang w:val="id-ID"/>
              </w:rPr>
            </w:pPr>
          </w:p>
        </w:tc>
        <w:tc>
          <w:tcPr>
            <w:tcW w:w="3324" w:type="dxa"/>
          </w:tcPr>
          <w:p w:rsidR="00D820B5" w:rsidRPr="007939E2" w:rsidRDefault="00D820B5" w:rsidP="00C91A1F">
            <w:pPr>
              <w:spacing w:line="360" w:lineRule="auto"/>
              <w:rPr>
                <w:rFonts w:ascii="Arial" w:eastAsia="Calibri" w:hAnsi="Arial" w:cs="Arial"/>
                <w:spacing w:val="-1"/>
                <w:sz w:val="22"/>
                <w:szCs w:val="22"/>
                <w:lang w:val="id-ID"/>
              </w:rPr>
            </w:pPr>
            <w:r w:rsidRPr="007939E2">
              <w:rPr>
                <w:rFonts w:ascii="Arial" w:eastAsia="Calibri" w:hAnsi="Arial" w:cs="Arial"/>
                <w:spacing w:val="-1"/>
                <w:sz w:val="22"/>
                <w:szCs w:val="22"/>
                <w:lang w:val="id-ID"/>
              </w:rPr>
              <w:t>Semua pintu dan keluar bebas dari kotoron</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Pembersihan rutin dilakukan di wilayah kerja</w:t>
            </w:r>
          </w:p>
        </w:tc>
      </w:tr>
      <w:tr w:rsidR="00D820B5" w:rsidRPr="007939E2" w:rsidTr="00770819">
        <w:trPr>
          <w:trHeight w:val="345"/>
        </w:trPr>
        <w:tc>
          <w:tcPr>
            <w:tcW w:w="1242" w:type="dxa"/>
            <w:vMerge w:val="restart"/>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vMerge w:val="restart"/>
          </w:tcPr>
          <w:p w:rsidR="00D820B5" w:rsidRPr="007939E2" w:rsidRDefault="00D820B5" w:rsidP="00C91A1F">
            <w:pPr>
              <w:spacing w:line="360" w:lineRule="auto"/>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Terbatas untuk pekerja konstruksi dan staf penting</w:t>
            </w:r>
          </w:p>
        </w:tc>
        <w:tc>
          <w:tcPr>
            <w:tcW w:w="967" w:type="dxa"/>
            <w:gridSpan w:val="2"/>
            <w:vMerge w:val="restart"/>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“Sticky” debu tikar tepat ditempatkan/bersih</w:t>
            </w:r>
          </w:p>
        </w:tc>
      </w:tr>
      <w:tr w:rsidR="00D820B5" w:rsidRPr="007939E2" w:rsidTr="00770819">
        <w:trPr>
          <w:trHeight w:val="810"/>
        </w:trPr>
        <w:tc>
          <w:tcPr>
            <w:tcW w:w="1242" w:type="dxa"/>
            <w:vMerge/>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vMerge/>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967" w:type="dxa"/>
            <w:gridSpan w:val="2"/>
            <w:vMerge/>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Tidak ada bukti debu diluar area konstruksi</w:t>
            </w:r>
          </w:p>
        </w:tc>
      </w:tr>
      <w:tr w:rsidR="00D820B5" w:rsidRPr="007939E2" w:rsidTr="00770819">
        <w:tc>
          <w:tcPr>
            <w:tcW w:w="4566" w:type="dxa"/>
            <w:gridSpan w:val="2"/>
          </w:tcPr>
          <w:p w:rsidR="00C91A1F" w:rsidRPr="00B7765F" w:rsidRDefault="00C91A1F" w:rsidP="00A60035">
            <w:pPr>
              <w:spacing w:line="360" w:lineRule="auto"/>
              <w:ind w:right="153"/>
              <w:jc w:val="center"/>
              <w:rPr>
                <w:rFonts w:ascii="Arial" w:eastAsia="Calibri" w:hAnsi="Arial" w:cs="Arial"/>
                <w:spacing w:val="-1"/>
                <w:sz w:val="14"/>
                <w:szCs w:val="14"/>
                <w:lang w:val="en-ID"/>
              </w:rPr>
            </w:pPr>
          </w:p>
          <w:p w:rsidR="00D820B5" w:rsidRPr="007939E2" w:rsidRDefault="00D820B5" w:rsidP="00A60035">
            <w:pPr>
              <w:spacing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Alat Pelindung Diri (APD)</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Debris dihapus dalam wadah tertutup harian </w:t>
            </w:r>
          </w:p>
        </w:tc>
      </w:tr>
      <w:tr w:rsidR="00D820B5" w:rsidRPr="007939E2" w:rsidTr="00770819">
        <w:tc>
          <w:tcPr>
            <w:tcW w:w="1242"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324"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Pekerja memakai APD yang sesuai</w:t>
            </w:r>
          </w:p>
        </w:tc>
        <w:tc>
          <w:tcPr>
            <w:tcW w:w="967" w:type="dxa"/>
            <w:gridSpan w:val="2"/>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236" w:type="dxa"/>
          </w:tcPr>
          <w:p w:rsidR="00D820B5" w:rsidRPr="007939E2" w:rsidRDefault="00D820B5" w:rsidP="00C91A1F">
            <w:pPr>
              <w:spacing w:line="360" w:lineRule="auto"/>
              <w:ind w:right="-6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Diatur kontainer limbah medis dikeluarkan dari area kerja sebelum pekerjaan dimulai</w:t>
            </w:r>
          </w:p>
        </w:tc>
      </w:tr>
    </w:tbl>
    <w:p w:rsidR="00D820B5" w:rsidRPr="007939E2" w:rsidRDefault="00D820B5" w:rsidP="00A60035">
      <w:pPr>
        <w:spacing w:line="360" w:lineRule="auto"/>
        <w:ind w:left="284" w:right="153"/>
        <w:jc w:val="both"/>
        <w:rPr>
          <w:rFonts w:ascii="Arial" w:eastAsia="Calibri" w:hAnsi="Arial" w:cs="Arial"/>
          <w:spacing w:val="-1"/>
          <w:sz w:val="22"/>
          <w:szCs w:val="22"/>
          <w:lang w:val="id-ID"/>
        </w:rPr>
      </w:pPr>
    </w:p>
    <w:p w:rsidR="000B7693" w:rsidRPr="007939E2" w:rsidRDefault="000B7693" w:rsidP="00A60035">
      <w:pPr>
        <w:spacing w:line="360" w:lineRule="auto"/>
        <w:ind w:left="284" w:right="153"/>
        <w:jc w:val="both"/>
        <w:rPr>
          <w:rFonts w:ascii="Arial" w:eastAsia="Calibri" w:hAnsi="Arial" w:cs="Arial"/>
          <w:spacing w:val="-1"/>
          <w:sz w:val="22"/>
          <w:szCs w:val="22"/>
          <w:lang w:val="id-ID"/>
        </w:rPr>
      </w:pPr>
    </w:p>
    <w:p w:rsidR="00D820B5" w:rsidRPr="007939E2" w:rsidRDefault="00D820B5" w:rsidP="000B7693">
      <w:pPr>
        <w:spacing w:line="360" w:lineRule="auto"/>
        <w:ind w:left="426" w:hanging="284"/>
        <w:jc w:val="center"/>
        <w:rPr>
          <w:rFonts w:ascii="Arial" w:eastAsia="Calibri" w:hAnsi="Arial" w:cs="Arial"/>
          <w:spacing w:val="-1"/>
          <w:sz w:val="22"/>
          <w:szCs w:val="22"/>
          <w:lang w:val="en-ID"/>
        </w:rPr>
      </w:pPr>
      <w:r w:rsidRPr="007939E2">
        <w:rPr>
          <w:rFonts w:ascii="Arial" w:eastAsia="Calibri" w:hAnsi="Arial" w:cs="Arial"/>
          <w:spacing w:val="-1"/>
          <w:sz w:val="22"/>
          <w:szCs w:val="22"/>
          <w:lang w:val="id-ID"/>
        </w:rPr>
        <w:t>Langkah 6. Menyelesaikan pemeriksaan pengendalian infeksi akhir setelah selesainya konstruksi</w:t>
      </w:r>
      <w:r w:rsidR="000B7693"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/renovasi</w:t>
      </w:r>
    </w:p>
    <w:p w:rsidR="000B7693" w:rsidRPr="007939E2" w:rsidRDefault="000B7693" w:rsidP="000B7693">
      <w:pPr>
        <w:spacing w:line="360" w:lineRule="auto"/>
        <w:ind w:left="426" w:hanging="284"/>
        <w:jc w:val="center"/>
        <w:rPr>
          <w:rFonts w:ascii="Arial" w:eastAsia="Calibri" w:hAnsi="Arial" w:cs="Arial"/>
          <w:spacing w:val="-1"/>
          <w:sz w:val="22"/>
          <w:szCs w:val="22"/>
          <w:lang w:val="en-ID"/>
        </w:rPr>
      </w:pPr>
    </w:p>
    <w:tbl>
      <w:tblPr>
        <w:tblStyle w:val="TableGrid"/>
        <w:tblW w:w="0" w:type="auto"/>
        <w:tblInd w:w="250" w:type="dxa"/>
        <w:tblLook w:val="04A0" w:firstRow="1" w:lastRow="0" w:firstColumn="1" w:lastColumn="0" w:noHBand="0" w:noVBand="1"/>
      </w:tblPr>
      <w:tblGrid>
        <w:gridCol w:w="1276"/>
        <w:gridCol w:w="3124"/>
        <w:gridCol w:w="1128"/>
        <w:gridCol w:w="3238"/>
      </w:tblGrid>
      <w:tr w:rsidR="00D820B5" w:rsidRPr="007939E2" w:rsidTr="000B7693">
        <w:tc>
          <w:tcPr>
            <w:tcW w:w="8766" w:type="dxa"/>
            <w:gridSpan w:val="4"/>
          </w:tcPr>
          <w:p w:rsidR="00D820B5" w:rsidRPr="007939E2" w:rsidRDefault="00D820B5" w:rsidP="008223C7">
            <w:pPr>
              <w:spacing w:before="60"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Checklist Pengendalian infeksi</w:t>
            </w:r>
          </w:p>
          <w:p w:rsidR="00D820B5" w:rsidRPr="007939E2" w:rsidRDefault="00D820B5" w:rsidP="008223C7">
            <w:pPr>
              <w:spacing w:before="60"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Akhir Setelah Penyelesaian Konstruksi/Renovasi</w:t>
            </w:r>
          </w:p>
        </w:tc>
      </w:tr>
      <w:tr w:rsidR="00D820B5" w:rsidRPr="007939E2" w:rsidTr="000B7693">
        <w:tc>
          <w:tcPr>
            <w:tcW w:w="1276" w:type="dxa"/>
          </w:tcPr>
          <w:p w:rsidR="00D820B5" w:rsidRPr="007939E2" w:rsidRDefault="00D820B5" w:rsidP="000B7693">
            <w:pPr>
              <w:spacing w:line="360" w:lineRule="auto"/>
              <w:ind w:left="-108" w:right="-108"/>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Inspektur :</w:t>
            </w:r>
          </w:p>
        </w:tc>
        <w:tc>
          <w:tcPr>
            <w:tcW w:w="3124"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Lokasi :</w:t>
            </w:r>
          </w:p>
        </w:tc>
        <w:tc>
          <w:tcPr>
            <w:tcW w:w="112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Date :</w:t>
            </w:r>
          </w:p>
        </w:tc>
        <w:tc>
          <w:tcPr>
            <w:tcW w:w="323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Waktu :</w:t>
            </w:r>
          </w:p>
        </w:tc>
      </w:tr>
      <w:tr w:rsidR="00D820B5" w:rsidRPr="007939E2" w:rsidTr="008223C7">
        <w:trPr>
          <w:trHeight w:val="366"/>
        </w:trPr>
        <w:tc>
          <w:tcPr>
            <w:tcW w:w="8766" w:type="dxa"/>
            <w:gridSpan w:val="4"/>
          </w:tcPr>
          <w:p w:rsidR="00D820B5" w:rsidRPr="007939E2" w:rsidRDefault="00D820B5" w:rsidP="008223C7">
            <w:pPr>
              <w:spacing w:before="60"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Peralatan</w:t>
            </w:r>
          </w:p>
        </w:tc>
      </w:tr>
      <w:tr w:rsidR="00D820B5" w:rsidRPr="007939E2" w:rsidTr="000B7693">
        <w:tc>
          <w:tcPr>
            <w:tcW w:w="1276"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124"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Dispenser sabun terpasang dan diisi</w:t>
            </w:r>
          </w:p>
        </w:tc>
        <w:tc>
          <w:tcPr>
            <w:tcW w:w="112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p>
        </w:tc>
        <w:tc>
          <w:tcPr>
            <w:tcW w:w="3238" w:type="dxa"/>
          </w:tcPr>
          <w:p w:rsidR="00D820B5" w:rsidRPr="007939E2" w:rsidRDefault="00D820B5" w:rsidP="008223C7">
            <w:pPr>
              <w:spacing w:before="60" w:line="360" w:lineRule="auto"/>
              <w:ind w:right="153"/>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Handuk dispenser terpasanag diisi </w:t>
            </w:r>
          </w:p>
        </w:tc>
      </w:tr>
      <w:tr w:rsidR="00D820B5" w:rsidRPr="007939E2" w:rsidTr="000B7693">
        <w:tc>
          <w:tcPr>
            <w:tcW w:w="1276"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124"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Sinks fungsional</w:t>
            </w:r>
          </w:p>
        </w:tc>
        <w:tc>
          <w:tcPr>
            <w:tcW w:w="112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p>
        </w:tc>
        <w:tc>
          <w:tcPr>
            <w:tcW w:w="3238" w:type="dxa"/>
          </w:tcPr>
          <w:p w:rsidR="00D820B5" w:rsidRPr="007939E2" w:rsidRDefault="00D820B5" w:rsidP="008223C7">
            <w:pPr>
              <w:spacing w:before="60" w:line="360" w:lineRule="auto"/>
              <w:ind w:right="153"/>
              <w:rPr>
                <w:rFonts w:ascii="Arial" w:eastAsia="Calibri" w:hAnsi="Arial" w:cs="Arial"/>
                <w:spacing w:val="-1"/>
                <w:sz w:val="22"/>
                <w:szCs w:val="22"/>
                <w:lang w:val="id-ID"/>
              </w:rPr>
            </w:pPr>
            <w:r w:rsidRPr="007939E2">
              <w:rPr>
                <w:rFonts w:ascii="Arial" w:eastAsia="Calibri" w:hAnsi="Arial" w:cs="Arial"/>
                <w:spacing w:val="-1"/>
                <w:sz w:val="22"/>
                <w:szCs w:val="22"/>
                <w:lang w:val="id-ID"/>
              </w:rPr>
              <w:t>Benda tajam kontainer terpasang dengan benar</w:t>
            </w:r>
          </w:p>
        </w:tc>
      </w:tr>
      <w:tr w:rsidR="00D820B5" w:rsidRPr="007939E2" w:rsidTr="000B7693">
        <w:tc>
          <w:tcPr>
            <w:tcW w:w="8766" w:type="dxa"/>
            <w:gridSpan w:val="4"/>
          </w:tcPr>
          <w:p w:rsidR="00D820B5" w:rsidRPr="007939E2" w:rsidRDefault="00D820B5" w:rsidP="008223C7">
            <w:pPr>
              <w:spacing w:before="60" w:line="360" w:lineRule="auto"/>
              <w:ind w:right="153"/>
              <w:jc w:val="center"/>
              <w:rPr>
                <w:rFonts w:ascii="Arial" w:eastAsia="Calibri" w:hAnsi="Arial" w:cs="Arial"/>
                <w:spacing w:val="-1"/>
                <w:sz w:val="22"/>
                <w:szCs w:val="22"/>
                <w:lang w:val="id-ID"/>
              </w:rPr>
            </w:pPr>
            <w:r w:rsidRPr="007939E2">
              <w:rPr>
                <w:rFonts w:ascii="Arial" w:eastAsia="Calibri" w:hAnsi="Arial" w:cs="Arial"/>
                <w:spacing w:val="-1"/>
                <w:sz w:val="22"/>
                <w:szCs w:val="22"/>
                <w:lang w:val="id-ID"/>
              </w:rPr>
              <w:t>Ventilasi</w:t>
            </w:r>
          </w:p>
        </w:tc>
      </w:tr>
      <w:tr w:rsidR="00D820B5" w:rsidRPr="007939E2" w:rsidTr="000B7693">
        <w:tc>
          <w:tcPr>
            <w:tcW w:w="1276" w:type="dxa"/>
          </w:tcPr>
          <w:p w:rsidR="00D820B5" w:rsidRPr="007939E2" w:rsidRDefault="00D820B5" w:rsidP="00A60035">
            <w:pPr>
              <w:spacing w:line="360" w:lineRule="auto"/>
              <w:ind w:right="153"/>
              <w:jc w:val="both"/>
              <w:rPr>
                <w:rFonts w:ascii="Arial" w:eastAsia="Calibri" w:hAnsi="Arial" w:cs="Arial"/>
                <w:spacing w:val="-1"/>
                <w:sz w:val="22"/>
                <w:szCs w:val="22"/>
                <w:lang w:val="id-ID"/>
              </w:rPr>
            </w:pPr>
          </w:p>
        </w:tc>
        <w:tc>
          <w:tcPr>
            <w:tcW w:w="3124"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Hubungan tekanan yang tepat diverifikasi</w:t>
            </w:r>
          </w:p>
        </w:tc>
        <w:tc>
          <w:tcPr>
            <w:tcW w:w="1128" w:type="dxa"/>
          </w:tcPr>
          <w:p w:rsidR="00D820B5" w:rsidRPr="007939E2" w:rsidRDefault="00D820B5" w:rsidP="008223C7">
            <w:pPr>
              <w:spacing w:before="60" w:line="360" w:lineRule="auto"/>
              <w:ind w:right="153"/>
              <w:jc w:val="both"/>
              <w:rPr>
                <w:rFonts w:ascii="Arial" w:eastAsia="Calibri" w:hAnsi="Arial" w:cs="Arial"/>
                <w:spacing w:val="-1"/>
                <w:sz w:val="22"/>
                <w:szCs w:val="22"/>
                <w:lang w:val="id-ID"/>
              </w:rPr>
            </w:pPr>
          </w:p>
        </w:tc>
        <w:tc>
          <w:tcPr>
            <w:tcW w:w="3238" w:type="dxa"/>
          </w:tcPr>
          <w:p w:rsidR="00D820B5" w:rsidRPr="007939E2" w:rsidRDefault="00D820B5" w:rsidP="008223C7">
            <w:pPr>
              <w:spacing w:before="60" w:line="360" w:lineRule="auto"/>
              <w:ind w:right="153"/>
              <w:rPr>
                <w:rFonts w:ascii="Arial" w:eastAsia="Calibri" w:hAnsi="Arial" w:cs="Arial"/>
                <w:spacing w:val="-1"/>
                <w:sz w:val="22"/>
                <w:szCs w:val="22"/>
                <w:lang w:val="id-ID"/>
              </w:rPr>
            </w:pPr>
            <w:r w:rsidRPr="007939E2">
              <w:rPr>
                <w:rFonts w:ascii="Arial" w:eastAsia="Calibri" w:hAnsi="Arial" w:cs="Arial"/>
                <w:spacing w:val="-1"/>
                <w:sz w:val="22"/>
                <w:szCs w:val="22"/>
                <w:lang w:val="id-ID"/>
              </w:rPr>
              <w:t>Asupan udara</w:t>
            </w:r>
            <w:r w:rsidR="000B7693"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w:t>
            </w:r>
            <w:r w:rsidR="000B7693" w:rsidRPr="007939E2">
              <w:rPr>
                <w:rFonts w:ascii="Arial" w:eastAsia="Calibri" w:hAnsi="Arial" w:cs="Arial"/>
                <w:spacing w:val="-1"/>
                <w:sz w:val="22"/>
                <w:szCs w:val="22"/>
                <w:lang w:val="en-ID"/>
              </w:rPr>
              <w:t xml:space="preserve"> </w:t>
            </w:r>
            <w:r w:rsidRPr="007939E2">
              <w:rPr>
                <w:rFonts w:ascii="Arial" w:eastAsia="Calibri" w:hAnsi="Arial" w:cs="Arial"/>
                <w:spacing w:val="-1"/>
                <w:sz w:val="22"/>
                <w:szCs w:val="22"/>
                <w:lang w:val="id-ID"/>
              </w:rPr>
              <w:t>ventilasi bebas dari penutup pelindung</w:t>
            </w:r>
          </w:p>
        </w:tc>
      </w:tr>
    </w:tbl>
    <w:p w:rsidR="000B7693" w:rsidRDefault="000B7693" w:rsidP="000B7693">
      <w:pPr>
        <w:spacing w:line="360" w:lineRule="auto"/>
        <w:ind w:left="-426" w:right="153"/>
        <w:jc w:val="both"/>
        <w:rPr>
          <w:rFonts w:ascii="Arial" w:eastAsia="Calibri" w:hAnsi="Arial" w:cs="Arial"/>
          <w:spacing w:val="-1"/>
          <w:sz w:val="22"/>
          <w:szCs w:val="22"/>
          <w:lang w:val="en-ID"/>
        </w:rPr>
      </w:pPr>
    </w:p>
    <w:p w:rsidR="00B7765F" w:rsidRPr="007939E2" w:rsidRDefault="00B7765F" w:rsidP="000B7693">
      <w:pPr>
        <w:spacing w:line="360" w:lineRule="auto"/>
        <w:ind w:left="-426" w:right="153"/>
        <w:jc w:val="both"/>
        <w:rPr>
          <w:rFonts w:ascii="Arial" w:eastAsia="Calibri" w:hAnsi="Arial" w:cs="Arial"/>
          <w:spacing w:val="-1"/>
          <w:sz w:val="22"/>
          <w:szCs w:val="22"/>
          <w:lang w:val="en-ID"/>
        </w:rPr>
      </w:pPr>
    </w:p>
    <w:p w:rsidR="000B7693" w:rsidRPr="007939E2" w:rsidRDefault="000B7693" w:rsidP="006A261F">
      <w:pPr>
        <w:spacing w:line="360" w:lineRule="auto"/>
        <w:ind w:left="-567" w:right="153"/>
        <w:jc w:val="both"/>
        <w:rPr>
          <w:rFonts w:ascii="Arial" w:eastAsia="Calibri" w:hAnsi="Arial" w:cs="Arial"/>
          <w:spacing w:val="-1"/>
          <w:sz w:val="22"/>
          <w:szCs w:val="22"/>
          <w:lang w:val="en-ID"/>
        </w:rPr>
      </w:pPr>
      <w:r w:rsidRPr="007939E2">
        <w:rPr>
          <w:rFonts w:ascii="Arial" w:eastAsia="Calibri" w:hAnsi="Arial" w:cs="Arial"/>
          <w:spacing w:val="-1"/>
          <w:sz w:val="22"/>
          <w:szCs w:val="22"/>
          <w:lang w:val="en-ID"/>
        </w:rPr>
        <w:t xml:space="preserve">IX. </w:t>
      </w:r>
      <w:r w:rsidR="006A261F"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Koordinasi Monev (Monitoring Dan Evaluasi) Pendidikan dan Pelatihan PMKP</w:t>
      </w:r>
    </w:p>
    <w:p w:rsidR="00D820B5" w:rsidRPr="007939E2" w:rsidRDefault="00D820B5" w:rsidP="000B7693">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Kooordinasi monitoring dan evaluasi pendidikan dan pelatihan PMKP di lakukan dengan menggunakan tahapan :</w:t>
      </w:r>
    </w:p>
    <w:p w:rsidR="00D820B5" w:rsidRPr="007939E2" w:rsidRDefault="00D820B5" w:rsidP="00F97720">
      <w:pPr>
        <w:pStyle w:val="ListParagraph"/>
        <w:numPr>
          <w:ilvl w:val="0"/>
          <w:numId w:val="219"/>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Pencacatan</w:t>
      </w:r>
    </w:p>
    <w:p w:rsidR="00D820B5" w:rsidRPr="007939E2" w:rsidRDefault="00D820B5" w:rsidP="000B7693">
      <w:pPr>
        <w:pStyle w:val="ListParagraph"/>
        <w:spacing w:line="360" w:lineRule="auto"/>
        <w:ind w:left="426"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Adalah pencatatan dari masing-masing proses pendidikan dan pelatihan PMKP</w:t>
      </w:r>
    </w:p>
    <w:p w:rsidR="00D820B5" w:rsidRPr="007939E2" w:rsidRDefault="00D820B5" w:rsidP="00F97720">
      <w:pPr>
        <w:pStyle w:val="ListParagraph"/>
        <w:numPr>
          <w:ilvl w:val="0"/>
          <w:numId w:val="219"/>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Pelaporan program</w:t>
      </w:r>
    </w:p>
    <w:p w:rsidR="00D820B5" w:rsidRPr="007939E2" w:rsidRDefault="00D820B5" w:rsidP="000B7693">
      <w:pPr>
        <w:pStyle w:val="ListParagraph"/>
        <w:spacing w:line="360" w:lineRule="auto"/>
        <w:ind w:left="426"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Laporan proses pendidikan dan pelatihan dari program PMKP dilaporkan tiap 3 (tiga) bulan sekali ke </w:t>
      </w:r>
      <w:r w:rsidR="004A7C81" w:rsidRPr="007939E2">
        <w:rPr>
          <w:rFonts w:ascii="Arial" w:eastAsia="Calibri" w:hAnsi="Arial" w:cs="Arial"/>
          <w:spacing w:val="-1"/>
          <w:sz w:val="22"/>
          <w:szCs w:val="22"/>
          <w:lang w:val="id-ID"/>
        </w:rPr>
        <w:t>direktur</w:t>
      </w:r>
      <w:r w:rsidRPr="007939E2">
        <w:rPr>
          <w:rFonts w:ascii="Arial" w:eastAsia="Calibri" w:hAnsi="Arial" w:cs="Arial"/>
          <w:spacing w:val="-1"/>
          <w:sz w:val="22"/>
          <w:szCs w:val="22"/>
          <w:lang w:val="id-ID"/>
        </w:rPr>
        <w:t xml:space="preserve"> serta 1 (satu) tahun sekali ke </w:t>
      </w:r>
      <w:r w:rsidR="004A7C81" w:rsidRPr="007939E2">
        <w:rPr>
          <w:rFonts w:ascii="Arial" w:eastAsia="Calibri" w:hAnsi="Arial" w:cs="Arial"/>
          <w:spacing w:val="-1"/>
          <w:sz w:val="22"/>
          <w:szCs w:val="22"/>
          <w:lang w:val="id-ID"/>
        </w:rPr>
        <w:t>direktur</w:t>
      </w:r>
      <w:r w:rsidRPr="007939E2">
        <w:rPr>
          <w:rFonts w:ascii="Arial" w:eastAsia="Calibri" w:hAnsi="Arial" w:cs="Arial"/>
          <w:spacing w:val="-1"/>
          <w:sz w:val="22"/>
          <w:szCs w:val="22"/>
          <w:lang w:val="id-ID"/>
        </w:rPr>
        <w:t xml:space="preserve"> dan laporan sesuai capaian sasaran/target</w:t>
      </w:r>
    </w:p>
    <w:p w:rsidR="00D820B5" w:rsidRPr="007939E2" w:rsidRDefault="00D820B5" w:rsidP="00F97720">
      <w:pPr>
        <w:pStyle w:val="ListParagraph"/>
        <w:numPr>
          <w:ilvl w:val="0"/>
          <w:numId w:val="219"/>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Evaluasi program :</w:t>
      </w:r>
    </w:p>
    <w:p w:rsidR="000B7693" w:rsidRPr="007939E2" w:rsidRDefault="00D820B5" w:rsidP="000B7693">
      <w:pPr>
        <w:pStyle w:val="ListParagraph"/>
        <w:spacing w:line="360" w:lineRule="auto"/>
        <w:ind w:left="426" w:right="153"/>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Evaluasi pelaksanaan program sesuai sasaran/target adalah satu kali dalam setahun pada bulan Desember diakhir tahun oleh Komite Mutu dilaporkan ke direktur dan laporkan dengan membuat buku laporan tahunan komite mutu.</w:t>
      </w:r>
    </w:p>
    <w:p w:rsidR="00D820B5" w:rsidRPr="007939E2" w:rsidRDefault="000B7693" w:rsidP="006A261F">
      <w:pPr>
        <w:pStyle w:val="ListParagraph"/>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lastRenderedPageBreak/>
        <w:t xml:space="preserve">X.  </w:t>
      </w:r>
      <w:r w:rsidR="006A261F"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Monitoring &amp; Evaluasi Surveilance,</w:t>
      </w:r>
      <w:r w:rsidRPr="007939E2">
        <w:rPr>
          <w:rFonts w:ascii="Arial" w:eastAsia="Calibri" w:hAnsi="Arial" w:cs="Arial"/>
          <w:spacing w:val="-1"/>
          <w:sz w:val="22"/>
          <w:szCs w:val="22"/>
          <w:lang w:val="en-ID"/>
        </w:rPr>
        <w:t xml:space="preserve"> </w:t>
      </w:r>
      <w:r w:rsidR="00D820B5" w:rsidRPr="007939E2">
        <w:rPr>
          <w:rFonts w:ascii="Arial" w:eastAsia="Calibri" w:hAnsi="Arial" w:cs="Arial"/>
          <w:spacing w:val="-1"/>
          <w:sz w:val="22"/>
          <w:szCs w:val="22"/>
          <w:lang w:val="id-ID"/>
        </w:rPr>
        <w:t xml:space="preserve">PPI </w:t>
      </w:r>
    </w:p>
    <w:p w:rsidR="000B7693" w:rsidRPr="007939E2" w:rsidRDefault="00D820B5" w:rsidP="000B7693">
      <w:pPr>
        <w:spacing w:line="360" w:lineRule="auto"/>
        <w:ind w:right="153"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 xml:space="preserve">Pengendalian infeksi nosokimial adalah suatu kegiatan untuk meminimalkan atau mencegah terjadinya infeksi nosokiminal, salah satu program dari pengendalian infeksi nosokiminal adalah surveillanc. Kegiatan </w:t>
      </w:r>
      <w:r w:rsidRPr="007939E2">
        <w:rPr>
          <w:rFonts w:ascii="Arial" w:eastAsia="Calibri" w:hAnsi="Arial" w:cs="Arial"/>
          <w:i/>
          <w:spacing w:val="-1"/>
          <w:sz w:val="22"/>
          <w:szCs w:val="22"/>
          <w:lang w:val="id-ID"/>
        </w:rPr>
        <w:t xml:space="preserve">survellance </w:t>
      </w:r>
      <w:r w:rsidRPr="007939E2">
        <w:rPr>
          <w:rFonts w:ascii="Arial" w:eastAsia="Calibri" w:hAnsi="Arial" w:cs="Arial"/>
          <w:spacing w:val="-1"/>
          <w:sz w:val="22"/>
          <w:szCs w:val="22"/>
          <w:lang w:val="id-ID"/>
        </w:rPr>
        <w:t>inveksi nosokiminal merupakan suatu aktifitas yang penting dan luas dalam program pengendalian inos dan baru dilakukan untuk mencapai keberhasilan program inos.</w:t>
      </w:r>
    </w:p>
    <w:p w:rsidR="00063A08" w:rsidRPr="007939E2" w:rsidRDefault="00D820B5" w:rsidP="00063A08">
      <w:pPr>
        <w:spacing w:line="360" w:lineRule="auto"/>
        <w:ind w:right="153" w:firstLine="567"/>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Surveilance infeksi nosokiminal adalah suatu proses yang dinamis, sistematis, terus menerus, dalam pengumpulan identifikasi analisis dan interprestasi dari data kesehatan yang penting pada suatu populasi spesifik untuk digunakan dalam perencanaan, penerapan dan evaluasi suatu tindakan yang berhubungan dengan kesehatan yang didesiminasikan secara berkala kepada pihak-pihak yang memerlukan.</w:t>
      </w:r>
    </w:p>
    <w:p w:rsidR="00D820B5" w:rsidRPr="007939E2" w:rsidRDefault="00D820B5" w:rsidP="000B7693">
      <w:pPr>
        <w:pStyle w:val="ListParagraph"/>
        <w:spacing w:line="360" w:lineRule="auto"/>
        <w:ind w:left="0"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Tahapan proses </w:t>
      </w:r>
      <w:r w:rsidRPr="007939E2">
        <w:rPr>
          <w:rFonts w:ascii="Arial" w:eastAsia="Calibri" w:hAnsi="Arial" w:cs="Arial"/>
          <w:i/>
          <w:spacing w:val="-1"/>
          <w:sz w:val="22"/>
          <w:szCs w:val="22"/>
          <w:lang w:val="id-ID"/>
        </w:rPr>
        <w:t>surveilance</w:t>
      </w:r>
      <w:r w:rsidRPr="007939E2">
        <w:rPr>
          <w:rFonts w:ascii="Arial" w:eastAsia="Calibri" w:hAnsi="Arial" w:cs="Arial"/>
          <w:spacing w:val="-1"/>
          <w:sz w:val="22"/>
          <w:szCs w:val="22"/>
          <w:lang w:val="id-ID"/>
        </w:rPr>
        <w:t xml:space="preserve"> adalah :</w:t>
      </w:r>
    </w:p>
    <w:p w:rsidR="00D820B5" w:rsidRPr="007939E2" w:rsidRDefault="004D06D8"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Identifikasi populasi</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Seleksi out came atau proses </w:t>
      </w:r>
      <w:r w:rsidRPr="007939E2">
        <w:rPr>
          <w:rFonts w:ascii="Arial" w:eastAsia="Calibri" w:hAnsi="Arial" w:cs="Arial"/>
          <w:i/>
          <w:spacing w:val="-1"/>
          <w:sz w:val="22"/>
          <w:szCs w:val="22"/>
          <w:lang w:val="id-ID"/>
        </w:rPr>
        <w:t>surveilance</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Gunakan devinisi</w:t>
      </w:r>
      <w:r w:rsidRPr="007939E2">
        <w:rPr>
          <w:rFonts w:ascii="Arial" w:eastAsia="Calibri" w:hAnsi="Arial" w:cs="Arial"/>
          <w:i/>
          <w:spacing w:val="-1"/>
          <w:sz w:val="22"/>
          <w:szCs w:val="22"/>
          <w:lang w:val="id-ID"/>
        </w:rPr>
        <w:t xml:space="preserve"> surveilance</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Mengumpulkan data</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Menghitung dan menganalisa data infeksi</w:t>
      </w:r>
    </w:p>
    <w:p w:rsidR="00D820B5"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Stratifikasi</w:t>
      </w:r>
    </w:p>
    <w:p w:rsidR="00063A08" w:rsidRPr="007939E2" w:rsidRDefault="00D820B5" w:rsidP="00F97720">
      <w:pPr>
        <w:pStyle w:val="ListParagraph"/>
        <w:numPr>
          <w:ilvl w:val="0"/>
          <w:numId w:val="134"/>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dan rekomendasi tindak lanjut</w:t>
      </w:r>
    </w:p>
    <w:p w:rsidR="00D820B5" w:rsidRPr="007939E2" w:rsidRDefault="00D820B5" w:rsidP="00063A08">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Jenis yang dilakukan </w:t>
      </w:r>
      <w:r w:rsidRPr="007939E2">
        <w:rPr>
          <w:rFonts w:ascii="Arial" w:eastAsia="Calibri" w:hAnsi="Arial" w:cs="Arial"/>
          <w:i/>
          <w:spacing w:val="-1"/>
          <w:sz w:val="22"/>
          <w:szCs w:val="22"/>
          <w:lang w:val="id-ID"/>
        </w:rPr>
        <w:t xml:space="preserve">surveilance </w:t>
      </w:r>
      <w:r w:rsidRPr="007939E2">
        <w:rPr>
          <w:rFonts w:ascii="Arial" w:eastAsia="Calibri" w:hAnsi="Arial" w:cs="Arial"/>
          <w:spacing w:val="-1"/>
          <w:sz w:val="22"/>
          <w:szCs w:val="22"/>
          <w:lang w:val="id-ID"/>
        </w:rPr>
        <w:t>pada infeksi nosokimial di PPI adalah :</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ILO, luka operasi akibat tindakan operasi bersih dikamar bedah</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ISK adalah infeksi yang terjadi pada saluran kemih yang timbul akibat infeksi nosokominal, ISK dibagi menjadi 3 (tiga) yaitu simtomatis, asimtomatis dan infeksi saluran kemih lainya</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IADP adalah infeksi lain pada waktu culture darah dinyatakan positif. Episode infeksi aliran darah, sekunder terhadap canule intervena atau arteri adalah khas dalam klarifikasi infeksi aliran dalam primer</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VAV (</w:t>
      </w:r>
      <w:r w:rsidRPr="007939E2">
        <w:rPr>
          <w:rFonts w:ascii="Arial" w:eastAsia="Calibri" w:hAnsi="Arial" w:cs="Arial"/>
          <w:i/>
          <w:spacing w:val="-1"/>
          <w:sz w:val="22"/>
          <w:szCs w:val="22"/>
          <w:lang w:val="id-ID"/>
        </w:rPr>
        <w:t>Ventilator Associated Pneumonia</w:t>
      </w:r>
      <w:r w:rsidRPr="007939E2">
        <w:rPr>
          <w:rFonts w:ascii="Arial" w:eastAsia="Calibri" w:hAnsi="Arial" w:cs="Arial"/>
          <w:spacing w:val="-1"/>
          <w:sz w:val="22"/>
          <w:szCs w:val="22"/>
          <w:lang w:val="id-ID"/>
        </w:rPr>
        <w:t>) adalah kejadian pneumonia pada pasien yang emakai ventilator</w:t>
      </w:r>
    </w:p>
    <w:p w:rsidR="00D820B5" w:rsidRPr="007939E2" w:rsidRDefault="00D820B5" w:rsidP="00F97720">
      <w:pPr>
        <w:pStyle w:val="ListParagraph"/>
        <w:numPr>
          <w:ilvl w:val="0"/>
          <w:numId w:val="135"/>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Plebitis adalah infeksi pada aliran darah yang diakibatkan oleh tusukan jaruhm infuse dalam waktu lebih dari 2X24 jam pada pasien yang tirah baring</w:t>
      </w:r>
    </w:p>
    <w:p w:rsidR="00063A08" w:rsidRPr="007939E2" w:rsidRDefault="00063A08" w:rsidP="00063A08">
      <w:pPr>
        <w:spacing w:line="360" w:lineRule="auto"/>
        <w:ind w:right="153"/>
        <w:jc w:val="both"/>
        <w:rPr>
          <w:rFonts w:ascii="Arial" w:eastAsia="Calibri" w:hAnsi="Arial" w:cs="Arial"/>
          <w:spacing w:val="-1"/>
          <w:sz w:val="22"/>
          <w:szCs w:val="22"/>
          <w:lang w:val="en-ID"/>
        </w:rPr>
      </w:pPr>
    </w:p>
    <w:p w:rsidR="00D820B5" w:rsidRPr="007939E2" w:rsidRDefault="00063A08" w:rsidP="00063A08">
      <w:pPr>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t xml:space="preserve">XI.   </w:t>
      </w:r>
      <w:r w:rsidR="00D820B5" w:rsidRPr="007939E2">
        <w:rPr>
          <w:rFonts w:ascii="Arial" w:eastAsia="Calibri" w:hAnsi="Arial" w:cs="Arial"/>
          <w:spacing w:val="-1"/>
          <w:sz w:val="22"/>
          <w:szCs w:val="22"/>
          <w:lang w:val="id-ID"/>
        </w:rPr>
        <w:t xml:space="preserve">Monitoring &amp; Evaluasi Pelaksanaan Kontrak </w:t>
      </w:r>
    </w:p>
    <w:p w:rsidR="00063A08" w:rsidRPr="008223C7" w:rsidRDefault="00D820B5" w:rsidP="008223C7">
      <w:pPr>
        <w:spacing w:line="360" w:lineRule="auto"/>
        <w:ind w:right="153"/>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 xml:space="preserve">Monitoring dan Evaluasi pelaksanaan kontrak mulai dari input, proses dan </w:t>
      </w:r>
      <w:r w:rsidRPr="007939E2">
        <w:rPr>
          <w:rFonts w:ascii="Arial" w:eastAsia="Calibri" w:hAnsi="Arial" w:cs="Arial"/>
          <w:i/>
          <w:spacing w:val="-1"/>
          <w:sz w:val="22"/>
          <w:szCs w:val="22"/>
          <w:lang w:val="id-ID"/>
        </w:rPr>
        <w:t xml:space="preserve">out put </w:t>
      </w:r>
      <w:r w:rsidRPr="007939E2">
        <w:rPr>
          <w:rFonts w:ascii="Arial" w:eastAsia="Calibri" w:hAnsi="Arial" w:cs="Arial"/>
          <w:spacing w:val="-1"/>
          <w:sz w:val="22"/>
          <w:szCs w:val="22"/>
          <w:lang w:val="id-ID"/>
        </w:rPr>
        <w:t>pelaksanaan kontrak oleh bagian pengadaan terdiri atas penilaian kualitas mutu</w:t>
      </w:r>
      <w:r w:rsidR="00BA5B55" w:rsidRPr="007939E2">
        <w:rPr>
          <w:rFonts w:ascii="Arial" w:eastAsia="Calibri" w:hAnsi="Arial" w:cs="Arial"/>
          <w:spacing w:val="-1"/>
          <w:sz w:val="22"/>
          <w:szCs w:val="22"/>
          <w:lang w:val="id-ID"/>
        </w:rPr>
        <w:t>.</w:t>
      </w:r>
    </w:p>
    <w:p w:rsidR="00A84FE2" w:rsidRPr="007939E2" w:rsidRDefault="00A84FE2" w:rsidP="00063A08">
      <w:pPr>
        <w:pStyle w:val="ListParagraph"/>
        <w:spacing w:line="360" w:lineRule="auto"/>
        <w:ind w:left="1080" w:right="153"/>
        <w:jc w:val="both"/>
        <w:rPr>
          <w:rFonts w:ascii="Arial" w:eastAsia="Calibri" w:hAnsi="Arial" w:cs="Arial"/>
          <w:spacing w:val="-1"/>
          <w:sz w:val="22"/>
          <w:szCs w:val="22"/>
          <w:lang w:val="en-ID"/>
        </w:rPr>
      </w:pPr>
    </w:p>
    <w:p w:rsidR="00D820B5" w:rsidRPr="007939E2" w:rsidRDefault="00063A08" w:rsidP="00063A08">
      <w:pPr>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t xml:space="preserve">XII.  </w:t>
      </w:r>
      <w:r w:rsidR="00D820B5" w:rsidRPr="007939E2">
        <w:rPr>
          <w:rFonts w:ascii="Arial" w:eastAsia="Calibri" w:hAnsi="Arial" w:cs="Arial"/>
          <w:spacing w:val="-1"/>
          <w:sz w:val="22"/>
          <w:szCs w:val="22"/>
          <w:lang w:val="id-ID"/>
        </w:rPr>
        <w:t>Monitoring &amp; Evaluasi Penilaian Kinerja Unit</w:t>
      </w:r>
    </w:p>
    <w:p w:rsidR="00D820B5" w:rsidRPr="007939E2" w:rsidRDefault="00D820B5" w:rsidP="00063A08">
      <w:pPr>
        <w:spacing w:line="360" w:lineRule="auto"/>
        <w:ind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Monitoring dan evaluasi pelaksanaan penilaina kinerja unit mulai dari input, proses dan out put pelaksanaan penilaian kinerja unit oleh </w:t>
      </w:r>
      <w:r w:rsidR="004D7163" w:rsidRPr="007939E2">
        <w:rPr>
          <w:rFonts w:ascii="Arial" w:eastAsia="Calibri" w:hAnsi="Arial" w:cs="Arial"/>
          <w:spacing w:val="-1"/>
          <w:sz w:val="22"/>
          <w:szCs w:val="22"/>
          <w:lang w:val="id-ID"/>
        </w:rPr>
        <w:t>BIDANG KEPEGAWAIAN DAN DIKLAT</w:t>
      </w:r>
      <w:r w:rsidRPr="007939E2">
        <w:rPr>
          <w:rFonts w:ascii="Arial" w:eastAsia="Calibri" w:hAnsi="Arial" w:cs="Arial"/>
          <w:spacing w:val="-1"/>
          <w:sz w:val="22"/>
          <w:szCs w:val="22"/>
          <w:lang w:val="id-ID"/>
        </w:rPr>
        <w:t>terdiri atas indikator mutu/SPM (Standar Pelayanan Minimal), KPI (</w:t>
      </w:r>
      <w:r w:rsidRPr="007939E2">
        <w:rPr>
          <w:rFonts w:ascii="Arial" w:eastAsia="Calibri" w:hAnsi="Arial" w:cs="Arial"/>
          <w:i/>
          <w:spacing w:val="-1"/>
          <w:sz w:val="22"/>
          <w:szCs w:val="22"/>
          <w:lang w:val="id-ID"/>
        </w:rPr>
        <w:t>Key Perfomance Indikator</w:t>
      </w:r>
      <w:r w:rsidRPr="007939E2">
        <w:rPr>
          <w:rFonts w:ascii="Arial" w:eastAsia="Calibri" w:hAnsi="Arial" w:cs="Arial"/>
          <w:spacing w:val="-1"/>
          <w:sz w:val="22"/>
          <w:szCs w:val="22"/>
          <w:lang w:val="id-ID"/>
        </w:rPr>
        <w:t>) dari masing-masing unit rumah sakit.</w:t>
      </w:r>
    </w:p>
    <w:p w:rsidR="00D820B5" w:rsidRPr="007939E2" w:rsidRDefault="00063A08" w:rsidP="00063A08">
      <w:pPr>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lastRenderedPageBreak/>
        <w:t xml:space="preserve">XIII. </w:t>
      </w:r>
      <w:r w:rsidR="00D820B5" w:rsidRPr="007939E2">
        <w:rPr>
          <w:rFonts w:ascii="Arial" w:eastAsia="Calibri" w:hAnsi="Arial" w:cs="Arial"/>
          <w:spacing w:val="-1"/>
          <w:sz w:val="22"/>
          <w:szCs w:val="22"/>
          <w:lang w:val="id-ID"/>
        </w:rPr>
        <w:t>Monitoring &amp; Evaluasi Penilaian Kinerja Individu (Profesi dan Staf)</w:t>
      </w:r>
    </w:p>
    <w:p w:rsidR="00D820B5" w:rsidRPr="007939E2" w:rsidRDefault="00D820B5" w:rsidP="00063A08">
      <w:pPr>
        <w:spacing w:line="360" w:lineRule="auto"/>
        <w:ind w:right="153"/>
        <w:jc w:val="both"/>
        <w:rPr>
          <w:rFonts w:ascii="Arial" w:eastAsia="Calibri" w:hAnsi="Arial" w:cs="Arial"/>
          <w:spacing w:val="-1"/>
          <w:sz w:val="22"/>
          <w:szCs w:val="22"/>
          <w:lang w:val="en-ID"/>
        </w:rPr>
      </w:pPr>
      <w:r w:rsidRPr="007939E2">
        <w:rPr>
          <w:rFonts w:ascii="Arial" w:eastAsia="Calibri" w:hAnsi="Arial" w:cs="Arial"/>
          <w:spacing w:val="-1"/>
          <w:sz w:val="22"/>
          <w:szCs w:val="22"/>
          <w:lang w:val="id-ID"/>
        </w:rPr>
        <w:t>Terdiri atas penilaian terhadap uraian tugas staf /</w:t>
      </w:r>
      <w:r w:rsidRPr="007939E2">
        <w:rPr>
          <w:rFonts w:ascii="Arial" w:eastAsia="Calibri" w:hAnsi="Arial" w:cs="Arial"/>
          <w:i/>
          <w:spacing w:val="-1"/>
          <w:sz w:val="22"/>
          <w:szCs w:val="22"/>
          <w:lang w:val="id-ID"/>
        </w:rPr>
        <w:t>clinicial pervelege</w:t>
      </w:r>
      <w:r w:rsidRPr="007939E2">
        <w:rPr>
          <w:rFonts w:ascii="Arial" w:eastAsia="Calibri" w:hAnsi="Arial" w:cs="Arial"/>
          <w:spacing w:val="-1"/>
          <w:sz w:val="22"/>
          <w:szCs w:val="22"/>
          <w:lang w:val="id-ID"/>
        </w:rPr>
        <w:t xml:space="preserve"> dokter/perawat,penunjang monitoring dan evaluasi penilaian kinerja individu diperoleh dari koordinasi dengan </w:t>
      </w:r>
      <w:r w:rsidR="004D7163" w:rsidRPr="007939E2">
        <w:rPr>
          <w:rFonts w:ascii="Arial" w:eastAsia="Calibri" w:hAnsi="Arial" w:cs="Arial"/>
          <w:spacing w:val="-1"/>
          <w:sz w:val="22"/>
          <w:szCs w:val="22"/>
          <w:lang w:val="id-ID"/>
        </w:rPr>
        <w:t>BIDANG KEPEGAWAIAN DAN DIKLAT</w:t>
      </w:r>
      <w:r w:rsidRPr="007939E2">
        <w:rPr>
          <w:rFonts w:ascii="Arial" w:eastAsia="Calibri" w:hAnsi="Arial" w:cs="Arial"/>
          <w:spacing w:val="-1"/>
          <w:sz w:val="22"/>
          <w:szCs w:val="22"/>
          <w:lang w:val="id-ID"/>
        </w:rPr>
        <w:t>yang dapat dilihat dari pelaksanaan penilaian setiap yang dapat dilihat dari penilaian pelaksanaan</w:t>
      </w:r>
    </w:p>
    <w:p w:rsidR="00063A08" w:rsidRPr="007939E2" w:rsidRDefault="00063A08" w:rsidP="00063A08">
      <w:pPr>
        <w:spacing w:line="360" w:lineRule="auto"/>
        <w:ind w:right="153"/>
        <w:jc w:val="both"/>
        <w:rPr>
          <w:rFonts w:ascii="Arial" w:eastAsia="Calibri" w:hAnsi="Arial" w:cs="Arial"/>
          <w:spacing w:val="-1"/>
          <w:sz w:val="22"/>
          <w:szCs w:val="22"/>
          <w:lang w:val="en-ID"/>
        </w:rPr>
      </w:pPr>
    </w:p>
    <w:p w:rsidR="00D820B5" w:rsidRPr="007939E2" w:rsidRDefault="00063A08" w:rsidP="00063A08">
      <w:pPr>
        <w:spacing w:line="360" w:lineRule="auto"/>
        <w:ind w:left="-567"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en-ID"/>
        </w:rPr>
        <w:t xml:space="preserve">XIV. </w:t>
      </w:r>
      <w:r w:rsidR="00D820B5" w:rsidRPr="007939E2">
        <w:rPr>
          <w:rFonts w:ascii="Arial" w:eastAsia="Calibri" w:hAnsi="Arial" w:cs="Arial"/>
          <w:spacing w:val="-1"/>
          <w:sz w:val="22"/>
          <w:szCs w:val="22"/>
          <w:lang w:val="id-ID"/>
        </w:rPr>
        <w:t xml:space="preserve">Pelaporan ke </w:t>
      </w:r>
      <w:r w:rsidR="004A7C81" w:rsidRPr="007939E2">
        <w:rPr>
          <w:rFonts w:ascii="Arial" w:eastAsia="Calibri" w:hAnsi="Arial" w:cs="Arial"/>
          <w:spacing w:val="-1"/>
          <w:sz w:val="22"/>
          <w:szCs w:val="22"/>
          <w:lang w:val="id-ID"/>
        </w:rPr>
        <w:t>direktur</w:t>
      </w:r>
      <w:r w:rsidR="00D820B5" w:rsidRPr="007939E2">
        <w:rPr>
          <w:rFonts w:ascii="Arial" w:eastAsia="Calibri" w:hAnsi="Arial" w:cs="Arial"/>
          <w:spacing w:val="-1"/>
          <w:sz w:val="22"/>
          <w:szCs w:val="22"/>
          <w:lang w:val="id-ID"/>
        </w:rPr>
        <w:t xml:space="preserve"> dan laporan tentang kegiatan komite mutu</w:t>
      </w:r>
    </w:p>
    <w:p w:rsidR="00D820B5" w:rsidRPr="007939E2" w:rsidRDefault="00D820B5" w:rsidP="00F97720">
      <w:pPr>
        <w:pStyle w:val="ListParagraph"/>
        <w:numPr>
          <w:ilvl w:val="0"/>
          <w:numId w:val="136"/>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Bulanan</w:t>
      </w:r>
    </w:p>
    <w:p w:rsidR="00D820B5" w:rsidRPr="007939E2" w:rsidRDefault="00D820B5" w:rsidP="00F97720">
      <w:pPr>
        <w:pStyle w:val="ListParagraph"/>
        <w:numPr>
          <w:ilvl w:val="0"/>
          <w:numId w:val="137"/>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yang disusun setiap bulan meliputi laporan indikator mutu dari unit ke komite mutu</w:t>
      </w:r>
    </w:p>
    <w:p w:rsidR="00D820B5" w:rsidRPr="007939E2" w:rsidRDefault="00D820B5" w:rsidP="00F97720">
      <w:pPr>
        <w:pStyle w:val="ListParagraph"/>
        <w:numPr>
          <w:ilvl w:val="0"/>
          <w:numId w:val="137"/>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indikator mutu dari komite mutu ke direktur</w:t>
      </w:r>
    </w:p>
    <w:p w:rsidR="00D820B5" w:rsidRPr="007939E2" w:rsidRDefault="00D820B5" w:rsidP="00F97720">
      <w:pPr>
        <w:pStyle w:val="ListParagraph"/>
        <w:numPr>
          <w:ilvl w:val="0"/>
          <w:numId w:val="137"/>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kegiatan hasil realisasi kegiatan program mutu, rekomendasi, solusi dan tindak lanjut ke</w:t>
      </w:r>
      <w:r w:rsidR="00BA5B55" w:rsidRPr="007939E2">
        <w:rPr>
          <w:rFonts w:ascii="Arial" w:eastAsia="Calibri" w:hAnsi="Arial" w:cs="Arial"/>
          <w:spacing w:val="-1"/>
          <w:sz w:val="22"/>
          <w:szCs w:val="22"/>
          <w:lang w:val="id-ID"/>
        </w:rPr>
        <w:t xml:space="preserve"> </w:t>
      </w:r>
      <w:r w:rsidRPr="007939E2">
        <w:rPr>
          <w:rFonts w:ascii="Arial" w:eastAsia="Calibri" w:hAnsi="Arial" w:cs="Arial"/>
          <w:spacing w:val="-1"/>
          <w:sz w:val="22"/>
          <w:szCs w:val="22"/>
          <w:lang w:val="id-ID"/>
        </w:rPr>
        <w:t>direktur</w:t>
      </w:r>
    </w:p>
    <w:p w:rsidR="00D820B5" w:rsidRPr="007939E2" w:rsidRDefault="00D820B5" w:rsidP="00F97720">
      <w:pPr>
        <w:pStyle w:val="ListParagraph"/>
        <w:numPr>
          <w:ilvl w:val="0"/>
          <w:numId w:val="136"/>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Laporan Tri Bulan </w:t>
      </w:r>
    </w:p>
    <w:p w:rsidR="00D820B5" w:rsidRPr="007939E2" w:rsidRDefault="00D820B5" w:rsidP="00F97720">
      <w:pPr>
        <w:pStyle w:val="ListParagraph"/>
        <w:numPr>
          <w:ilvl w:val="0"/>
          <w:numId w:val="138"/>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yang disusun setiap 3 (tiga) bulan</w:t>
      </w:r>
    </w:p>
    <w:p w:rsidR="00D820B5" w:rsidRPr="007939E2" w:rsidRDefault="00D820B5" w:rsidP="00F97720">
      <w:pPr>
        <w:pStyle w:val="ListParagraph"/>
        <w:numPr>
          <w:ilvl w:val="0"/>
          <w:numId w:val="138"/>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Isi : hasil rekapitulasi indikator mutu, usulan, pencapaian, permasalahan, rekomendasi dan tindak lanjut </w:t>
      </w:r>
    </w:p>
    <w:p w:rsidR="00D820B5" w:rsidRPr="007939E2" w:rsidRDefault="00D820B5" w:rsidP="00F97720">
      <w:pPr>
        <w:pStyle w:val="ListParagraph"/>
        <w:numPr>
          <w:ilvl w:val="0"/>
          <w:numId w:val="138"/>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Rekapitulasi laporan bulanan berisi laporan hasil kegiatan capaian program komite mutu, permasalahan rekomendasi dan tindak lanjut</w:t>
      </w:r>
    </w:p>
    <w:p w:rsidR="00D820B5" w:rsidRPr="007939E2" w:rsidRDefault="00D820B5" w:rsidP="00F97720">
      <w:pPr>
        <w:pStyle w:val="ListParagraph"/>
        <w:numPr>
          <w:ilvl w:val="0"/>
          <w:numId w:val="138"/>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tribulan diserahkan kepada Direktur Utama</w:t>
      </w:r>
    </w:p>
    <w:p w:rsidR="003F29D3" w:rsidRPr="007939E2" w:rsidRDefault="003F29D3" w:rsidP="003F29D3">
      <w:pPr>
        <w:pStyle w:val="ListParagraph"/>
        <w:spacing w:line="360" w:lineRule="auto"/>
        <w:ind w:left="851" w:right="153"/>
        <w:jc w:val="both"/>
        <w:rPr>
          <w:rFonts w:ascii="Arial" w:eastAsia="Calibri" w:hAnsi="Arial" w:cs="Arial"/>
          <w:spacing w:val="-1"/>
          <w:sz w:val="22"/>
          <w:szCs w:val="22"/>
          <w:lang w:val="id-ID"/>
        </w:rPr>
      </w:pPr>
    </w:p>
    <w:p w:rsidR="00063A08" w:rsidRPr="007939E2" w:rsidRDefault="00D820B5" w:rsidP="00F97720">
      <w:pPr>
        <w:pStyle w:val="ListParagraph"/>
        <w:numPr>
          <w:ilvl w:val="0"/>
          <w:numId w:val="136"/>
        </w:numPr>
        <w:spacing w:line="360" w:lineRule="auto"/>
        <w:ind w:left="426" w:right="153" w:hanging="426"/>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Tahunan</w:t>
      </w:r>
    </w:p>
    <w:p w:rsidR="00D820B5" w:rsidRPr="007939E2" w:rsidRDefault="00D820B5" w:rsidP="00063A08">
      <w:pPr>
        <w:pStyle w:val="ListParagraph"/>
        <w:spacing w:line="360" w:lineRule="auto"/>
        <w:ind w:left="426" w:right="153"/>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Tahunan yang disusun oleh Komite Mutu Meliputi :</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kebijakan, panduan SPO tentang mutu</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indikator Mutu (Indikator Area Klinis, Area Manajerial, dan Sasaran Keselamatan Pasien )</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Laporan pelaksanaan program keselamatan pasien (Insiden Keselamatan Pasien Investigasi, </w:t>
      </w:r>
      <w:r w:rsidRPr="007939E2">
        <w:rPr>
          <w:rFonts w:ascii="Arial" w:eastAsia="Calibri" w:hAnsi="Arial" w:cs="Arial"/>
          <w:i/>
          <w:spacing w:val="-1"/>
          <w:sz w:val="22"/>
          <w:szCs w:val="22"/>
          <w:lang w:val="id-ID"/>
        </w:rPr>
        <w:t>Clinicial Risk Management</w:t>
      </w:r>
      <w:r w:rsidRPr="007939E2">
        <w:rPr>
          <w:rFonts w:ascii="Arial" w:eastAsia="Calibri" w:hAnsi="Arial" w:cs="Arial"/>
          <w:spacing w:val="-1"/>
          <w:sz w:val="22"/>
          <w:szCs w:val="22"/>
          <w:lang w:val="id-ID"/>
        </w:rPr>
        <w:t>)</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hasil kegiatan tentang panduan praktek klinik dan clinicial pat</w:t>
      </w:r>
      <w:r w:rsidR="00BA5B55" w:rsidRPr="007939E2">
        <w:rPr>
          <w:rFonts w:ascii="Arial" w:eastAsia="Calibri" w:hAnsi="Arial" w:cs="Arial"/>
          <w:spacing w:val="-1"/>
          <w:sz w:val="22"/>
          <w:szCs w:val="22"/>
          <w:lang w:val="id-ID"/>
        </w:rPr>
        <w:t>h</w:t>
      </w:r>
      <w:r w:rsidRPr="007939E2">
        <w:rPr>
          <w:rFonts w:ascii="Arial" w:eastAsia="Calibri" w:hAnsi="Arial" w:cs="Arial"/>
          <w:spacing w:val="-1"/>
          <w:sz w:val="22"/>
          <w:szCs w:val="22"/>
          <w:lang w:val="id-ID"/>
        </w:rPr>
        <w:t>way</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Assesmen resiko secara proaktif</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 xml:space="preserve">Laporan pendidikan dan </w:t>
      </w:r>
      <w:r w:rsidR="00BA5B55" w:rsidRPr="007939E2">
        <w:rPr>
          <w:rFonts w:ascii="Arial" w:eastAsia="Calibri" w:hAnsi="Arial" w:cs="Arial"/>
          <w:spacing w:val="-1"/>
          <w:sz w:val="22"/>
          <w:szCs w:val="22"/>
          <w:lang w:val="id-ID"/>
        </w:rPr>
        <w:t>p</w:t>
      </w:r>
      <w:r w:rsidRPr="007939E2">
        <w:rPr>
          <w:rFonts w:ascii="Arial" w:eastAsia="Calibri" w:hAnsi="Arial" w:cs="Arial"/>
          <w:spacing w:val="-1"/>
          <w:sz w:val="22"/>
          <w:szCs w:val="22"/>
          <w:lang w:val="id-ID"/>
        </w:rPr>
        <w:t>elatihan</w:t>
      </w:r>
      <w:r w:rsidR="00BA5B55" w:rsidRPr="007939E2">
        <w:rPr>
          <w:rFonts w:ascii="Arial" w:eastAsia="Calibri" w:hAnsi="Arial" w:cs="Arial"/>
          <w:spacing w:val="-1"/>
          <w:sz w:val="22"/>
          <w:szCs w:val="22"/>
          <w:lang w:val="id-ID"/>
        </w:rPr>
        <w:t xml:space="preserve"> </w:t>
      </w:r>
      <w:r w:rsidRPr="007939E2">
        <w:rPr>
          <w:rFonts w:ascii="Arial" w:eastAsia="Calibri" w:hAnsi="Arial" w:cs="Arial"/>
          <w:spacing w:val="-1"/>
          <w:sz w:val="22"/>
          <w:szCs w:val="22"/>
          <w:lang w:val="id-ID"/>
        </w:rPr>
        <w:t>PMKP</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surveil</w:t>
      </w:r>
      <w:r w:rsidR="00BA5B55" w:rsidRPr="007939E2">
        <w:rPr>
          <w:rFonts w:ascii="Arial" w:eastAsia="Calibri" w:hAnsi="Arial" w:cs="Arial"/>
          <w:spacing w:val="-1"/>
          <w:sz w:val="22"/>
          <w:szCs w:val="22"/>
          <w:lang w:val="id-ID"/>
        </w:rPr>
        <w:t>ance, Monitoring &amp; Evaluasi PPI</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Monitoring dan Evaluasi Pelaksanaan Kontrak</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Monitoring dan evaluasi penilaian Kinerja Unit da Individu (Profesi dan Staf)</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hasil kegiatan program mutu lainya</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hasil</w:t>
      </w:r>
      <w:r w:rsidR="00BA5B55" w:rsidRPr="007939E2">
        <w:rPr>
          <w:rFonts w:ascii="Arial" w:eastAsia="Calibri" w:hAnsi="Arial" w:cs="Arial"/>
          <w:spacing w:val="-1"/>
          <w:sz w:val="22"/>
          <w:szCs w:val="22"/>
          <w:lang w:val="id-ID"/>
        </w:rPr>
        <w:t xml:space="preserve"> capaian kegiatan di</w:t>
      </w:r>
      <w:r w:rsidRPr="007939E2">
        <w:rPr>
          <w:rFonts w:ascii="Arial" w:eastAsia="Calibri" w:hAnsi="Arial" w:cs="Arial"/>
          <w:spacing w:val="-1"/>
          <w:sz w:val="22"/>
          <w:szCs w:val="22"/>
          <w:lang w:val="id-ID"/>
        </w:rPr>
        <w:t>bandingk</w:t>
      </w:r>
      <w:r w:rsidR="00BA5B55" w:rsidRPr="007939E2">
        <w:rPr>
          <w:rFonts w:ascii="Arial" w:eastAsia="Calibri" w:hAnsi="Arial" w:cs="Arial"/>
          <w:spacing w:val="-1"/>
          <w:sz w:val="22"/>
          <w:szCs w:val="22"/>
          <w:lang w:val="id-ID"/>
        </w:rPr>
        <w:t>an dengan program  yang telah di</w:t>
      </w:r>
      <w:r w:rsidRPr="007939E2">
        <w:rPr>
          <w:rFonts w:ascii="Arial" w:eastAsia="Calibri" w:hAnsi="Arial" w:cs="Arial"/>
          <w:spacing w:val="-1"/>
          <w:sz w:val="22"/>
          <w:szCs w:val="22"/>
          <w:lang w:val="id-ID"/>
        </w:rPr>
        <w:t>setuju dalam RKA tahun yang telah berjalan</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pemerintahan pelaksanaan program kegiatan mutu</w:t>
      </w:r>
    </w:p>
    <w:p w:rsidR="00D820B5"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Laporan rekomendasi</w:t>
      </w:r>
    </w:p>
    <w:p w:rsidR="00402C8A" w:rsidRPr="007939E2" w:rsidRDefault="00D820B5" w:rsidP="00F97720">
      <w:pPr>
        <w:pStyle w:val="ListParagraph"/>
        <w:numPr>
          <w:ilvl w:val="0"/>
          <w:numId w:val="139"/>
        </w:numPr>
        <w:spacing w:line="360" w:lineRule="auto"/>
        <w:ind w:left="851" w:right="153" w:hanging="425"/>
        <w:jc w:val="both"/>
        <w:rPr>
          <w:rFonts w:ascii="Arial" w:eastAsia="Calibri" w:hAnsi="Arial" w:cs="Arial"/>
          <w:spacing w:val="-1"/>
          <w:sz w:val="22"/>
          <w:szCs w:val="22"/>
          <w:lang w:val="id-ID"/>
        </w:rPr>
      </w:pPr>
      <w:r w:rsidRPr="007939E2">
        <w:rPr>
          <w:rFonts w:ascii="Arial" w:eastAsia="Calibri" w:hAnsi="Arial" w:cs="Arial"/>
          <w:spacing w:val="-1"/>
          <w:sz w:val="22"/>
          <w:szCs w:val="22"/>
          <w:lang w:val="id-ID"/>
        </w:rPr>
        <w:t>Tindak lanjut</w:t>
      </w:r>
    </w:p>
    <w:p w:rsidR="00402C8A" w:rsidRPr="007939E2" w:rsidRDefault="00402C8A" w:rsidP="00063A08">
      <w:pPr>
        <w:pStyle w:val="ListParagraph"/>
        <w:spacing w:line="360" w:lineRule="auto"/>
        <w:ind w:left="0"/>
        <w:jc w:val="center"/>
        <w:rPr>
          <w:rFonts w:ascii="Arial" w:eastAsia="Calibri" w:hAnsi="Arial" w:cs="Arial"/>
          <w:sz w:val="22"/>
          <w:szCs w:val="22"/>
          <w:lang w:val="id-ID"/>
        </w:rPr>
      </w:pPr>
      <w:r w:rsidRPr="007939E2">
        <w:rPr>
          <w:rFonts w:ascii="Arial" w:eastAsia="Calibri" w:hAnsi="Arial" w:cs="Arial"/>
          <w:sz w:val="22"/>
          <w:szCs w:val="22"/>
          <w:lang w:val="id-ID"/>
        </w:rPr>
        <w:lastRenderedPageBreak/>
        <w:t>BAB V</w:t>
      </w:r>
    </w:p>
    <w:p w:rsidR="00402C8A" w:rsidRPr="007939E2" w:rsidRDefault="00402C8A" w:rsidP="00063A08">
      <w:pPr>
        <w:pStyle w:val="ListParagraph"/>
        <w:spacing w:line="360" w:lineRule="auto"/>
        <w:ind w:left="0"/>
        <w:jc w:val="center"/>
        <w:rPr>
          <w:rFonts w:ascii="Arial" w:eastAsia="Calibri" w:hAnsi="Arial" w:cs="Arial"/>
          <w:sz w:val="22"/>
          <w:szCs w:val="22"/>
          <w:lang w:val="id-ID"/>
        </w:rPr>
      </w:pPr>
      <w:r w:rsidRPr="007939E2">
        <w:rPr>
          <w:rFonts w:ascii="Arial" w:eastAsia="Calibri" w:hAnsi="Arial" w:cs="Arial"/>
          <w:sz w:val="22"/>
          <w:szCs w:val="22"/>
          <w:lang w:val="id-ID"/>
        </w:rPr>
        <w:t>LOGISTIK</w:t>
      </w:r>
    </w:p>
    <w:p w:rsidR="00402C8A" w:rsidRPr="007939E2" w:rsidRDefault="00402C8A" w:rsidP="00A60035">
      <w:pPr>
        <w:pStyle w:val="ListParagraph"/>
        <w:spacing w:line="360" w:lineRule="auto"/>
        <w:ind w:left="760"/>
        <w:rPr>
          <w:rFonts w:ascii="Arial" w:eastAsia="Calibri" w:hAnsi="Arial" w:cs="Arial"/>
          <w:sz w:val="22"/>
          <w:szCs w:val="22"/>
          <w:lang w:val="id-ID"/>
        </w:rPr>
      </w:pPr>
    </w:p>
    <w:p w:rsidR="00402C8A" w:rsidRPr="007939E2" w:rsidRDefault="00402C8A" w:rsidP="00F97720">
      <w:pPr>
        <w:pStyle w:val="ListParagraph"/>
        <w:numPr>
          <w:ilvl w:val="0"/>
          <w:numId w:val="220"/>
        </w:numPr>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Permintaan Barang (Stock) ke Logistik </w:t>
      </w:r>
    </w:p>
    <w:p w:rsidR="00402C8A" w:rsidRPr="007939E2" w:rsidRDefault="00402C8A" w:rsidP="00063A08">
      <w:pPr>
        <w:pStyle w:val="ListParagraph"/>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Logistik merupakan segala sesuatu baik sarana, prasarana dan semua barang diperlukan untuk komite peningkatan mutu keselamatan pasien dalam rangka pelaksanakan peningkatan mutu dan keselamatan pasien di RSUD dr. Murjani Sampit</w:t>
      </w:r>
      <w:r w:rsidR="001D6C4A" w:rsidRPr="007939E2">
        <w:rPr>
          <w:rFonts w:ascii="Arial" w:eastAsia="Calibri" w:hAnsi="Arial" w:cs="Arial"/>
          <w:sz w:val="22"/>
          <w:szCs w:val="22"/>
          <w:lang w:val="id-ID"/>
        </w:rPr>
        <w:t>.</w:t>
      </w:r>
    </w:p>
    <w:p w:rsidR="00402C8A" w:rsidRPr="007939E2" w:rsidRDefault="00402C8A" w:rsidP="00063A08">
      <w:pPr>
        <w:pStyle w:val="ListParagraph"/>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 xml:space="preserve">Adapun prosedur yang perlu diperhatikan dalam proses permintaan barang (stock) ke logistik : </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mutu menulis permintaan barang (stock) melalui blangko permintaan barang yang sudah disediakan oleh Bagian Logistik.</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Blangko permintaan barang </w:t>
      </w:r>
      <w:r w:rsidR="001D6C4A" w:rsidRPr="007939E2">
        <w:rPr>
          <w:rFonts w:ascii="Arial" w:eastAsia="Calibri" w:hAnsi="Arial" w:cs="Arial"/>
          <w:sz w:val="22"/>
          <w:szCs w:val="22"/>
          <w:lang w:val="id-ID"/>
        </w:rPr>
        <w:t xml:space="preserve">yang </w:t>
      </w:r>
      <w:r w:rsidRPr="007939E2">
        <w:rPr>
          <w:rFonts w:ascii="Arial" w:eastAsia="Calibri" w:hAnsi="Arial" w:cs="Arial"/>
          <w:sz w:val="22"/>
          <w:szCs w:val="22"/>
          <w:lang w:val="id-ID"/>
        </w:rPr>
        <w:t>dibutuhkan ditan</w:t>
      </w:r>
      <w:r w:rsidR="001D6C4A" w:rsidRPr="007939E2">
        <w:rPr>
          <w:rFonts w:ascii="Arial" w:eastAsia="Calibri" w:hAnsi="Arial" w:cs="Arial"/>
          <w:sz w:val="22"/>
          <w:szCs w:val="22"/>
          <w:lang w:val="id-ID"/>
        </w:rPr>
        <w:t>da tangani oleh ketua komite PMK</w:t>
      </w:r>
      <w:r w:rsidRPr="007939E2">
        <w:rPr>
          <w:rFonts w:ascii="Arial" w:eastAsia="Calibri" w:hAnsi="Arial" w:cs="Arial"/>
          <w:sz w:val="22"/>
          <w:szCs w:val="22"/>
          <w:lang w:val="id-ID"/>
        </w:rPr>
        <w:t xml:space="preserve">P. </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mutu menyerahkan blangko permintaan</w:t>
      </w:r>
      <w:r w:rsidR="001D6C4A"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barang kepada bagian logistik paling lambat tanggal 6 (enam) setiap bulan.</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Logistik menerima blangko permintaan dari bagian komite mutu.</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Pada hari berikutnya petugas mutu mangambil barang yang telah diminta ke Bagian Logistik.</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mutu melakukan pencegahan antara blangko permintaan dengan barang yang diserahkan.</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Apabila barang yang diserahkan sesuai dengan permintaan, petugas mutu menandat</w:t>
      </w:r>
      <w:r w:rsidR="00F345F1"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ngani permintaan pada blangko pemintaan. </w:t>
      </w:r>
    </w:p>
    <w:p w:rsidR="00402C8A" w:rsidRPr="007939E2" w:rsidRDefault="00F345F1"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Barang yang sesuai di</w:t>
      </w:r>
      <w:r w:rsidR="00402C8A" w:rsidRPr="007939E2">
        <w:rPr>
          <w:rFonts w:ascii="Arial" w:eastAsia="Calibri" w:hAnsi="Arial" w:cs="Arial"/>
          <w:sz w:val="22"/>
          <w:szCs w:val="22"/>
          <w:lang w:val="id-ID"/>
        </w:rPr>
        <w:t>b</w:t>
      </w:r>
      <w:r w:rsidRPr="007939E2">
        <w:rPr>
          <w:rFonts w:ascii="Arial" w:eastAsia="Calibri" w:hAnsi="Arial" w:cs="Arial"/>
          <w:sz w:val="22"/>
          <w:szCs w:val="22"/>
          <w:lang w:val="id-ID"/>
        </w:rPr>
        <w:t>a</w:t>
      </w:r>
      <w:r w:rsidR="00402C8A" w:rsidRPr="007939E2">
        <w:rPr>
          <w:rFonts w:ascii="Arial" w:eastAsia="Calibri" w:hAnsi="Arial" w:cs="Arial"/>
          <w:sz w:val="22"/>
          <w:szCs w:val="22"/>
          <w:lang w:val="id-ID"/>
        </w:rPr>
        <w:t>wa ke Bagian Mutu dan dilakukan pengecekkan ulang oleh petugas mutu yang lainnya.</w:t>
      </w:r>
    </w:p>
    <w:p w:rsidR="00402C8A" w:rsidRPr="007939E2"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Barang yang telah diterima dicatat oleh petugas mutu kedalam kartu inventaris barang logistik. </w:t>
      </w:r>
    </w:p>
    <w:p w:rsidR="00402C8A" w:rsidRPr="00B7765F" w:rsidRDefault="00402C8A" w:rsidP="00F97720">
      <w:pPr>
        <w:pStyle w:val="ListParagraph"/>
        <w:numPr>
          <w:ilvl w:val="0"/>
          <w:numId w:val="140"/>
        </w:numPr>
        <w:spacing w:line="360" w:lineRule="auto"/>
        <w:ind w:left="851" w:hanging="426"/>
        <w:jc w:val="both"/>
        <w:rPr>
          <w:rFonts w:ascii="Arial" w:eastAsia="Calibri" w:hAnsi="Arial" w:cs="Arial"/>
          <w:sz w:val="22"/>
          <w:szCs w:val="22"/>
          <w:lang w:val="id-ID"/>
        </w:rPr>
      </w:pPr>
      <w:r w:rsidRPr="007939E2">
        <w:rPr>
          <w:rFonts w:ascii="Arial" w:eastAsia="Calibri" w:hAnsi="Arial" w:cs="Arial"/>
          <w:sz w:val="22"/>
          <w:szCs w:val="22"/>
          <w:lang w:val="id-ID"/>
        </w:rPr>
        <w:t>Petugas mutu menempatkan Barang pada tempat yang sudah disediakan.</w:t>
      </w:r>
    </w:p>
    <w:p w:rsidR="00B7765F" w:rsidRPr="007939E2" w:rsidRDefault="00B7765F" w:rsidP="00B7765F">
      <w:pPr>
        <w:pStyle w:val="ListParagraph"/>
        <w:spacing w:line="360" w:lineRule="auto"/>
        <w:ind w:left="851"/>
        <w:jc w:val="both"/>
        <w:rPr>
          <w:rFonts w:ascii="Arial" w:eastAsia="Calibri" w:hAnsi="Arial" w:cs="Arial"/>
          <w:sz w:val="22"/>
          <w:szCs w:val="22"/>
          <w:lang w:val="id-ID"/>
        </w:rPr>
      </w:pPr>
    </w:p>
    <w:p w:rsidR="00063A08" w:rsidRPr="007939E2" w:rsidRDefault="00402C8A" w:rsidP="00F97720">
      <w:pPr>
        <w:pStyle w:val="ListParagraph"/>
        <w:numPr>
          <w:ilvl w:val="0"/>
          <w:numId w:val="220"/>
        </w:numPr>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Permintaan Barang (Non S</w:t>
      </w:r>
      <w:r w:rsidR="00EF3269" w:rsidRPr="007939E2">
        <w:rPr>
          <w:rFonts w:ascii="Arial" w:eastAsia="Calibri" w:hAnsi="Arial" w:cs="Arial"/>
          <w:sz w:val="22"/>
          <w:szCs w:val="22"/>
          <w:lang w:val="id-ID"/>
        </w:rPr>
        <w:t xml:space="preserve">tock) ke Logistik </w:t>
      </w:r>
      <w:r w:rsidRPr="007939E2">
        <w:rPr>
          <w:rFonts w:ascii="Arial" w:eastAsia="Calibri" w:hAnsi="Arial" w:cs="Arial"/>
          <w:sz w:val="22"/>
          <w:szCs w:val="22"/>
          <w:lang w:val="id-ID"/>
        </w:rPr>
        <w:t xml:space="preserve">  </w:t>
      </w:r>
    </w:p>
    <w:p w:rsidR="00402C8A" w:rsidRPr="007939E2" w:rsidRDefault="00402C8A" w:rsidP="00063A08">
      <w:pPr>
        <w:pStyle w:val="ListParagraph"/>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 xml:space="preserve">Adapun prosedur yang perlu diperhatikan dalam proses permintaan barang (Non Stock) ke logistik yaitu :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Petugas mutu membuat Permintaan Pembelian (PP) melalui blangko permintaan yang sudah disediakan oleh bagian Logistik.</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Blangko</w:t>
      </w:r>
      <w:r w:rsidR="00BA654C" w:rsidRPr="007939E2">
        <w:rPr>
          <w:rFonts w:ascii="Arial" w:eastAsia="Calibri" w:hAnsi="Arial" w:cs="Arial"/>
          <w:sz w:val="22"/>
          <w:szCs w:val="22"/>
          <w:lang w:val="id-ID"/>
        </w:rPr>
        <w:t xml:space="preserve"> Permintaan Pembelian barang di</w:t>
      </w:r>
      <w:r w:rsidRPr="007939E2">
        <w:rPr>
          <w:rFonts w:ascii="Arial" w:eastAsia="Calibri" w:hAnsi="Arial" w:cs="Arial"/>
          <w:sz w:val="22"/>
          <w:szCs w:val="22"/>
          <w:lang w:val="id-ID"/>
        </w:rPr>
        <w:t>cetak dan dibutuhkan tanda tangan oleh Ketua Komite Mutu.</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Petugas mutu mencatat ke dalam Buku ekspedisi Permintaan Pembelian barang.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Petugas mutu menyerahkan blangko permintaan pembelian barang kepada logistik.</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Petugas logistik menerima Blangko Permintaan Pembelian lalu menandatangani buku ekspedisi Permintaan Pembelian.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Barang akan diproses oleh Petugas Logistik.</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lastRenderedPageBreak/>
        <w:t>Petugas Logistik menghubungi Petugas Mutu apabila barang telah ada dan dapat diambil.</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Petugas mutu mengambil barang lalu mengecek kesesuaian barang </w:t>
      </w:r>
      <w:r w:rsidR="00063A08" w:rsidRPr="007939E2">
        <w:rPr>
          <w:rFonts w:ascii="Arial" w:eastAsia="Calibri" w:hAnsi="Arial" w:cs="Arial"/>
          <w:sz w:val="22"/>
          <w:szCs w:val="22"/>
          <w:lang w:val="en-ID"/>
        </w:rPr>
        <w:t xml:space="preserve">  </w:t>
      </w:r>
      <w:r w:rsidRPr="007939E2">
        <w:rPr>
          <w:rFonts w:ascii="Arial" w:eastAsia="Calibri" w:hAnsi="Arial" w:cs="Arial"/>
          <w:sz w:val="22"/>
          <w:szCs w:val="22"/>
          <w:lang w:val="id-ID"/>
        </w:rPr>
        <w:t xml:space="preserve">berupa : </w:t>
      </w:r>
    </w:p>
    <w:p w:rsidR="00402C8A" w:rsidRPr="007939E2" w:rsidRDefault="00F705A9" w:rsidP="00F97720">
      <w:pPr>
        <w:pStyle w:val="ListParagraph"/>
        <w:numPr>
          <w:ilvl w:val="0"/>
          <w:numId w:val="14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Kon</w:t>
      </w:r>
      <w:r w:rsidR="00402C8A" w:rsidRPr="007939E2">
        <w:rPr>
          <w:rFonts w:ascii="Arial" w:eastAsia="Calibri" w:hAnsi="Arial" w:cs="Arial"/>
          <w:sz w:val="22"/>
          <w:szCs w:val="22"/>
          <w:lang w:val="id-ID"/>
        </w:rPr>
        <w:t xml:space="preserve">disi Barang </w:t>
      </w:r>
    </w:p>
    <w:p w:rsidR="00402C8A" w:rsidRPr="007939E2" w:rsidRDefault="00402C8A" w:rsidP="00F97720">
      <w:pPr>
        <w:pStyle w:val="ListParagraph"/>
        <w:numPr>
          <w:ilvl w:val="0"/>
          <w:numId w:val="14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Jumlah Barang yang diminta dengan barang yang ada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Barang yang telah sesuai dibawa dan dicatat tanggal penerimaan barang pada buku ekspedisi Permintaan Pembelian Mutu.</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Barang yang telah dibawa oleh petugas dilakukan pengecekan ulang, </w:t>
      </w:r>
      <w:r w:rsidR="007773A0" w:rsidRPr="007939E2">
        <w:rPr>
          <w:rFonts w:ascii="Arial" w:eastAsia="Calibri" w:hAnsi="Arial" w:cs="Arial"/>
          <w:sz w:val="22"/>
          <w:szCs w:val="22"/>
          <w:lang w:val="id-ID"/>
        </w:rPr>
        <w:t>a</w:t>
      </w:r>
      <w:r w:rsidRPr="007939E2">
        <w:rPr>
          <w:rFonts w:ascii="Arial" w:eastAsia="Calibri" w:hAnsi="Arial" w:cs="Arial"/>
          <w:sz w:val="22"/>
          <w:szCs w:val="22"/>
          <w:lang w:val="id-ID"/>
        </w:rPr>
        <w:t>dapun yang dicek yaitu :</w:t>
      </w:r>
    </w:p>
    <w:p w:rsidR="00402C8A" w:rsidRPr="007939E2" w:rsidRDefault="00402C8A" w:rsidP="00F97720">
      <w:pPr>
        <w:pStyle w:val="ListParagraph"/>
        <w:numPr>
          <w:ilvl w:val="0"/>
          <w:numId w:val="143"/>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Kondisi Barang </w:t>
      </w:r>
    </w:p>
    <w:p w:rsidR="00402C8A" w:rsidRPr="007939E2" w:rsidRDefault="00402C8A" w:rsidP="00F97720">
      <w:pPr>
        <w:pStyle w:val="ListParagraph"/>
        <w:numPr>
          <w:ilvl w:val="0"/>
          <w:numId w:val="143"/>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Jumlah Barang </w:t>
      </w:r>
    </w:p>
    <w:p w:rsidR="00402C8A" w:rsidRPr="007939E2" w:rsidRDefault="00402C8A" w:rsidP="00F97720">
      <w:pPr>
        <w:pStyle w:val="ListParagraph"/>
        <w:numPr>
          <w:ilvl w:val="0"/>
          <w:numId w:val="143"/>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Tanggal</w:t>
      </w:r>
      <w:r w:rsidRPr="007939E2">
        <w:rPr>
          <w:rFonts w:ascii="Arial" w:eastAsia="Calibri" w:hAnsi="Arial" w:cs="Arial"/>
          <w:i/>
          <w:sz w:val="22"/>
          <w:szCs w:val="22"/>
          <w:lang w:val="id-ID"/>
        </w:rPr>
        <w:t xml:space="preserve"> expired</w:t>
      </w:r>
      <w:r w:rsidRPr="007939E2">
        <w:rPr>
          <w:rFonts w:ascii="Arial" w:eastAsia="Calibri" w:hAnsi="Arial" w:cs="Arial"/>
          <w:sz w:val="22"/>
          <w:szCs w:val="22"/>
          <w:lang w:val="id-ID"/>
        </w:rPr>
        <w:t xml:space="preserve"> barang </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Selanjutnya petugas mutu mencatat tanggal diterima barang dan tanggal pertama kali digunakan barang.</w:t>
      </w:r>
    </w:p>
    <w:p w:rsidR="00402C8A" w:rsidRPr="007939E2" w:rsidRDefault="00402C8A" w:rsidP="00F97720">
      <w:pPr>
        <w:pStyle w:val="ListParagraph"/>
        <w:numPr>
          <w:ilvl w:val="0"/>
          <w:numId w:val="141"/>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Setelah dicatat tanggal terima barang dan pertama kali digunakan barang, selanjutnya barang ditempatkan kedalam tempat yang tersedia.</w:t>
      </w:r>
    </w:p>
    <w:p w:rsidR="00063A08" w:rsidRPr="007939E2" w:rsidRDefault="00402C8A" w:rsidP="00F97720">
      <w:pPr>
        <w:pStyle w:val="ListParagraph"/>
        <w:numPr>
          <w:ilvl w:val="0"/>
          <w:numId w:val="220"/>
        </w:numPr>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Permintaan barang sesuai dengan RKA</w:t>
      </w:r>
    </w:p>
    <w:p w:rsidR="00063A08" w:rsidRPr="007939E2" w:rsidRDefault="00402C8A" w:rsidP="00063A08">
      <w:pPr>
        <w:pStyle w:val="ListParagraph"/>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Rencana kerja dalah dokumen yang dihasilkan dari kegiatan merancang sistem manajemen yang melibatkan seluruh komponen RSUD dr. Murjani Sampit mengenai apa dan siapa yang akan melakukannya dan langkah-langkah yang akan dilakukan guna mencapai hasil yang efektif.</w:t>
      </w:r>
    </w:p>
    <w:p w:rsidR="00063A08" w:rsidRPr="007939E2" w:rsidRDefault="00402C8A" w:rsidP="00063A08">
      <w:pPr>
        <w:pStyle w:val="ListParagraph"/>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Anggaran adalah suatu rencana kerja yang dinyatakan secara kuantitatif yang diukur dalam satuan moneter standart dan ukuran untuk jangka waktu 1 (satu) tahun. </w:t>
      </w:r>
    </w:p>
    <w:p w:rsidR="00402C8A" w:rsidRPr="007939E2" w:rsidRDefault="00402C8A" w:rsidP="00063A08">
      <w:pPr>
        <w:pStyle w:val="ListParagraph"/>
        <w:spacing w:line="360" w:lineRule="auto"/>
        <w:ind w:left="426" w:firstLine="567"/>
        <w:jc w:val="both"/>
        <w:rPr>
          <w:rFonts w:ascii="Arial" w:eastAsia="Calibri" w:hAnsi="Arial" w:cs="Arial"/>
          <w:sz w:val="22"/>
          <w:szCs w:val="22"/>
          <w:lang w:val="id-ID"/>
        </w:rPr>
      </w:pPr>
      <w:r w:rsidRPr="007939E2">
        <w:rPr>
          <w:rFonts w:ascii="Arial" w:eastAsia="Calibri" w:hAnsi="Arial" w:cs="Arial"/>
          <w:sz w:val="22"/>
          <w:szCs w:val="22"/>
          <w:lang w:val="id-ID"/>
        </w:rPr>
        <w:t xml:space="preserve">Permintaan barang/anggaran RKA (Rencana Kegiatan Anggaran) yang telah diusulkan dan telah disetujui oleh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diinformasikan ke unit untuk direalisasikan pelaksanaannya di komite mutu. Dengan langkah sebagai berikut : </w:t>
      </w:r>
    </w:p>
    <w:p w:rsidR="00402C8A" w:rsidRPr="007939E2" w:rsidRDefault="00402C8A" w:rsidP="00F97720">
      <w:pPr>
        <w:pStyle w:val="ListParagraph"/>
        <w:numPr>
          <w:ilvl w:val="0"/>
          <w:numId w:val="144"/>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Anggaran masing-masing bidan</w:t>
      </w:r>
      <w:r w:rsidR="000653BD" w:rsidRPr="007939E2">
        <w:rPr>
          <w:rFonts w:ascii="Arial" w:eastAsia="Calibri" w:hAnsi="Arial" w:cs="Arial"/>
          <w:sz w:val="22"/>
          <w:szCs w:val="22"/>
          <w:lang w:val="id-ID"/>
        </w:rPr>
        <w:t>g</w:t>
      </w:r>
      <w:r w:rsidRPr="007939E2">
        <w:rPr>
          <w:rFonts w:ascii="Arial" w:eastAsia="Calibri" w:hAnsi="Arial" w:cs="Arial"/>
          <w:sz w:val="22"/>
          <w:szCs w:val="22"/>
          <w:lang w:val="id-ID"/>
        </w:rPr>
        <w:t xml:space="preserve"> dan instalasi bisa dilihat </w:t>
      </w:r>
      <w:r w:rsidR="000653BD" w:rsidRPr="007939E2">
        <w:rPr>
          <w:rFonts w:ascii="Arial" w:eastAsia="Calibri" w:hAnsi="Arial" w:cs="Arial"/>
          <w:sz w:val="22"/>
          <w:szCs w:val="22"/>
          <w:lang w:val="id-ID"/>
        </w:rPr>
        <w:t>dalam RKA.</w:t>
      </w:r>
    </w:p>
    <w:p w:rsidR="00402C8A" w:rsidRPr="007939E2" w:rsidRDefault="00402C8A" w:rsidP="00F97720">
      <w:pPr>
        <w:pStyle w:val="ListParagraph"/>
        <w:numPr>
          <w:ilvl w:val="0"/>
          <w:numId w:val="144"/>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Untuk mengajukan realisasi anggaran kepada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dicantumkan dengan format yang telah ditentukan. </w:t>
      </w:r>
    </w:p>
    <w:p w:rsidR="00402C8A" w:rsidRPr="007939E2" w:rsidRDefault="00402C8A" w:rsidP="00F97720">
      <w:pPr>
        <w:pStyle w:val="ListParagraph"/>
        <w:numPr>
          <w:ilvl w:val="0"/>
          <w:numId w:val="144"/>
        </w:numPr>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Untuk mengajukan diluar</w:t>
      </w:r>
      <w:r w:rsidR="00C11A6C" w:rsidRPr="007939E2">
        <w:rPr>
          <w:rFonts w:ascii="Arial" w:eastAsia="Calibri" w:hAnsi="Arial" w:cs="Arial"/>
          <w:sz w:val="22"/>
          <w:szCs w:val="22"/>
          <w:lang w:val="id-ID"/>
        </w:rPr>
        <w:t xml:space="preserve"> anggaran yang telah disetujui </w:t>
      </w:r>
      <w:r w:rsidRPr="007939E2">
        <w:rPr>
          <w:rFonts w:ascii="Arial" w:eastAsia="Calibri" w:hAnsi="Arial" w:cs="Arial"/>
          <w:sz w:val="22"/>
          <w:szCs w:val="22"/>
          <w:lang w:val="id-ID"/>
        </w:rPr>
        <w:t>kegiatan atau barang tidak tercantum dalam RKA untuk mencantumkan nomor anggaran yang dialih gunakan atau switching.</w:t>
      </w:r>
      <w:r w:rsidR="00C11A6C" w:rsidRPr="007939E2">
        <w:rPr>
          <w:rFonts w:ascii="Arial" w:eastAsia="Calibri" w:hAnsi="Arial" w:cs="Arial"/>
          <w:sz w:val="22"/>
          <w:szCs w:val="22"/>
          <w:lang w:val="id-ID"/>
        </w:rPr>
        <w:t xml:space="preserve"> </w:t>
      </w:r>
    </w:p>
    <w:p w:rsidR="00C11A6C" w:rsidRDefault="00C11A6C"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8223C7" w:rsidRDefault="008223C7" w:rsidP="00A60035">
      <w:pPr>
        <w:tabs>
          <w:tab w:val="left" w:pos="3084"/>
        </w:tabs>
        <w:spacing w:line="360" w:lineRule="auto"/>
        <w:rPr>
          <w:rFonts w:ascii="Arial" w:eastAsia="Calibri" w:hAnsi="Arial" w:cs="Arial"/>
          <w:sz w:val="22"/>
          <w:szCs w:val="22"/>
          <w:lang w:val="en-ID"/>
        </w:rPr>
      </w:pPr>
    </w:p>
    <w:p w:rsidR="00402C8A" w:rsidRPr="007939E2" w:rsidRDefault="003C6107" w:rsidP="00A60035">
      <w:pPr>
        <w:tabs>
          <w:tab w:val="left" w:pos="3084"/>
        </w:tabs>
        <w:spacing w:line="360" w:lineRule="auto"/>
        <w:jc w:val="center"/>
        <w:rPr>
          <w:rFonts w:ascii="Arial" w:eastAsia="Calibri" w:hAnsi="Arial" w:cs="Arial"/>
          <w:sz w:val="22"/>
          <w:szCs w:val="22"/>
          <w:lang w:val="en-ID"/>
        </w:rPr>
      </w:pPr>
      <w:r w:rsidRPr="007939E2">
        <w:rPr>
          <w:rFonts w:ascii="Arial" w:eastAsia="Calibri" w:hAnsi="Arial" w:cs="Arial"/>
          <w:sz w:val="22"/>
          <w:szCs w:val="22"/>
          <w:lang w:val="id-ID"/>
        </w:rPr>
        <w:lastRenderedPageBreak/>
        <w:t>BAB V</w:t>
      </w:r>
      <w:r w:rsidR="00CC3A6E" w:rsidRPr="007939E2">
        <w:rPr>
          <w:rFonts w:ascii="Arial" w:eastAsia="Calibri" w:hAnsi="Arial" w:cs="Arial"/>
          <w:sz w:val="22"/>
          <w:szCs w:val="22"/>
          <w:lang w:val="en-ID"/>
        </w:rPr>
        <w:t>I</w:t>
      </w:r>
    </w:p>
    <w:p w:rsidR="00402C8A" w:rsidRPr="007939E2" w:rsidRDefault="00402C8A" w:rsidP="00A60035">
      <w:pPr>
        <w:tabs>
          <w:tab w:val="left" w:pos="3084"/>
        </w:tabs>
        <w:spacing w:line="360" w:lineRule="auto"/>
        <w:jc w:val="center"/>
        <w:rPr>
          <w:rFonts w:ascii="Arial" w:eastAsia="Calibri" w:hAnsi="Arial" w:cs="Arial"/>
          <w:sz w:val="22"/>
          <w:szCs w:val="22"/>
          <w:lang w:val="id-ID"/>
        </w:rPr>
      </w:pPr>
      <w:r w:rsidRPr="007939E2">
        <w:rPr>
          <w:rFonts w:ascii="Arial" w:eastAsia="Calibri" w:hAnsi="Arial" w:cs="Arial"/>
          <w:sz w:val="22"/>
          <w:szCs w:val="22"/>
          <w:lang w:val="id-ID"/>
        </w:rPr>
        <w:t xml:space="preserve">KESELAMATAN PASIEN </w:t>
      </w:r>
    </w:p>
    <w:p w:rsidR="00402C8A" w:rsidRPr="007939E2" w:rsidRDefault="00402C8A" w:rsidP="00A60035">
      <w:pPr>
        <w:tabs>
          <w:tab w:val="left" w:pos="3084"/>
        </w:tabs>
        <w:spacing w:line="360" w:lineRule="auto"/>
        <w:rPr>
          <w:rFonts w:ascii="Arial" w:eastAsia="Calibri" w:hAnsi="Arial" w:cs="Arial"/>
          <w:sz w:val="22"/>
          <w:szCs w:val="22"/>
          <w:lang w:val="id-ID"/>
        </w:rPr>
      </w:pPr>
    </w:p>
    <w:p w:rsidR="001C5A73" w:rsidRPr="007939E2" w:rsidRDefault="00402C8A" w:rsidP="00F97720">
      <w:pPr>
        <w:pStyle w:val="ListParagraph"/>
        <w:numPr>
          <w:ilvl w:val="0"/>
          <w:numId w:val="145"/>
        </w:numPr>
        <w:tabs>
          <w:tab w:val="left" w:pos="3084"/>
        </w:tabs>
        <w:spacing w:line="360" w:lineRule="auto"/>
        <w:ind w:left="426" w:hanging="426"/>
        <w:rPr>
          <w:rFonts w:ascii="Arial" w:eastAsia="Calibri" w:hAnsi="Arial" w:cs="Arial"/>
          <w:sz w:val="22"/>
          <w:szCs w:val="22"/>
          <w:lang w:val="id-ID"/>
        </w:rPr>
      </w:pPr>
      <w:r w:rsidRPr="007939E2">
        <w:rPr>
          <w:rFonts w:ascii="Arial" w:eastAsia="Calibri" w:hAnsi="Arial" w:cs="Arial"/>
          <w:sz w:val="22"/>
          <w:szCs w:val="22"/>
          <w:lang w:val="id-ID"/>
        </w:rPr>
        <w:t xml:space="preserve">Pengertian </w:t>
      </w:r>
    </w:p>
    <w:p w:rsidR="00402C8A" w:rsidRPr="007939E2" w:rsidRDefault="00402C8A" w:rsidP="001C5A73">
      <w:pPr>
        <w:pStyle w:val="ListParagraph"/>
        <w:tabs>
          <w:tab w:val="left" w:pos="3084"/>
        </w:tabs>
        <w:spacing w:line="360" w:lineRule="auto"/>
        <w:ind w:left="426"/>
        <w:rPr>
          <w:rFonts w:ascii="Arial" w:eastAsia="Calibri" w:hAnsi="Arial" w:cs="Arial"/>
          <w:sz w:val="22"/>
          <w:szCs w:val="22"/>
          <w:lang w:val="id-ID"/>
        </w:rPr>
      </w:pPr>
      <w:r w:rsidRPr="007939E2">
        <w:rPr>
          <w:rFonts w:ascii="Arial" w:eastAsia="Calibri" w:hAnsi="Arial" w:cs="Arial"/>
          <w:sz w:val="22"/>
          <w:szCs w:val="22"/>
          <w:lang w:val="id-ID"/>
        </w:rPr>
        <w:t>Merupakan suatu sistem yang membuat asuhan pasien di Rumah Sakit menjadi lebih aman. Sistem ini mencegah terjadinya cedera yang disebabkan oleh kesalahan akibat melaksanakan suatu tindakan atau tidak mengambil tindakan yang seharusnya diambil.</w:t>
      </w:r>
    </w:p>
    <w:p w:rsidR="00402C8A" w:rsidRPr="007939E2" w:rsidRDefault="00402C8A" w:rsidP="006A261F">
      <w:pPr>
        <w:tabs>
          <w:tab w:val="left" w:pos="3084"/>
        </w:tabs>
        <w:spacing w:line="360" w:lineRule="auto"/>
        <w:rPr>
          <w:rFonts w:ascii="Arial" w:eastAsia="Calibri" w:hAnsi="Arial" w:cs="Arial"/>
          <w:sz w:val="22"/>
          <w:szCs w:val="22"/>
          <w:lang w:val="en-ID"/>
        </w:rPr>
      </w:pPr>
    </w:p>
    <w:p w:rsidR="001C5A73" w:rsidRPr="007939E2" w:rsidRDefault="00402C8A" w:rsidP="00F97720">
      <w:pPr>
        <w:pStyle w:val="ListParagraph"/>
        <w:numPr>
          <w:ilvl w:val="0"/>
          <w:numId w:val="145"/>
        </w:numPr>
        <w:tabs>
          <w:tab w:val="left" w:pos="3084"/>
        </w:tabs>
        <w:spacing w:line="360" w:lineRule="auto"/>
        <w:ind w:left="426" w:hanging="426"/>
        <w:rPr>
          <w:rFonts w:ascii="Arial" w:eastAsia="Calibri" w:hAnsi="Arial" w:cs="Arial"/>
          <w:sz w:val="22"/>
          <w:szCs w:val="22"/>
          <w:lang w:val="id-ID"/>
        </w:rPr>
      </w:pPr>
      <w:r w:rsidRPr="007939E2">
        <w:rPr>
          <w:rFonts w:ascii="Arial" w:eastAsia="Calibri" w:hAnsi="Arial" w:cs="Arial"/>
          <w:sz w:val="22"/>
          <w:szCs w:val="22"/>
          <w:lang w:val="id-ID"/>
        </w:rPr>
        <w:t xml:space="preserve">Tujuan </w:t>
      </w:r>
    </w:p>
    <w:p w:rsidR="00402C8A" w:rsidRPr="007939E2" w:rsidRDefault="00402C8A" w:rsidP="001C5A73">
      <w:pPr>
        <w:pStyle w:val="ListParagraph"/>
        <w:tabs>
          <w:tab w:val="left" w:pos="3084"/>
        </w:tabs>
        <w:spacing w:line="360" w:lineRule="auto"/>
        <w:ind w:left="426"/>
        <w:rPr>
          <w:rFonts w:ascii="Arial" w:eastAsia="Calibri" w:hAnsi="Arial" w:cs="Arial"/>
          <w:sz w:val="22"/>
          <w:szCs w:val="22"/>
          <w:lang w:val="id-ID"/>
        </w:rPr>
      </w:pPr>
      <w:r w:rsidRPr="007939E2">
        <w:rPr>
          <w:rFonts w:ascii="Arial" w:eastAsia="Calibri" w:hAnsi="Arial" w:cs="Arial"/>
          <w:sz w:val="22"/>
          <w:szCs w:val="22"/>
          <w:lang w:val="id-ID"/>
        </w:rPr>
        <w:t xml:space="preserve">Terlaksananya data yang valid dalam proses kegiatan keselamatan pasien diseluruh unit RS dalam rangka mendukung mutu pelayanan dan keselamantan pasien. </w:t>
      </w:r>
    </w:p>
    <w:p w:rsidR="00402C8A" w:rsidRPr="007939E2" w:rsidRDefault="00402C8A" w:rsidP="00A60035">
      <w:pPr>
        <w:pStyle w:val="ListParagraph"/>
        <w:tabs>
          <w:tab w:val="left" w:pos="3084"/>
        </w:tabs>
        <w:spacing w:line="360" w:lineRule="auto"/>
        <w:jc w:val="both"/>
        <w:rPr>
          <w:rFonts w:ascii="Arial" w:eastAsia="Calibri" w:hAnsi="Arial" w:cs="Arial"/>
          <w:sz w:val="22"/>
          <w:szCs w:val="22"/>
          <w:lang w:val="id-ID"/>
        </w:rPr>
      </w:pPr>
    </w:p>
    <w:p w:rsidR="001C5A73" w:rsidRPr="007939E2" w:rsidRDefault="00402C8A" w:rsidP="00F97720">
      <w:pPr>
        <w:pStyle w:val="ListParagraph"/>
        <w:numPr>
          <w:ilvl w:val="0"/>
          <w:numId w:val="145"/>
        </w:numPr>
        <w:tabs>
          <w:tab w:val="left" w:pos="3084"/>
        </w:tabs>
        <w:spacing w:line="360" w:lineRule="auto"/>
        <w:ind w:left="426" w:hanging="426"/>
        <w:rPr>
          <w:rFonts w:ascii="Arial" w:eastAsia="Calibri" w:hAnsi="Arial" w:cs="Arial"/>
          <w:sz w:val="22"/>
          <w:szCs w:val="22"/>
          <w:lang w:val="id-ID"/>
        </w:rPr>
      </w:pPr>
      <w:r w:rsidRPr="007939E2">
        <w:rPr>
          <w:rFonts w:ascii="Arial" w:eastAsia="Calibri" w:hAnsi="Arial" w:cs="Arial"/>
          <w:sz w:val="22"/>
          <w:szCs w:val="22"/>
          <w:lang w:val="id-ID"/>
        </w:rPr>
        <w:t xml:space="preserve">Kegiatan terdiri atas </w:t>
      </w:r>
    </w:p>
    <w:p w:rsidR="00402C8A" w:rsidRPr="007939E2" w:rsidRDefault="00402C8A" w:rsidP="001C5A73">
      <w:pPr>
        <w:pStyle w:val="ListParagraph"/>
        <w:tabs>
          <w:tab w:val="left" w:pos="3084"/>
        </w:tabs>
        <w:spacing w:line="360" w:lineRule="auto"/>
        <w:ind w:left="426"/>
        <w:rPr>
          <w:rFonts w:ascii="Arial" w:eastAsia="Calibri" w:hAnsi="Arial" w:cs="Arial"/>
          <w:sz w:val="22"/>
          <w:szCs w:val="22"/>
          <w:lang w:val="id-ID"/>
        </w:rPr>
      </w:pPr>
      <w:r w:rsidRPr="007939E2">
        <w:rPr>
          <w:rFonts w:ascii="Arial" w:eastAsia="Calibri" w:hAnsi="Arial" w:cs="Arial"/>
          <w:sz w:val="22"/>
          <w:szCs w:val="22"/>
          <w:lang w:val="id-ID"/>
        </w:rPr>
        <w:t>Terlaksananya monitoring dan evaluasi k</w:t>
      </w:r>
      <w:r w:rsidR="00C4169F" w:rsidRPr="007939E2">
        <w:rPr>
          <w:rFonts w:ascii="Arial" w:eastAsia="Calibri" w:hAnsi="Arial" w:cs="Arial"/>
          <w:sz w:val="22"/>
          <w:szCs w:val="22"/>
          <w:lang w:val="id-ID"/>
        </w:rPr>
        <w:t>egiatan keselamatan pasien antar</w:t>
      </w:r>
      <w:r w:rsidRPr="007939E2">
        <w:rPr>
          <w:rFonts w:ascii="Arial" w:eastAsia="Calibri" w:hAnsi="Arial" w:cs="Arial"/>
          <w:sz w:val="22"/>
          <w:szCs w:val="22"/>
          <w:lang w:val="id-ID"/>
        </w:rPr>
        <w:t xml:space="preserve">a lain : </w:t>
      </w:r>
    </w:p>
    <w:p w:rsidR="00402C8A" w:rsidRPr="007939E2" w:rsidRDefault="00CC3A6E"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FME</w:t>
      </w:r>
      <w:r w:rsidRPr="007939E2">
        <w:rPr>
          <w:rFonts w:ascii="Arial" w:eastAsia="Calibri" w:hAnsi="Arial" w:cs="Arial"/>
          <w:sz w:val="22"/>
          <w:szCs w:val="22"/>
          <w:lang w:val="en-ID"/>
        </w:rPr>
        <w:t>A</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RCA</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Manajemen Risk</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 xml:space="preserve">Pelaporan Insiden </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Sentinel</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KTD</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KTC</w:t>
      </w:r>
    </w:p>
    <w:p w:rsidR="00402C8A" w:rsidRPr="007939E2" w:rsidRDefault="00402C8A" w:rsidP="00F97720">
      <w:pPr>
        <w:pStyle w:val="ListParagraph"/>
        <w:numPr>
          <w:ilvl w:val="0"/>
          <w:numId w:val="146"/>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KNC</w:t>
      </w:r>
    </w:p>
    <w:p w:rsidR="00402C8A" w:rsidRPr="007939E2" w:rsidRDefault="00402C8A" w:rsidP="00A60035">
      <w:pPr>
        <w:tabs>
          <w:tab w:val="left" w:pos="3084"/>
        </w:tabs>
        <w:spacing w:line="360" w:lineRule="auto"/>
        <w:ind w:left="720"/>
        <w:rPr>
          <w:rFonts w:ascii="Arial" w:eastAsia="Calibri" w:hAnsi="Arial" w:cs="Arial"/>
          <w:sz w:val="22"/>
          <w:szCs w:val="22"/>
          <w:lang w:val="id-ID"/>
        </w:rPr>
      </w:pPr>
    </w:p>
    <w:p w:rsidR="00402C8A" w:rsidRPr="007939E2" w:rsidRDefault="00402C8A" w:rsidP="001C5A73">
      <w:pPr>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 xml:space="preserve">Monitoring tersebut dari masing-masing unit dalam pelaksanaan rekomendasi, tindak lanjut dan redesain sesuai kebutuhan dalam rangka proses kegiatan keselamatan pasien sesuai data yang valid. </w:t>
      </w:r>
    </w:p>
    <w:p w:rsidR="00402C8A" w:rsidRPr="007939E2" w:rsidRDefault="00402C8A" w:rsidP="00A60035">
      <w:pPr>
        <w:tabs>
          <w:tab w:val="left" w:pos="3084"/>
        </w:tabs>
        <w:spacing w:line="360" w:lineRule="auto"/>
        <w:ind w:left="720"/>
        <w:rPr>
          <w:rFonts w:ascii="Arial" w:eastAsia="Calibri" w:hAnsi="Arial" w:cs="Arial"/>
          <w:sz w:val="22"/>
          <w:szCs w:val="22"/>
          <w:lang w:val="id-ID"/>
        </w:rPr>
      </w:pPr>
    </w:p>
    <w:p w:rsidR="00402C8A" w:rsidRPr="007939E2" w:rsidRDefault="00402C8A" w:rsidP="00A60035">
      <w:pPr>
        <w:tabs>
          <w:tab w:val="left" w:pos="3084"/>
        </w:tabs>
        <w:spacing w:line="360" w:lineRule="auto"/>
        <w:rPr>
          <w:rFonts w:ascii="Arial" w:eastAsia="Calibri" w:hAnsi="Arial" w:cs="Arial"/>
          <w:sz w:val="22"/>
          <w:szCs w:val="22"/>
          <w:lang w:val="id-ID"/>
        </w:rPr>
      </w:pPr>
    </w:p>
    <w:p w:rsidR="00402C8A" w:rsidRPr="007939E2" w:rsidRDefault="00402C8A" w:rsidP="00A60035">
      <w:pPr>
        <w:tabs>
          <w:tab w:val="left" w:pos="3084"/>
        </w:tabs>
        <w:spacing w:line="360" w:lineRule="auto"/>
        <w:rPr>
          <w:rFonts w:ascii="Arial" w:eastAsia="Calibri" w:hAnsi="Arial" w:cs="Arial"/>
          <w:sz w:val="22"/>
          <w:szCs w:val="22"/>
          <w:lang w:val="id-ID"/>
        </w:rPr>
      </w:pPr>
    </w:p>
    <w:p w:rsidR="00402C8A" w:rsidRPr="007939E2" w:rsidRDefault="00402C8A" w:rsidP="00A60035">
      <w:pPr>
        <w:tabs>
          <w:tab w:val="left" w:pos="3084"/>
        </w:tabs>
        <w:spacing w:line="360" w:lineRule="auto"/>
        <w:rPr>
          <w:rFonts w:ascii="Arial" w:eastAsia="Calibri" w:hAnsi="Arial" w:cs="Arial"/>
          <w:sz w:val="22"/>
          <w:szCs w:val="22"/>
          <w:lang w:val="id-ID"/>
        </w:rPr>
      </w:pPr>
    </w:p>
    <w:p w:rsidR="00402C8A" w:rsidRPr="007939E2" w:rsidRDefault="00402C8A" w:rsidP="00A60035">
      <w:pPr>
        <w:tabs>
          <w:tab w:val="left" w:pos="3084"/>
        </w:tabs>
        <w:spacing w:line="360" w:lineRule="auto"/>
        <w:rPr>
          <w:rFonts w:ascii="Arial" w:eastAsia="Calibri" w:hAnsi="Arial" w:cs="Arial"/>
          <w:sz w:val="22"/>
          <w:szCs w:val="22"/>
          <w:lang w:val="id-ID"/>
        </w:rPr>
      </w:pPr>
    </w:p>
    <w:p w:rsidR="00402C8A" w:rsidRPr="007939E2" w:rsidRDefault="00402C8A" w:rsidP="00A60035">
      <w:pPr>
        <w:tabs>
          <w:tab w:val="left" w:pos="3084"/>
        </w:tabs>
        <w:spacing w:line="360" w:lineRule="auto"/>
        <w:ind w:left="720"/>
        <w:rPr>
          <w:rFonts w:ascii="Arial" w:eastAsia="Calibri" w:hAnsi="Arial" w:cs="Arial"/>
          <w:sz w:val="22"/>
          <w:szCs w:val="22"/>
          <w:lang w:val="id-ID"/>
        </w:rPr>
      </w:pPr>
    </w:p>
    <w:p w:rsidR="00A75987" w:rsidRPr="007939E2" w:rsidRDefault="00A75987" w:rsidP="00A60035">
      <w:pPr>
        <w:tabs>
          <w:tab w:val="left" w:pos="3084"/>
        </w:tabs>
        <w:spacing w:line="360" w:lineRule="auto"/>
        <w:ind w:left="720"/>
        <w:rPr>
          <w:rFonts w:ascii="Arial" w:eastAsia="Calibri" w:hAnsi="Arial" w:cs="Arial"/>
          <w:sz w:val="22"/>
          <w:szCs w:val="22"/>
          <w:lang w:val="id-ID"/>
        </w:rPr>
      </w:pPr>
    </w:p>
    <w:p w:rsidR="00A75987" w:rsidRDefault="00A75987" w:rsidP="00A60035">
      <w:pPr>
        <w:tabs>
          <w:tab w:val="left" w:pos="3084"/>
        </w:tabs>
        <w:spacing w:line="360" w:lineRule="auto"/>
        <w:ind w:left="720"/>
        <w:rPr>
          <w:rFonts w:ascii="Arial" w:eastAsia="Calibri" w:hAnsi="Arial" w:cs="Arial"/>
          <w:sz w:val="22"/>
          <w:szCs w:val="22"/>
          <w:lang w:val="en-ID"/>
        </w:rPr>
      </w:pPr>
    </w:p>
    <w:p w:rsidR="008223C7" w:rsidRDefault="008223C7" w:rsidP="00A60035">
      <w:pPr>
        <w:tabs>
          <w:tab w:val="left" w:pos="3084"/>
        </w:tabs>
        <w:spacing w:line="360" w:lineRule="auto"/>
        <w:ind w:left="720"/>
        <w:rPr>
          <w:rFonts w:ascii="Arial" w:eastAsia="Calibri" w:hAnsi="Arial" w:cs="Arial"/>
          <w:sz w:val="22"/>
          <w:szCs w:val="22"/>
          <w:lang w:val="en-ID"/>
        </w:rPr>
      </w:pPr>
    </w:p>
    <w:p w:rsidR="008223C7" w:rsidRDefault="008223C7" w:rsidP="00A60035">
      <w:pPr>
        <w:tabs>
          <w:tab w:val="left" w:pos="3084"/>
        </w:tabs>
        <w:spacing w:line="360" w:lineRule="auto"/>
        <w:ind w:left="720"/>
        <w:rPr>
          <w:rFonts w:ascii="Arial" w:eastAsia="Calibri" w:hAnsi="Arial" w:cs="Arial"/>
          <w:sz w:val="22"/>
          <w:szCs w:val="22"/>
          <w:lang w:val="en-ID"/>
        </w:rPr>
      </w:pPr>
    </w:p>
    <w:p w:rsidR="008223C7" w:rsidRDefault="008223C7" w:rsidP="00A60035">
      <w:pPr>
        <w:tabs>
          <w:tab w:val="left" w:pos="3084"/>
        </w:tabs>
        <w:spacing w:line="360" w:lineRule="auto"/>
        <w:ind w:left="720"/>
        <w:rPr>
          <w:rFonts w:ascii="Arial" w:eastAsia="Calibri" w:hAnsi="Arial" w:cs="Arial"/>
          <w:sz w:val="22"/>
          <w:szCs w:val="22"/>
          <w:lang w:val="en-ID"/>
        </w:rPr>
      </w:pPr>
    </w:p>
    <w:p w:rsidR="008223C7" w:rsidRPr="008223C7" w:rsidRDefault="008223C7" w:rsidP="00A60035">
      <w:pPr>
        <w:tabs>
          <w:tab w:val="left" w:pos="3084"/>
        </w:tabs>
        <w:spacing w:line="360" w:lineRule="auto"/>
        <w:ind w:left="720"/>
        <w:rPr>
          <w:rFonts w:ascii="Arial" w:eastAsia="Calibri" w:hAnsi="Arial" w:cs="Arial"/>
          <w:sz w:val="22"/>
          <w:szCs w:val="22"/>
          <w:lang w:val="en-ID"/>
        </w:rPr>
      </w:pPr>
    </w:p>
    <w:p w:rsidR="004E181C" w:rsidRPr="007939E2" w:rsidRDefault="004E181C" w:rsidP="00A60035">
      <w:pPr>
        <w:tabs>
          <w:tab w:val="left" w:pos="3084"/>
        </w:tabs>
        <w:spacing w:line="360" w:lineRule="auto"/>
        <w:ind w:left="720"/>
        <w:rPr>
          <w:rFonts w:ascii="Arial" w:eastAsia="Calibri" w:hAnsi="Arial" w:cs="Arial"/>
          <w:sz w:val="22"/>
          <w:szCs w:val="22"/>
          <w:lang w:val="id-ID"/>
        </w:rPr>
      </w:pPr>
    </w:p>
    <w:p w:rsidR="003F29D3" w:rsidRPr="007939E2" w:rsidRDefault="003F29D3" w:rsidP="00A60035">
      <w:pPr>
        <w:tabs>
          <w:tab w:val="left" w:pos="3084"/>
        </w:tabs>
        <w:spacing w:line="360" w:lineRule="auto"/>
        <w:ind w:left="720"/>
        <w:rPr>
          <w:rFonts w:ascii="Arial" w:eastAsia="Calibri" w:hAnsi="Arial" w:cs="Arial"/>
          <w:sz w:val="22"/>
          <w:szCs w:val="22"/>
          <w:lang w:val="id-ID"/>
        </w:rPr>
      </w:pPr>
    </w:p>
    <w:p w:rsidR="001C5A73" w:rsidRPr="007939E2" w:rsidRDefault="001C5A73" w:rsidP="00A60035">
      <w:pPr>
        <w:tabs>
          <w:tab w:val="left" w:pos="3084"/>
        </w:tabs>
        <w:spacing w:line="360" w:lineRule="auto"/>
        <w:ind w:left="720"/>
        <w:rPr>
          <w:rFonts w:ascii="Arial" w:eastAsia="Calibri" w:hAnsi="Arial" w:cs="Arial"/>
          <w:sz w:val="22"/>
          <w:szCs w:val="22"/>
          <w:lang w:val="en-ID"/>
        </w:rPr>
      </w:pPr>
    </w:p>
    <w:p w:rsidR="00402C8A" w:rsidRPr="007939E2" w:rsidRDefault="003C6107" w:rsidP="00A60035">
      <w:pPr>
        <w:tabs>
          <w:tab w:val="left" w:pos="3084"/>
        </w:tabs>
        <w:spacing w:line="360" w:lineRule="auto"/>
        <w:ind w:left="720"/>
        <w:jc w:val="center"/>
        <w:rPr>
          <w:rFonts w:ascii="Arial" w:eastAsia="Calibri" w:hAnsi="Arial" w:cs="Arial"/>
          <w:sz w:val="22"/>
          <w:szCs w:val="22"/>
          <w:lang w:val="en-ID"/>
        </w:rPr>
      </w:pPr>
      <w:r w:rsidRPr="007939E2">
        <w:rPr>
          <w:rFonts w:ascii="Arial" w:eastAsia="Calibri" w:hAnsi="Arial" w:cs="Arial"/>
          <w:sz w:val="22"/>
          <w:szCs w:val="22"/>
          <w:lang w:val="id-ID"/>
        </w:rPr>
        <w:lastRenderedPageBreak/>
        <w:t>BAB VI</w:t>
      </w:r>
      <w:r w:rsidR="003C182A" w:rsidRPr="007939E2">
        <w:rPr>
          <w:rFonts w:ascii="Arial" w:eastAsia="Calibri" w:hAnsi="Arial" w:cs="Arial"/>
          <w:sz w:val="22"/>
          <w:szCs w:val="22"/>
          <w:lang w:val="en-ID"/>
        </w:rPr>
        <w:t>I</w:t>
      </w:r>
    </w:p>
    <w:p w:rsidR="00402C8A" w:rsidRPr="007939E2" w:rsidRDefault="00402C8A" w:rsidP="00A60035">
      <w:pPr>
        <w:tabs>
          <w:tab w:val="left" w:pos="3084"/>
        </w:tabs>
        <w:spacing w:line="360" w:lineRule="auto"/>
        <w:ind w:left="720"/>
        <w:jc w:val="center"/>
        <w:rPr>
          <w:rFonts w:ascii="Arial" w:eastAsia="Calibri" w:hAnsi="Arial" w:cs="Arial"/>
          <w:sz w:val="22"/>
          <w:szCs w:val="22"/>
          <w:lang w:val="id-ID"/>
        </w:rPr>
      </w:pPr>
      <w:r w:rsidRPr="007939E2">
        <w:rPr>
          <w:rFonts w:ascii="Arial" w:eastAsia="Calibri" w:hAnsi="Arial" w:cs="Arial"/>
          <w:sz w:val="22"/>
          <w:szCs w:val="22"/>
          <w:lang w:val="id-ID"/>
        </w:rPr>
        <w:t xml:space="preserve">KESELAMATAN KERJA </w:t>
      </w:r>
    </w:p>
    <w:p w:rsidR="00402C8A" w:rsidRPr="007939E2" w:rsidRDefault="00402C8A" w:rsidP="001C5A73">
      <w:pPr>
        <w:tabs>
          <w:tab w:val="left" w:pos="3084"/>
        </w:tabs>
        <w:spacing w:line="360" w:lineRule="auto"/>
        <w:rPr>
          <w:rFonts w:ascii="Arial" w:eastAsia="Calibri" w:hAnsi="Arial" w:cs="Arial"/>
          <w:sz w:val="22"/>
          <w:szCs w:val="22"/>
          <w:lang w:val="en-ID"/>
        </w:rPr>
      </w:pPr>
    </w:p>
    <w:p w:rsidR="00402C8A" w:rsidRPr="007939E2" w:rsidRDefault="00402C8A" w:rsidP="00F97720">
      <w:pPr>
        <w:pStyle w:val="ListParagraph"/>
        <w:numPr>
          <w:ilvl w:val="0"/>
          <w:numId w:val="147"/>
        </w:numPr>
        <w:tabs>
          <w:tab w:val="left" w:pos="3084"/>
        </w:tabs>
        <w:spacing w:line="360" w:lineRule="auto"/>
        <w:ind w:left="426" w:hanging="426"/>
        <w:rPr>
          <w:rFonts w:ascii="Arial" w:eastAsia="Calibri" w:hAnsi="Arial" w:cs="Arial"/>
          <w:sz w:val="22"/>
          <w:szCs w:val="22"/>
          <w:lang w:val="id-ID"/>
        </w:rPr>
      </w:pPr>
      <w:r w:rsidRPr="007939E2">
        <w:rPr>
          <w:rFonts w:ascii="Arial" w:eastAsia="Calibri" w:hAnsi="Arial" w:cs="Arial"/>
          <w:sz w:val="22"/>
          <w:szCs w:val="22"/>
          <w:lang w:val="id-ID"/>
        </w:rPr>
        <w:t xml:space="preserve">Keselamatan Kerja </w:t>
      </w:r>
    </w:p>
    <w:p w:rsidR="00402C8A" w:rsidRPr="007939E2" w:rsidRDefault="00402C8A" w:rsidP="00F97720">
      <w:pPr>
        <w:pStyle w:val="ListParagraph"/>
        <w:numPr>
          <w:ilvl w:val="0"/>
          <w:numId w:val="148"/>
        </w:numPr>
        <w:tabs>
          <w:tab w:val="left" w:pos="3084"/>
        </w:tabs>
        <w:spacing w:line="360" w:lineRule="auto"/>
        <w:ind w:left="851" w:hanging="425"/>
        <w:rPr>
          <w:rFonts w:ascii="Arial" w:eastAsia="Calibri" w:hAnsi="Arial" w:cs="Arial"/>
          <w:sz w:val="22"/>
          <w:szCs w:val="22"/>
          <w:lang w:val="id-ID"/>
        </w:rPr>
      </w:pPr>
      <w:r w:rsidRPr="007939E2">
        <w:rPr>
          <w:rFonts w:ascii="Arial" w:eastAsia="Calibri" w:hAnsi="Arial" w:cs="Arial"/>
          <w:sz w:val="22"/>
          <w:szCs w:val="22"/>
          <w:lang w:val="id-ID"/>
        </w:rPr>
        <w:t>Pengertian</w:t>
      </w:r>
    </w:p>
    <w:p w:rsidR="001C5A73" w:rsidRPr="007939E2" w:rsidRDefault="00402C8A" w:rsidP="001C5A73">
      <w:pPr>
        <w:pStyle w:val="ListParagraph"/>
        <w:spacing w:line="360" w:lineRule="auto"/>
        <w:ind w:left="851" w:firstLine="567"/>
        <w:jc w:val="both"/>
        <w:rPr>
          <w:rFonts w:ascii="Arial" w:eastAsia="Calibri" w:hAnsi="Arial" w:cs="Arial"/>
          <w:sz w:val="22"/>
          <w:szCs w:val="22"/>
          <w:lang w:val="en-ID"/>
        </w:rPr>
      </w:pPr>
      <w:r w:rsidRPr="007939E2">
        <w:rPr>
          <w:rFonts w:ascii="Arial" w:eastAsia="Calibri" w:hAnsi="Arial" w:cs="Arial"/>
          <w:sz w:val="22"/>
          <w:szCs w:val="22"/>
          <w:lang w:val="id-ID"/>
        </w:rPr>
        <w:t>Keselamatan kerja adalah sebagian ilmu pengetahuan yang menerapkannya sebagai unsur-unsur penunjang seorang karyawan agar selamat saat sedang bekerja dan setelah mengerjakan pekerjaannya. Unsur penunjang keselamatan kerja, yaitu adanya unsur keamanan dan kesehatan kerja, kesadaran keamana</w:t>
      </w:r>
      <w:r w:rsidR="00284F33" w:rsidRPr="007939E2">
        <w:rPr>
          <w:rFonts w:ascii="Arial" w:eastAsia="Calibri" w:hAnsi="Arial" w:cs="Arial"/>
          <w:sz w:val="22"/>
          <w:szCs w:val="22"/>
          <w:lang w:val="id-ID"/>
        </w:rPr>
        <w:t>n</w:t>
      </w:r>
      <w:r w:rsidRPr="007939E2">
        <w:rPr>
          <w:rFonts w:ascii="Arial" w:eastAsia="Calibri" w:hAnsi="Arial" w:cs="Arial"/>
          <w:sz w:val="22"/>
          <w:szCs w:val="22"/>
          <w:lang w:val="id-ID"/>
        </w:rPr>
        <w:t xml:space="preserve"> dan kesehatan kerja, teliti dalam bekerja dan melaksanakan prosedur kerja.  </w:t>
      </w:r>
    </w:p>
    <w:p w:rsidR="00402C8A" w:rsidRPr="007939E2" w:rsidRDefault="00402C8A" w:rsidP="001C5A73">
      <w:pPr>
        <w:pStyle w:val="ListParagraph"/>
        <w:spacing w:line="360" w:lineRule="auto"/>
        <w:ind w:left="851" w:firstLine="567"/>
        <w:jc w:val="both"/>
        <w:rPr>
          <w:rFonts w:ascii="Arial" w:eastAsia="Calibri" w:hAnsi="Arial" w:cs="Arial"/>
          <w:sz w:val="22"/>
          <w:szCs w:val="22"/>
          <w:lang w:val="en-ID"/>
        </w:rPr>
      </w:pPr>
      <w:r w:rsidRPr="007939E2">
        <w:rPr>
          <w:rFonts w:ascii="Arial" w:eastAsia="Calibri" w:hAnsi="Arial" w:cs="Arial"/>
          <w:sz w:val="22"/>
          <w:szCs w:val="22"/>
          <w:lang w:val="id-ID"/>
        </w:rPr>
        <w:t>Undang-undang No. 23 Tahun 1992 menyat</w:t>
      </w:r>
      <w:r w:rsidR="00284F33"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kan bahwa tempat  kerja wajib menyelenggarakan upaya kesehatan kerja adalah tempat kerja yang mempunyai resiko bahaya kesehatan, mudah terjangkit penyakit atau mempunyai paling sedikit 10 (sepuluh) orang. Rumah sakit adalah tempat kerja yang termasuk dalam kategori seperti disebut diatas, berarti wajib menerapkan upaya keselamatn dan kesehatan kerja. Program keselamatan dan kesehatan kerja di unit komite mutu bertujuan melindungi karyawan dan pelanggan dari kemungkinan terjadinya kecelakan di dalam dan di luar rumah sakit. </w:t>
      </w:r>
    </w:p>
    <w:p w:rsidR="00402C8A" w:rsidRPr="007939E2" w:rsidRDefault="00402C8A" w:rsidP="001C5A73">
      <w:pPr>
        <w:pStyle w:val="ListParagraph"/>
        <w:spacing w:line="360" w:lineRule="auto"/>
        <w:ind w:left="851"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Dalam Undang-Undang Dasar 1945 pasal 24 ayat (2) disebutkan bahwa “setiap warga negara berhak atas pekerjaan dan penghidupan yang layak bagi kemanusiaan”. Dalam hal ini yang dimaksud pekerjaan adalah pekerjaan yang bersifat manusiawi, yang memungkinkan pekerja berada dalam kondisi sehat dan selamat, bebas dari kecelakaan dan penyakit akibat kerja, sehingga dapat hidup layak </w:t>
      </w:r>
      <w:r w:rsidR="001C5A73" w:rsidRPr="007939E2">
        <w:rPr>
          <w:rFonts w:ascii="Arial" w:eastAsia="Calibri" w:hAnsi="Arial" w:cs="Arial"/>
          <w:sz w:val="22"/>
          <w:szCs w:val="22"/>
          <w:lang w:val="id-ID"/>
        </w:rPr>
        <w:t xml:space="preserve">sesuai dengan matabat manusia. </w:t>
      </w:r>
    </w:p>
    <w:p w:rsidR="001C5A73" w:rsidRPr="007939E2" w:rsidRDefault="00402C8A" w:rsidP="001C5A73">
      <w:pPr>
        <w:pStyle w:val="ListParagraph"/>
        <w:spacing w:line="360" w:lineRule="auto"/>
        <w:ind w:left="851" w:firstLine="567"/>
        <w:jc w:val="both"/>
        <w:rPr>
          <w:rFonts w:ascii="Arial" w:eastAsia="Calibri" w:hAnsi="Arial" w:cs="Arial"/>
          <w:sz w:val="22"/>
          <w:szCs w:val="22"/>
          <w:lang w:val="en-ID"/>
        </w:rPr>
      </w:pPr>
      <w:r w:rsidRPr="007939E2">
        <w:rPr>
          <w:rFonts w:ascii="Arial" w:eastAsia="Calibri" w:hAnsi="Arial" w:cs="Arial"/>
          <w:sz w:val="22"/>
          <w:szCs w:val="22"/>
          <w:lang w:val="id-ID"/>
        </w:rPr>
        <w:t>Keselamatan dan kesehatan kerja atau K3 merupakan bagian internal dari perlindungan terhadap pekerja dalam hal ini pegawai unit Rekam Medik dan perlindungan terhadap Rumah Sakit. Pegawai adalah bagian intenal dari rumah sakit. Jaminan keselamatan dan kesehatan kerja akan mengakibatkan produktivitas pegawai dan meningkat</w:t>
      </w:r>
      <w:r w:rsidR="001C5A73" w:rsidRPr="007939E2">
        <w:rPr>
          <w:rFonts w:ascii="Arial" w:eastAsia="Calibri" w:hAnsi="Arial" w:cs="Arial"/>
          <w:sz w:val="22"/>
          <w:szCs w:val="22"/>
          <w:lang w:val="id-ID"/>
        </w:rPr>
        <w:t xml:space="preserve">nya produktivitas rumah sakit. </w:t>
      </w:r>
    </w:p>
    <w:p w:rsidR="00402C8A" w:rsidRPr="007939E2" w:rsidRDefault="00402C8A" w:rsidP="001C5A73">
      <w:pPr>
        <w:pStyle w:val="ListParagraph"/>
        <w:spacing w:line="360" w:lineRule="auto"/>
        <w:ind w:left="851" w:firstLine="567"/>
        <w:jc w:val="both"/>
        <w:rPr>
          <w:rFonts w:ascii="Arial" w:eastAsia="Calibri" w:hAnsi="Arial" w:cs="Arial"/>
          <w:sz w:val="22"/>
          <w:szCs w:val="22"/>
          <w:lang w:val="id-ID"/>
        </w:rPr>
      </w:pPr>
      <w:r w:rsidRPr="007939E2">
        <w:rPr>
          <w:rFonts w:ascii="Arial" w:eastAsia="Calibri" w:hAnsi="Arial" w:cs="Arial"/>
          <w:sz w:val="22"/>
          <w:szCs w:val="22"/>
          <w:lang w:val="id-ID"/>
        </w:rPr>
        <w:t>Pemerintah be</w:t>
      </w:r>
      <w:r w:rsidR="00284F33" w:rsidRPr="007939E2">
        <w:rPr>
          <w:rFonts w:ascii="Arial" w:eastAsia="Calibri" w:hAnsi="Arial" w:cs="Arial"/>
          <w:sz w:val="22"/>
          <w:szCs w:val="22"/>
          <w:lang w:val="id-ID"/>
        </w:rPr>
        <w:t>r</w:t>
      </w:r>
      <w:r w:rsidRPr="007939E2">
        <w:rPr>
          <w:rFonts w:ascii="Arial" w:eastAsia="Calibri" w:hAnsi="Arial" w:cs="Arial"/>
          <w:sz w:val="22"/>
          <w:szCs w:val="22"/>
          <w:lang w:val="id-ID"/>
        </w:rPr>
        <w:t>kepentingan atas keberhasilan dan kelangsungan semua usaha-usaha masyarakat. Pemerintah berkepentingan melindungi ma</w:t>
      </w:r>
      <w:r w:rsidR="000862E3" w:rsidRPr="007939E2">
        <w:rPr>
          <w:rFonts w:ascii="Arial" w:eastAsia="Calibri" w:hAnsi="Arial" w:cs="Arial"/>
          <w:sz w:val="22"/>
          <w:szCs w:val="22"/>
          <w:lang w:val="id-ID"/>
        </w:rPr>
        <w:t>s</w:t>
      </w:r>
      <w:r w:rsidRPr="007939E2">
        <w:rPr>
          <w:rFonts w:ascii="Arial" w:eastAsia="Calibri" w:hAnsi="Arial" w:cs="Arial"/>
          <w:sz w:val="22"/>
          <w:szCs w:val="22"/>
          <w:lang w:val="id-ID"/>
        </w:rPr>
        <w:t xml:space="preserve">yarakat temasuk para pegawai dari bahaya kerja. Sebab itu pemerintah mengatur dan mengawasi pelaksanaan keselamatan dan kesehatanan kerja. Undang-Undang No. 1 tahun 1970 tentang Keselamatan Kerja dimaksudkan untuk menjamin : </w:t>
      </w:r>
    </w:p>
    <w:p w:rsidR="00402C8A" w:rsidRPr="007939E2" w:rsidRDefault="00402C8A" w:rsidP="00F97720">
      <w:pPr>
        <w:pStyle w:val="ListParagraph"/>
        <w:numPr>
          <w:ilvl w:val="0"/>
          <w:numId w:val="149"/>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Agar pegawai dan setiap orang yang berada ditempat kerja selalu berada dalam keadaan sehat dan selamat. </w:t>
      </w:r>
    </w:p>
    <w:p w:rsidR="00402C8A" w:rsidRPr="007939E2" w:rsidRDefault="00402C8A" w:rsidP="00F97720">
      <w:pPr>
        <w:pStyle w:val="ListParagraph"/>
        <w:numPr>
          <w:ilvl w:val="0"/>
          <w:numId w:val="149"/>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Agar faktor-faktor produksi dapat dipakai dan digunakan secara efisien.</w:t>
      </w:r>
    </w:p>
    <w:p w:rsidR="00402C8A" w:rsidRPr="007939E2" w:rsidRDefault="00402C8A" w:rsidP="00F97720">
      <w:pPr>
        <w:pStyle w:val="ListParagraph"/>
        <w:numPr>
          <w:ilvl w:val="0"/>
          <w:numId w:val="149"/>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Agar proses produksi dapat berjalan secara lancar tanpa hambatan. Faktor-faktor yang menimbulkan kecelakanaan dan penyakit akibat kerja dapat digolongkan pada tiga kelompok, yaitu :</w:t>
      </w:r>
    </w:p>
    <w:p w:rsidR="00402C8A" w:rsidRPr="007939E2" w:rsidRDefault="00402C8A" w:rsidP="00F97720">
      <w:pPr>
        <w:pStyle w:val="ListParagraph"/>
        <w:numPr>
          <w:ilvl w:val="0"/>
          <w:numId w:val="150"/>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Kondisi dan lingkungan kerja </w:t>
      </w:r>
    </w:p>
    <w:p w:rsidR="00402C8A" w:rsidRPr="007939E2" w:rsidRDefault="00402C8A" w:rsidP="00F97720">
      <w:pPr>
        <w:pStyle w:val="ListParagraph"/>
        <w:numPr>
          <w:ilvl w:val="0"/>
          <w:numId w:val="150"/>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Kesadaran dan kualitas pekerja, dan </w:t>
      </w:r>
    </w:p>
    <w:p w:rsidR="001C5A73" w:rsidRPr="007939E2" w:rsidRDefault="00402C8A" w:rsidP="00F97720">
      <w:pPr>
        <w:pStyle w:val="ListParagraph"/>
        <w:numPr>
          <w:ilvl w:val="0"/>
          <w:numId w:val="150"/>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Peran dan kualitas manajemen </w:t>
      </w:r>
    </w:p>
    <w:p w:rsidR="00402C8A" w:rsidRPr="007939E2" w:rsidRDefault="00402C8A" w:rsidP="001C5A73">
      <w:pPr>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Dalam kaitannya dengan kondisi dan lingkungan kerja, kecelakaan dan penyakit akibat kerja dapat terjadi bila : </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Peralatan tidak memenuhi sta</w:t>
      </w:r>
      <w:r w:rsidR="003F3B4D" w:rsidRPr="007939E2">
        <w:rPr>
          <w:rFonts w:ascii="Arial" w:eastAsia="Calibri" w:hAnsi="Arial" w:cs="Arial"/>
          <w:sz w:val="22"/>
          <w:szCs w:val="22"/>
          <w:lang w:val="id-ID"/>
        </w:rPr>
        <w:t>ndar kualitas atau bila sudah au</w:t>
      </w:r>
      <w:r w:rsidRPr="007939E2">
        <w:rPr>
          <w:rFonts w:ascii="Arial" w:eastAsia="Calibri" w:hAnsi="Arial" w:cs="Arial"/>
          <w:sz w:val="22"/>
          <w:szCs w:val="22"/>
          <w:lang w:val="id-ID"/>
        </w:rPr>
        <w:t>s;</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Alat-alat produksi tidak disusun secara teratur menurut tahapan proses produksi; </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Ruang kerja terlalu sempit, ventilasi udara kurang memadai, ruangan terlalu panas atau terlalu dingin; </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Tidak tersedia alat-alat pengaman;</w:t>
      </w:r>
    </w:p>
    <w:p w:rsidR="00402C8A" w:rsidRPr="007939E2" w:rsidRDefault="00402C8A" w:rsidP="00F97720">
      <w:pPr>
        <w:pStyle w:val="ListParagraph"/>
        <w:numPr>
          <w:ilvl w:val="0"/>
          <w:numId w:val="151"/>
        </w:numPr>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Kurang memperhatikan persyaratan penanggulangan bahaya kebakaran dll.</w:t>
      </w:r>
    </w:p>
    <w:p w:rsidR="00402C8A" w:rsidRPr="007939E2" w:rsidRDefault="00402C8A" w:rsidP="00A60035">
      <w:pPr>
        <w:tabs>
          <w:tab w:val="left" w:pos="3084"/>
        </w:tabs>
        <w:spacing w:line="360" w:lineRule="auto"/>
        <w:jc w:val="both"/>
        <w:rPr>
          <w:rFonts w:ascii="Arial" w:eastAsia="Calibri" w:hAnsi="Arial" w:cs="Arial"/>
          <w:sz w:val="22"/>
          <w:szCs w:val="22"/>
          <w:lang w:val="id-ID"/>
        </w:rPr>
      </w:pPr>
    </w:p>
    <w:p w:rsidR="00402C8A" w:rsidRPr="007939E2" w:rsidRDefault="00402C8A" w:rsidP="00F97720">
      <w:pPr>
        <w:pStyle w:val="ListParagraph"/>
        <w:numPr>
          <w:ilvl w:val="0"/>
          <w:numId w:val="148"/>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Tujuan </w:t>
      </w:r>
    </w:p>
    <w:p w:rsidR="00402C8A" w:rsidRPr="007939E2" w:rsidRDefault="00402C8A" w:rsidP="00F97720">
      <w:pPr>
        <w:pStyle w:val="ListParagraph"/>
        <w:numPr>
          <w:ilvl w:val="0"/>
          <w:numId w:val="152"/>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Untuk tercapainya kesehatan dan keselamatan karyawan saat bekerja dan setelah bekerja </w:t>
      </w:r>
    </w:p>
    <w:p w:rsidR="00402C8A" w:rsidRPr="007939E2" w:rsidRDefault="00402C8A" w:rsidP="00F97720">
      <w:pPr>
        <w:pStyle w:val="ListParagraph"/>
        <w:numPr>
          <w:ilvl w:val="0"/>
          <w:numId w:val="152"/>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 Untuk lebih meningkatkan kinerja saat omzet perusahaan </w:t>
      </w:r>
    </w:p>
    <w:p w:rsidR="00402C8A" w:rsidRPr="007939E2" w:rsidRDefault="00402C8A" w:rsidP="00F97720">
      <w:pPr>
        <w:pStyle w:val="ListParagraph"/>
        <w:numPr>
          <w:ilvl w:val="0"/>
          <w:numId w:val="152"/>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Kegiatan rumah sakit berjalan lancar tanpa adanya hambatan </w:t>
      </w:r>
    </w:p>
    <w:p w:rsidR="00402C8A" w:rsidRPr="007939E2" w:rsidRDefault="00402C8A" w:rsidP="00F97720">
      <w:pPr>
        <w:pStyle w:val="ListParagraph"/>
        <w:numPr>
          <w:ilvl w:val="0"/>
          <w:numId w:val="152"/>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Tingkat produktifitas yang optimal </w:t>
      </w:r>
    </w:p>
    <w:p w:rsidR="00402C8A" w:rsidRPr="007939E2" w:rsidRDefault="00402C8A" w:rsidP="00A60035">
      <w:pPr>
        <w:pStyle w:val="ListParagraph"/>
        <w:tabs>
          <w:tab w:val="left" w:pos="3084"/>
        </w:tabs>
        <w:spacing w:line="360" w:lineRule="auto"/>
        <w:ind w:left="1800"/>
        <w:jc w:val="both"/>
        <w:rPr>
          <w:rFonts w:ascii="Arial" w:eastAsia="Calibri" w:hAnsi="Arial" w:cs="Arial"/>
          <w:sz w:val="22"/>
          <w:szCs w:val="22"/>
          <w:lang w:val="id-ID"/>
        </w:rPr>
      </w:pPr>
    </w:p>
    <w:p w:rsidR="00402C8A" w:rsidRPr="007939E2" w:rsidRDefault="00402C8A" w:rsidP="00F97720">
      <w:pPr>
        <w:pStyle w:val="ListParagraph"/>
        <w:numPr>
          <w:ilvl w:val="0"/>
          <w:numId w:val="148"/>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Keselamatan Umum </w:t>
      </w:r>
    </w:p>
    <w:p w:rsidR="00402C8A" w:rsidRPr="007939E2" w:rsidRDefault="00402C8A" w:rsidP="00F97720">
      <w:pPr>
        <w:pStyle w:val="ListParagraph"/>
        <w:numPr>
          <w:ilvl w:val="0"/>
          <w:numId w:val="153"/>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Tempat kerja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Tempat kerja diperlukan ruang kerja yang sesuai jumlah </w:t>
      </w:r>
      <w:r w:rsidR="004D7163" w:rsidRPr="007939E2">
        <w:rPr>
          <w:rFonts w:ascii="Arial" w:eastAsia="Calibri" w:hAnsi="Arial" w:cs="Arial"/>
          <w:sz w:val="22"/>
          <w:szCs w:val="22"/>
          <w:lang w:val="id-ID"/>
        </w:rPr>
        <w:t>BIDANG KEPEGAWAIAN DAN DIKLAT</w:t>
      </w:r>
      <w:r w:rsidRPr="007939E2">
        <w:rPr>
          <w:rFonts w:ascii="Arial" w:eastAsia="Calibri" w:hAnsi="Arial" w:cs="Arial"/>
          <w:sz w:val="22"/>
          <w:szCs w:val="22"/>
          <w:lang w:val="id-ID"/>
        </w:rPr>
        <w:t xml:space="preserve">suasana tenang dan terdapat ruang untuk penepatan data, sarana dan prasarana dan </w:t>
      </w:r>
      <w:r w:rsidR="004D7163" w:rsidRPr="007939E2">
        <w:rPr>
          <w:rFonts w:ascii="Arial" w:eastAsia="Calibri" w:hAnsi="Arial" w:cs="Arial"/>
          <w:sz w:val="22"/>
          <w:szCs w:val="22"/>
          <w:lang w:val="id-ID"/>
        </w:rPr>
        <w:t>BIDANG KEPEGAWAIAN DAN DIKLAT</w:t>
      </w:r>
      <w:r w:rsidRPr="007939E2">
        <w:rPr>
          <w:rFonts w:ascii="Arial" w:eastAsia="Calibri" w:hAnsi="Arial" w:cs="Arial"/>
          <w:sz w:val="22"/>
          <w:szCs w:val="22"/>
          <w:lang w:val="id-ID"/>
        </w:rPr>
        <w:t>mutu.</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Ergonomis </w:t>
      </w:r>
    </w:p>
    <w:p w:rsidR="001C5A73" w:rsidRPr="007939E2" w:rsidRDefault="00402C8A" w:rsidP="003F29D3">
      <w:pPr>
        <w:pStyle w:val="ListParagraph"/>
        <w:tabs>
          <w:tab w:val="left" w:pos="3084"/>
        </w:tabs>
        <w:spacing w:line="360" w:lineRule="auto"/>
        <w:ind w:left="1276"/>
        <w:jc w:val="both"/>
        <w:rPr>
          <w:rFonts w:ascii="Arial" w:eastAsia="Calibri" w:hAnsi="Arial" w:cs="Arial"/>
          <w:sz w:val="22"/>
          <w:szCs w:val="22"/>
          <w:lang w:val="en-ID"/>
        </w:rPr>
      </w:pPr>
      <w:r w:rsidRPr="007939E2">
        <w:rPr>
          <w:rFonts w:ascii="Arial" w:eastAsia="Calibri" w:hAnsi="Arial" w:cs="Arial"/>
          <w:sz w:val="22"/>
          <w:szCs w:val="22"/>
          <w:lang w:val="id-ID"/>
        </w:rPr>
        <w:t xml:space="preserve">Ergonomis lingkungan kerja </w:t>
      </w:r>
      <w:r w:rsidR="004D7163" w:rsidRPr="007939E2">
        <w:rPr>
          <w:rFonts w:ascii="Arial" w:eastAsia="Calibri" w:hAnsi="Arial" w:cs="Arial"/>
          <w:sz w:val="22"/>
          <w:szCs w:val="22"/>
          <w:lang w:val="id-ID"/>
        </w:rPr>
        <w:t>BIDANG KEPEGAWAIAN DAN DIKLAT</w:t>
      </w:r>
      <w:r w:rsidRPr="007939E2">
        <w:rPr>
          <w:rFonts w:ascii="Arial" w:eastAsia="Calibri" w:hAnsi="Arial" w:cs="Arial"/>
          <w:sz w:val="22"/>
          <w:szCs w:val="22"/>
          <w:lang w:val="id-ID"/>
        </w:rPr>
        <w:t>diunit mutu harus sesuai standar ergonomis dari meja, kursi dan komputer/laptop.</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Cahaya</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Cahaya tempat kerja harus terang karena kegiatan banyak menginput data dan analitik serta deskriptik.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Pencegahan mata </w:t>
      </w:r>
    </w:p>
    <w:p w:rsidR="00402C8A" w:rsidRPr="007939E2" w:rsidRDefault="004D7163"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Bidang kepegawaian dan diklat</w:t>
      </w:r>
      <w:r w:rsidR="00402C8A" w:rsidRPr="007939E2">
        <w:rPr>
          <w:rFonts w:ascii="Arial" w:eastAsia="Calibri" w:hAnsi="Arial" w:cs="Arial"/>
          <w:sz w:val="22"/>
          <w:szCs w:val="22"/>
          <w:lang w:val="id-ID"/>
        </w:rPr>
        <w:t xml:space="preserve">mutu sering bekerja didepan komputer atau lap top yang terdapat resiko radiasi cahaya komputer atau lep top maka perlu </w:t>
      </w:r>
      <w:r w:rsidR="00402C8A" w:rsidRPr="007939E2">
        <w:rPr>
          <w:rFonts w:ascii="Arial" w:eastAsia="Calibri" w:hAnsi="Arial" w:cs="Arial"/>
          <w:i/>
          <w:sz w:val="22"/>
          <w:szCs w:val="22"/>
          <w:lang w:val="id-ID"/>
        </w:rPr>
        <w:t>screen server</w:t>
      </w:r>
      <w:r w:rsidR="00402C8A" w:rsidRPr="007939E2">
        <w:rPr>
          <w:rFonts w:ascii="Arial" w:eastAsia="Calibri" w:hAnsi="Arial" w:cs="Arial"/>
          <w:sz w:val="22"/>
          <w:szCs w:val="22"/>
          <w:lang w:val="id-ID"/>
        </w:rPr>
        <w:t xml:space="preserve"> lap top atau komputer secara dukungan kaca mata dan vitamin untuk mata.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Tersengat listrik </w:t>
      </w:r>
    </w:p>
    <w:p w:rsidR="00034106" w:rsidRPr="007939E2" w:rsidRDefault="00402C8A" w:rsidP="001C5A73">
      <w:pPr>
        <w:pStyle w:val="ListParagraph"/>
        <w:tabs>
          <w:tab w:val="left" w:pos="3084"/>
        </w:tabs>
        <w:spacing w:line="360" w:lineRule="auto"/>
        <w:ind w:left="1276"/>
        <w:jc w:val="both"/>
        <w:rPr>
          <w:rFonts w:ascii="Arial" w:eastAsia="Calibri" w:hAnsi="Arial" w:cs="Arial"/>
          <w:sz w:val="22"/>
          <w:szCs w:val="22"/>
          <w:lang w:val="en-ID"/>
        </w:rPr>
      </w:pPr>
      <w:r w:rsidRPr="007939E2">
        <w:rPr>
          <w:rFonts w:ascii="Arial" w:eastAsia="Calibri" w:hAnsi="Arial" w:cs="Arial"/>
          <w:sz w:val="22"/>
          <w:szCs w:val="22"/>
          <w:lang w:val="id-ID"/>
        </w:rPr>
        <w:t xml:space="preserve">Tempat kerja banyak peralatan yang berhubungan dengan listrik sehingga resiko tersengat listrik dan konsleting listrik sehingga mengakibatkan kerusakan </w:t>
      </w:r>
      <w:r w:rsidRPr="007939E2">
        <w:rPr>
          <w:rFonts w:ascii="Arial" w:eastAsia="Calibri" w:hAnsi="Arial" w:cs="Arial"/>
          <w:sz w:val="22"/>
          <w:szCs w:val="22"/>
          <w:lang w:val="id-ID"/>
        </w:rPr>
        <w:lastRenderedPageBreak/>
        <w:t>data atau sistem informasi sehingga diperlukan dukungan sarana ruang, tata lokasi listrik dan bahan</w:t>
      </w:r>
      <w:r w:rsidR="001C5A73" w:rsidRPr="007939E2">
        <w:rPr>
          <w:rFonts w:ascii="Arial" w:eastAsia="Calibri" w:hAnsi="Arial" w:cs="Arial"/>
          <w:sz w:val="22"/>
          <w:szCs w:val="22"/>
          <w:lang w:val="id-ID"/>
        </w:rPr>
        <w:t xml:space="preserve"> listrik yang sesuai standart.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Kebakaran </w:t>
      </w:r>
    </w:p>
    <w:p w:rsidR="00402C8A" w:rsidRPr="007939E2" w:rsidRDefault="004D7163"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Bidang kepegawaian dan diklat</w:t>
      </w:r>
      <w:r w:rsidR="00402C8A" w:rsidRPr="007939E2">
        <w:rPr>
          <w:rFonts w:ascii="Arial" w:eastAsia="Calibri" w:hAnsi="Arial" w:cs="Arial"/>
          <w:sz w:val="22"/>
          <w:szCs w:val="22"/>
          <w:lang w:val="id-ID"/>
        </w:rPr>
        <w:t xml:space="preserve">dilatih pencegahan kebakaran dilingkungan RS.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Banjir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Dilakukan pencegahan banjir saat akan kerja, pulang kerja dan saat kerja bila terjadi proses banjir dengan koordinasi petugas K3 atau petugas siaga bencana.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Keamanan data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Keamanan </w:t>
      </w:r>
      <w:r w:rsidR="00034106" w:rsidRPr="007939E2">
        <w:rPr>
          <w:rFonts w:ascii="Arial" w:eastAsia="Calibri" w:hAnsi="Arial" w:cs="Arial"/>
          <w:sz w:val="22"/>
          <w:szCs w:val="22"/>
          <w:lang w:val="id-ID"/>
        </w:rPr>
        <w:t>data mutu hanya bisa diakses ole</w:t>
      </w:r>
      <w:r w:rsidRPr="007939E2">
        <w:rPr>
          <w:rFonts w:ascii="Arial" w:eastAsia="Calibri" w:hAnsi="Arial" w:cs="Arial"/>
          <w:sz w:val="22"/>
          <w:szCs w:val="22"/>
          <w:lang w:val="id-ID"/>
        </w:rPr>
        <w:t xml:space="preserve">h orang-orang tertentu yang mempunyai kode ditiap-tiap ruang atau orang yang terlibat dalam mutu.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APD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Dipe</w:t>
      </w:r>
      <w:r w:rsidR="00034106" w:rsidRPr="007939E2">
        <w:rPr>
          <w:rFonts w:ascii="Arial" w:eastAsia="Calibri" w:hAnsi="Arial" w:cs="Arial"/>
          <w:sz w:val="22"/>
          <w:szCs w:val="22"/>
          <w:lang w:val="id-ID"/>
        </w:rPr>
        <w:t>rlukan jika kita melakukan mon</w:t>
      </w:r>
      <w:r w:rsidRPr="007939E2">
        <w:rPr>
          <w:rFonts w:ascii="Arial" w:eastAsia="Calibri" w:hAnsi="Arial" w:cs="Arial"/>
          <w:sz w:val="22"/>
          <w:szCs w:val="22"/>
          <w:lang w:val="id-ID"/>
        </w:rPr>
        <w:t xml:space="preserve">itoring dan evalusai saat melakukan kunjungan kelapangan sesuai unit yang dituju didalam perawatan/ pelayanan RS sesuai kebutuhan antara lain. Menggunakan masker, sarung tangan. </w:t>
      </w:r>
    </w:p>
    <w:p w:rsidR="00402C8A" w:rsidRPr="007939E2" w:rsidRDefault="00402C8A" w:rsidP="00F97720">
      <w:pPr>
        <w:pStyle w:val="ListParagraph"/>
        <w:numPr>
          <w:ilvl w:val="0"/>
          <w:numId w:val="153"/>
        </w:numPr>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Cuci tangan standar WHO </w:t>
      </w:r>
    </w:p>
    <w:p w:rsidR="00402C8A" w:rsidRPr="007939E2" w:rsidRDefault="00402C8A" w:rsidP="001C5A73">
      <w:pPr>
        <w:pStyle w:val="ListParagraph"/>
        <w:tabs>
          <w:tab w:val="left" w:pos="3084"/>
        </w:tabs>
        <w:spacing w:line="360" w:lineRule="auto"/>
        <w:ind w:left="1276"/>
        <w:jc w:val="both"/>
        <w:rPr>
          <w:rFonts w:ascii="Arial" w:eastAsia="Calibri" w:hAnsi="Arial" w:cs="Arial"/>
          <w:sz w:val="22"/>
          <w:szCs w:val="22"/>
          <w:lang w:val="id-ID"/>
        </w:rPr>
      </w:pPr>
      <w:r w:rsidRPr="007939E2">
        <w:rPr>
          <w:rFonts w:ascii="Arial" w:eastAsia="Calibri" w:hAnsi="Arial" w:cs="Arial"/>
          <w:sz w:val="22"/>
          <w:szCs w:val="22"/>
          <w:lang w:val="id-ID"/>
        </w:rPr>
        <w:t xml:space="preserve">Cuci tangan sesuai 5 (lima) momen yaitu saat monitoring keruang pelayanan pasien : </w:t>
      </w:r>
    </w:p>
    <w:p w:rsidR="00402C8A"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Sebelum menyentuh pasien </w:t>
      </w:r>
    </w:p>
    <w:p w:rsidR="00402C8A"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Setelah menyentuh pasien </w:t>
      </w:r>
    </w:p>
    <w:p w:rsidR="00402C8A"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Sebelum melakukan tindakan aseptik/ prosedur </w:t>
      </w:r>
    </w:p>
    <w:p w:rsidR="00402C8A"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Setelah kontak dengan cairan yang berisiko </w:t>
      </w:r>
    </w:p>
    <w:p w:rsidR="00811F0C" w:rsidRPr="007939E2" w:rsidRDefault="00402C8A" w:rsidP="00F97720">
      <w:pPr>
        <w:pStyle w:val="ListParagraph"/>
        <w:numPr>
          <w:ilvl w:val="0"/>
          <w:numId w:val="154"/>
        </w:numPr>
        <w:tabs>
          <w:tab w:val="left" w:pos="3084"/>
        </w:tabs>
        <w:spacing w:line="360" w:lineRule="auto"/>
        <w:ind w:left="170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Setelah kontak dangan lingkungan pasien </w:t>
      </w:r>
    </w:p>
    <w:p w:rsidR="001C5A73" w:rsidRPr="007939E2" w:rsidRDefault="001C5A73" w:rsidP="001C5A73">
      <w:pPr>
        <w:pStyle w:val="ListParagraph"/>
        <w:tabs>
          <w:tab w:val="left" w:pos="3084"/>
        </w:tabs>
        <w:spacing w:line="360" w:lineRule="auto"/>
        <w:ind w:left="1701"/>
        <w:jc w:val="both"/>
        <w:rPr>
          <w:rFonts w:ascii="Arial" w:eastAsia="Calibri" w:hAnsi="Arial" w:cs="Arial"/>
          <w:sz w:val="22"/>
          <w:szCs w:val="22"/>
          <w:lang w:val="id-ID"/>
        </w:rPr>
      </w:pPr>
    </w:p>
    <w:p w:rsidR="003F29D3" w:rsidRPr="007939E2" w:rsidRDefault="003F29D3" w:rsidP="001C5A73">
      <w:pPr>
        <w:pStyle w:val="ListParagraph"/>
        <w:tabs>
          <w:tab w:val="left" w:pos="3084"/>
        </w:tabs>
        <w:spacing w:line="360" w:lineRule="auto"/>
        <w:ind w:left="1701"/>
        <w:jc w:val="both"/>
        <w:rPr>
          <w:rFonts w:ascii="Arial" w:eastAsia="Calibri" w:hAnsi="Arial" w:cs="Arial"/>
          <w:sz w:val="22"/>
          <w:szCs w:val="22"/>
          <w:lang w:val="id-ID"/>
        </w:rPr>
      </w:pPr>
    </w:p>
    <w:p w:rsidR="003F29D3" w:rsidRPr="007939E2" w:rsidRDefault="003F29D3" w:rsidP="001C5A73">
      <w:pPr>
        <w:pStyle w:val="ListParagraph"/>
        <w:tabs>
          <w:tab w:val="left" w:pos="3084"/>
        </w:tabs>
        <w:spacing w:line="360" w:lineRule="auto"/>
        <w:ind w:left="1701"/>
        <w:jc w:val="both"/>
        <w:rPr>
          <w:rFonts w:ascii="Arial" w:eastAsia="Calibri" w:hAnsi="Arial" w:cs="Arial"/>
          <w:sz w:val="22"/>
          <w:szCs w:val="22"/>
          <w:lang w:val="id-ID"/>
        </w:rPr>
      </w:pPr>
    </w:p>
    <w:p w:rsidR="003F29D3" w:rsidRDefault="003F29D3"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8223C7" w:rsidRPr="008223C7" w:rsidRDefault="008223C7" w:rsidP="001C5A73">
      <w:pPr>
        <w:pStyle w:val="ListParagraph"/>
        <w:tabs>
          <w:tab w:val="left" w:pos="3084"/>
        </w:tabs>
        <w:spacing w:line="360" w:lineRule="auto"/>
        <w:ind w:left="1701"/>
        <w:jc w:val="both"/>
        <w:rPr>
          <w:rFonts w:ascii="Arial" w:eastAsia="Calibri" w:hAnsi="Arial" w:cs="Arial"/>
          <w:sz w:val="22"/>
          <w:szCs w:val="22"/>
          <w:lang w:val="en-ID"/>
        </w:rPr>
      </w:pPr>
    </w:p>
    <w:p w:rsidR="003F29D3" w:rsidRPr="007939E2" w:rsidRDefault="003F29D3" w:rsidP="001C5A73">
      <w:pPr>
        <w:pStyle w:val="ListParagraph"/>
        <w:tabs>
          <w:tab w:val="left" w:pos="3084"/>
        </w:tabs>
        <w:spacing w:line="360" w:lineRule="auto"/>
        <w:ind w:left="1701"/>
        <w:jc w:val="both"/>
        <w:rPr>
          <w:rFonts w:ascii="Arial" w:eastAsia="Calibri" w:hAnsi="Arial" w:cs="Arial"/>
          <w:sz w:val="22"/>
          <w:szCs w:val="22"/>
          <w:lang w:val="id-ID"/>
        </w:rPr>
      </w:pPr>
    </w:p>
    <w:p w:rsidR="00402C8A" w:rsidRPr="007939E2" w:rsidRDefault="003C6107" w:rsidP="00A60035">
      <w:pPr>
        <w:tabs>
          <w:tab w:val="left" w:pos="3084"/>
        </w:tabs>
        <w:spacing w:line="360" w:lineRule="auto"/>
        <w:jc w:val="center"/>
        <w:rPr>
          <w:rFonts w:ascii="Arial" w:eastAsia="Calibri" w:hAnsi="Arial" w:cs="Arial"/>
          <w:sz w:val="22"/>
          <w:szCs w:val="22"/>
          <w:lang w:val="en-ID"/>
        </w:rPr>
      </w:pPr>
      <w:r w:rsidRPr="007939E2">
        <w:rPr>
          <w:rFonts w:ascii="Arial" w:eastAsia="Calibri" w:hAnsi="Arial" w:cs="Arial"/>
          <w:sz w:val="22"/>
          <w:szCs w:val="22"/>
          <w:lang w:val="id-ID"/>
        </w:rPr>
        <w:lastRenderedPageBreak/>
        <w:t>BAB VII</w:t>
      </w:r>
      <w:r w:rsidR="003C182A" w:rsidRPr="007939E2">
        <w:rPr>
          <w:rFonts w:ascii="Arial" w:eastAsia="Calibri" w:hAnsi="Arial" w:cs="Arial"/>
          <w:sz w:val="22"/>
          <w:szCs w:val="22"/>
          <w:lang w:val="en-ID"/>
        </w:rPr>
        <w:t>I</w:t>
      </w:r>
    </w:p>
    <w:p w:rsidR="00402C8A" w:rsidRPr="007939E2" w:rsidRDefault="00402C8A" w:rsidP="00A60035">
      <w:pPr>
        <w:tabs>
          <w:tab w:val="left" w:pos="3084"/>
        </w:tabs>
        <w:spacing w:line="360" w:lineRule="auto"/>
        <w:jc w:val="center"/>
        <w:rPr>
          <w:rFonts w:ascii="Arial" w:eastAsia="Calibri" w:hAnsi="Arial" w:cs="Arial"/>
          <w:sz w:val="22"/>
          <w:szCs w:val="22"/>
          <w:lang w:val="id-ID"/>
        </w:rPr>
      </w:pPr>
      <w:r w:rsidRPr="007939E2">
        <w:rPr>
          <w:rFonts w:ascii="Arial" w:eastAsia="Calibri" w:hAnsi="Arial" w:cs="Arial"/>
          <w:sz w:val="22"/>
          <w:szCs w:val="22"/>
          <w:lang w:val="id-ID"/>
        </w:rPr>
        <w:t xml:space="preserve">PENGENDALIAN MUTU </w:t>
      </w:r>
    </w:p>
    <w:p w:rsidR="00402C8A" w:rsidRPr="007939E2" w:rsidRDefault="00402C8A" w:rsidP="00A60035">
      <w:pPr>
        <w:tabs>
          <w:tab w:val="left" w:pos="3084"/>
        </w:tabs>
        <w:spacing w:line="360" w:lineRule="auto"/>
        <w:jc w:val="center"/>
        <w:rPr>
          <w:rFonts w:ascii="Arial" w:eastAsia="Calibri" w:hAnsi="Arial" w:cs="Arial"/>
          <w:sz w:val="22"/>
          <w:szCs w:val="22"/>
          <w:lang w:val="id-ID"/>
        </w:rPr>
      </w:pPr>
    </w:p>
    <w:p w:rsidR="00402C8A" w:rsidRPr="007939E2" w:rsidRDefault="00402C8A" w:rsidP="001C5A73">
      <w:p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Agar upaya peningkatan mutu RSUD dr. Murjani Sampit dapat dilaksanakan secara efektif dan efesien maka diperlukan adanya kesatuan bahasa tentang konsep dasar upaya peningkatan mutu pelayanan. </w:t>
      </w:r>
    </w:p>
    <w:p w:rsidR="00402C8A" w:rsidRPr="007939E2" w:rsidRDefault="00402C8A" w:rsidP="00A60035">
      <w:pPr>
        <w:tabs>
          <w:tab w:val="left" w:pos="3084"/>
        </w:tabs>
        <w:spacing w:line="360" w:lineRule="auto"/>
        <w:ind w:left="284"/>
        <w:jc w:val="both"/>
        <w:rPr>
          <w:rFonts w:ascii="Arial" w:eastAsia="Calibri" w:hAnsi="Arial" w:cs="Arial"/>
          <w:sz w:val="22"/>
          <w:szCs w:val="22"/>
          <w:lang w:val="id-ID"/>
        </w:rPr>
      </w:pPr>
    </w:p>
    <w:p w:rsidR="00402C8A" w:rsidRPr="007939E2" w:rsidRDefault="00402C8A" w:rsidP="00F97720">
      <w:pPr>
        <w:pStyle w:val="ListParagraph"/>
        <w:numPr>
          <w:ilvl w:val="0"/>
          <w:numId w:val="155"/>
        </w:num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Mutu Pelayanan RSUD dr. Murjani Sampit </w:t>
      </w:r>
    </w:p>
    <w:p w:rsidR="00402C8A" w:rsidRPr="007939E2" w:rsidRDefault="00402C8A"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Pengertian mutu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Pengertian mutu beraneka ragam dan dibawah ini ada beberapa pengertian yang secara sederhana melukiskan apa hakekat mutu. </w:t>
      </w:r>
    </w:p>
    <w:p w:rsidR="00402C8A" w:rsidRPr="007939E2" w:rsidRDefault="00402C8A" w:rsidP="00F97720">
      <w:pPr>
        <w:pStyle w:val="ListParagraph"/>
        <w:numPr>
          <w:ilvl w:val="0"/>
          <w:numId w:val="157"/>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Mutu adalah tingkat kesempurnaan suatu produk atau jasa. </w:t>
      </w:r>
    </w:p>
    <w:p w:rsidR="00402C8A" w:rsidRPr="007939E2" w:rsidRDefault="00402C8A" w:rsidP="00F97720">
      <w:pPr>
        <w:pStyle w:val="ListParagraph"/>
        <w:numPr>
          <w:ilvl w:val="0"/>
          <w:numId w:val="157"/>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Mutu adalah expertise, atau keahlian dan keterkaitan (commitment) yang selalu dicurahkan pada pekerjaan.</w:t>
      </w:r>
    </w:p>
    <w:p w:rsidR="00402C8A" w:rsidRPr="007939E2" w:rsidRDefault="00402C8A" w:rsidP="00F97720">
      <w:pPr>
        <w:pStyle w:val="ListParagraph"/>
        <w:numPr>
          <w:ilvl w:val="0"/>
          <w:numId w:val="157"/>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Mutu adalah kegiatan tanpa salah dalam melakukan pekerjaan.</w:t>
      </w:r>
    </w:p>
    <w:p w:rsidR="00402C8A" w:rsidRPr="007939E2" w:rsidRDefault="00402C8A"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mutu pelayanan RSUD dr. Murjani Sampit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Adalah derajat kesempurnaan pelayanan RSUD dr. Murjani Sampit untuk memenuhi kebutuhan masyarakat konsumen akan pelayanan kesehatan yang sesuai dengan standar profesi dan standar pelayanan dengan menggun</w:t>
      </w:r>
      <w:r w:rsidR="00C212A5"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kan potensi sumber daya yang tersedia di RSUD dr. Murjani Sampit secara wajar, efesien dan efektif serta diberikan secara aman dan memuaskan sesuai dengan norma, etika, hukum dan sosial budaya dengan memperhatikan keterbatasan dan kemampuan RSUD dr. Murjani Sampit dan masyarakat konsumen. </w:t>
      </w:r>
    </w:p>
    <w:p w:rsidR="00402C8A" w:rsidRPr="007939E2" w:rsidRDefault="00402C8A"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Pihak yang berkepentingan dengan mutu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Banyak pihak </w:t>
      </w:r>
      <w:r w:rsidR="00C85C54" w:rsidRPr="007939E2">
        <w:rPr>
          <w:rFonts w:ascii="Arial" w:eastAsia="Calibri" w:hAnsi="Arial" w:cs="Arial"/>
          <w:sz w:val="22"/>
          <w:szCs w:val="22"/>
          <w:lang w:val="id-ID"/>
        </w:rPr>
        <w:t>yang berkepentingan dengan mutu</w:t>
      </w:r>
      <w:r w:rsidRPr="007939E2">
        <w:rPr>
          <w:rFonts w:ascii="Arial" w:eastAsia="Calibri" w:hAnsi="Arial" w:cs="Arial"/>
          <w:sz w:val="22"/>
          <w:szCs w:val="22"/>
          <w:lang w:val="id-ID"/>
        </w:rPr>
        <w:t xml:space="preserve">, yaitu :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Konsumen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Pembayar/perusahaan/asuransi</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Manajemen RSUD dr. Murjani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Karyawan RSUD dr. Murjani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Masyarakat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Pemerintah </w:t>
      </w:r>
    </w:p>
    <w:p w:rsidR="00402C8A" w:rsidRPr="007939E2" w:rsidRDefault="00402C8A" w:rsidP="00F97720">
      <w:pPr>
        <w:pStyle w:val="ListParagraph"/>
        <w:numPr>
          <w:ilvl w:val="0"/>
          <w:numId w:val="158"/>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Ikatan profesi </w:t>
      </w:r>
    </w:p>
    <w:p w:rsidR="00402C8A" w:rsidRPr="007939E2" w:rsidRDefault="00402C8A" w:rsidP="001C5A73">
      <w:p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Setiap kepentingan yang disebut diatas berbeda sudut pandang dan kepentingannya terhadap mutu. Karena itu mutu adalah multi dimensional. </w:t>
      </w:r>
    </w:p>
    <w:p w:rsidR="00402C8A" w:rsidRPr="007939E2" w:rsidRDefault="00402C8A"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t xml:space="preserve">Dimensi mutu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Dimensi atau aspeknya adalah :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K</w:t>
      </w:r>
      <w:r w:rsidR="00C85C54" w:rsidRPr="007939E2">
        <w:rPr>
          <w:rFonts w:ascii="Arial" w:eastAsia="Calibri" w:hAnsi="Arial" w:cs="Arial"/>
          <w:sz w:val="22"/>
          <w:szCs w:val="22"/>
          <w:lang w:val="id-ID"/>
        </w:rPr>
        <w:t>epro</w:t>
      </w:r>
      <w:r w:rsidRPr="007939E2">
        <w:rPr>
          <w:rFonts w:ascii="Arial" w:eastAsia="Calibri" w:hAnsi="Arial" w:cs="Arial"/>
          <w:sz w:val="22"/>
          <w:szCs w:val="22"/>
          <w:lang w:val="id-ID"/>
        </w:rPr>
        <w:t xml:space="preserve">fesian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Efisiensi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Keamanan pasien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Kepuasan pasien </w:t>
      </w:r>
    </w:p>
    <w:p w:rsidR="00402C8A" w:rsidRPr="007939E2" w:rsidRDefault="00402C8A" w:rsidP="00F97720">
      <w:pPr>
        <w:pStyle w:val="ListParagraph"/>
        <w:numPr>
          <w:ilvl w:val="0"/>
          <w:numId w:val="159"/>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Aspek sosial budaya </w:t>
      </w:r>
    </w:p>
    <w:p w:rsidR="00402C8A" w:rsidRPr="007939E2" w:rsidRDefault="00C85C54" w:rsidP="00F97720">
      <w:pPr>
        <w:pStyle w:val="ListParagraph"/>
        <w:numPr>
          <w:ilvl w:val="0"/>
          <w:numId w:val="156"/>
        </w:numPr>
        <w:tabs>
          <w:tab w:val="left" w:pos="3084"/>
        </w:tabs>
        <w:spacing w:line="360" w:lineRule="auto"/>
        <w:ind w:left="720"/>
        <w:jc w:val="both"/>
        <w:rPr>
          <w:rFonts w:ascii="Arial" w:eastAsia="Calibri" w:hAnsi="Arial" w:cs="Arial"/>
          <w:sz w:val="22"/>
          <w:szCs w:val="22"/>
          <w:lang w:val="id-ID"/>
        </w:rPr>
      </w:pPr>
      <w:r w:rsidRPr="007939E2">
        <w:rPr>
          <w:rFonts w:ascii="Arial" w:eastAsia="Calibri" w:hAnsi="Arial" w:cs="Arial"/>
          <w:sz w:val="22"/>
          <w:szCs w:val="22"/>
          <w:lang w:val="id-ID"/>
        </w:rPr>
        <w:lastRenderedPageBreak/>
        <w:t>Mutu terkait dengan I</w:t>
      </w:r>
      <w:r w:rsidR="00402C8A" w:rsidRPr="007939E2">
        <w:rPr>
          <w:rFonts w:ascii="Arial" w:eastAsia="Calibri" w:hAnsi="Arial" w:cs="Arial"/>
          <w:sz w:val="22"/>
          <w:szCs w:val="22"/>
          <w:lang w:val="id-ID"/>
        </w:rPr>
        <w:t>nput, Proses,</w:t>
      </w:r>
      <w:r w:rsidR="00402C8A" w:rsidRPr="007939E2">
        <w:rPr>
          <w:rFonts w:ascii="Arial" w:eastAsia="Calibri" w:hAnsi="Arial" w:cs="Arial"/>
          <w:i/>
          <w:sz w:val="22"/>
          <w:szCs w:val="22"/>
          <w:lang w:val="id-ID"/>
        </w:rPr>
        <w:t xml:space="preserve"> Output</w:t>
      </w:r>
      <w:r w:rsidR="00402C8A" w:rsidRPr="007939E2">
        <w:rPr>
          <w:rFonts w:ascii="Arial" w:eastAsia="Calibri" w:hAnsi="Arial" w:cs="Arial"/>
          <w:sz w:val="22"/>
          <w:szCs w:val="22"/>
          <w:lang w:val="id-ID"/>
        </w:rPr>
        <w:t xml:space="preserve"> dan </w:t>
      </w:r>
      <w:r w:rsidR="00402C8A" w:rsidRPr="007939E2">
        <w:rPr>
          <w:rFonts w:ascii="Arial" w:eastAsia="Calibri" w:hAnsi="Arial" w:cs="Arial"/>
          <w:i/>
          <w:sz w:val="22"/>
          <w:szCs w:val="22"/>
          <w:lang w:val="id-ID"/>
        </w:rPr>
        <w:t xml:space="preserve">Outcome </w:t>
      </w:r>
    </w:p>
    <w:p w:rsidR="00402C8A" w:rsidRPr="007939E2" w:rsidRDefault="00402C8A" w:rsidP="001C5A73">
      <w:pPr>
        <w:pStyle w:val="ListParagraph"/>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Pengukuran mutu pelayanan kesehatan dapat diukur dengan menggun</w:t>
      </w:r>
      <w:r w:rsidR="00C85C54"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kan 4 (empat) variabel, yaitu : </w:t>
      </w:r>
    </w:p>
    <w:p w:rsidR="00402C8A" w:rsidRPr="007939E2" w:rsidRDefault="00402C8A" w:rsidP="00F97720">
      <w:pPr>
        <w:pStyle w:val="ListParagraph"/>
        <w:numPr>
          <w:ilvl w:val="0"/>
          <w:numId w:val="160"/>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Input, ialah segala sumber daya yang diperlukan untuk melakukan pelayanan kesehatan, seperti tenaga, dana, obat, fasilitas, peralatan, bahan, teknologi, organisasi, informasi, dan lain-lain. Pelayanan kesehatana yang bermutu memerlukan dukungan input yang</w:t>
      </w:r>
      <w:r w:rsidR="00DC1A0A" w:rsidRPr="007939E2">
        <w:rPr>
          <w:rFonts w:ascii="Arial" w:eastAsia="Calibri" w:hAnsi="Arial" w:cs="Arial"/>
          <w:sz w:val="22"/>
          <w:szCs w:val="22"/>
          <w:lang w:val="id-ID"/>
        </w:rPr>
        <w:t xml:space="preserve"> bermutu pula. Hubungan struktur</w:t>
      </w:r>
      <w:r w:rsidRPr="007939E2">
        <w:rPr>
          <w:rFonts w:ascii="Arial" w:eastAsia="Calibri" w:hAnsi="Arial" w:cs="Arial"/>
          <w:sz w:val="22"/>
          <w:szCs w:val="22"/>
          <w:lang w:val="id-ID"/>
        </w:rPr>
        <w:t xml:space="preserve"> dengan mutu pelayanan kesehatan adalah dalam perencanaan dan penggerakan pelaksanaan pelayanan kesehatan. </w:t>
      </w:r>
    </w:p>
    <w:p w:rsidR="00402C8A" w:rsidRPr="007939E2" w:rsidRDefault="00402C8A" w:rsidP="00F97720">
      <w:pPr>
        <w:pStyle w:val="ListParagraph"/>
        <w:numPr>
          <w:ilvl w:val="0"/>
          <w:numId w:val="160"/>
        </w:numPr>
        <w:tabs>
          <w:tab w:val="left" w:pos="3084"/>
        </w:tabs>
        <w:spacing w:line="360" w:lineRule="auto"/>
        <w:ind w:left="1080"/>
        <w:jc w:val="both"/>
        <w:rPr>
          <w:rFonts w:ascii="Arial" w:eastAsia="Calibri" w:hAnsi="Arial" w:cs="Arial"/>
          <w:sz w:val="22"/>
          <w:szCs w:val="22"/>
          <w:lang w:val="id-ID"/>
        </w:rPr>
      </w:pPr>
      <w:r w:rsidRPr="007939E2">
        <w:rPr>
          <w:rFonts w:ascii="Arial" w:eastAsia="Calibri" w:hAnsi="Arial" w:cs="Arial"/>
          <w:sz w:val="22"/>
          <w:szCs w:val="22"/>
          <w:lang w:val="id-ID"/>
        </w:rPr>
        <w:t xml:space="preserve">Proses, merupakan aktivitas dalam bekerja, </w:t>
      </w:r>
      <w:r w:rsidR="00DC1A0A" w:rsidRPr="007939E2">
        <w:rPr>
          <w:rFonts w:ascii="Arial" w:eastAsia="Calibri" w:hAnsi="Arial" w:cs="Arial"/>
          <w:sz w:val="22"/>
          <w:szCs w:val="22"/>
          <w:lang w:val="id-ID"/>
        </w:rPr>
        <w:t>adalah merupakan interaksi profe</w:t>
      </w:r>
      <w:r w:rsidRPr="007939E2">
        <w:rPr>
          <w:rFonts w:ascii="Arial" w:eastAsia="Calibri" w:hAnsi="Arial" w:cs="Arial"/>
          <w:sz w:val="22"/>
          <w:szCs w:val="22"/>
          <w:lang w:val="id-ID"/>
        </w:rPr>
        <w:t xml:space="preserve">sional antara pemberi pelayanan dengan konsumen (pasien/masyarakat). Proses ini merupakan variabel penilaian mutu yang penting. </w:t>
      </w:r>
    </w:p>
    <w:p w:rsidR="00402C8A" w:rsidRPr="007939E2" w:rsidRDefault="00402C8A" w:rsidP="00F97720">
      <w:pPr>
        <w:pStyle w:val="ListParagraph"/>
        <w:numPr>
          <w:ilvl w:val="0"/>
          <w:numId w:val="160"/>
        </w:numPr>
        <w:tabs>
          <w:tab w:val="left" w:pos="3084"/>
        </w:tabs>
        <w:spacing w:line="360" w:lineRule="auto"/>
        <w:ind w:left="1080"/>
        <w:jc w:val="both"/>
        <w:rPr>
          <w:rFonts w:ascii="Arial" w:eastAsia="Calibri" w:hAnsi="Arial" w:cs="Arial"/>
          <w:i/>
          <w:sz w:val="22"/>
          <w:szCs w:val="22"/>
          <w:lang w:val="id-ID"/>
        </w:rPr>
      </w:pPr>
      <w:r w:rsidRPr="007939E2">
        <w:rPr>
          <w:rFonts w:ascii="Arial" w:eastAsia="Calibri" w:hAnsi="Arial" w:cs="Arial"/>
          <w:i/>
          <w:sz w:val="22"/>
          <w:szCs w:val="22"/>
          <w:lang w:val="id-ID"/>
        </w:rPr>
        <w:t xml:space="preserve">Output, </w:t>
      </w:r>
      <w:r w:rsidRPr="007939E2">
        <w:rPr>
          <w:rFonts w:ascii="Arial" w:eastAsia="Calibri" w:hAnsi="Arial" w:cs="Arial"/>
          <w:sz w:val="22"/>
          <w:szCs w:val="22"/>
          <w:lang w:val="id-ID"/>
        </w:rPr>
        <w:t>ialah jumlah pelayanan yang dilakukan oleh unit kerja/ rumah sakit.</w:t>
      </w:r>
    </w:p>
    <w:p w:rsidR="00402C8A" w:rsidRPr="007939E2" w:rsidRDefault="00402C8A" w:rsidP="00F97720">
      <w:pPr>
        <w:pStyle w:val="ListParagraph"/>
        <w:numPr>
          <w:ilvl w:val="0"/>
          <w:numId w:val="160"/>
        </w:numPr>
        <w:tabs>
          <w:tab w:val="left" w:pos="3084"/>
        </w:tabs>
        <w:spacing w:line="360" w:lineRule="auto"/>
        <w:ind w:left="1080"/>
        <w:jc w:val="both"/>
        <w:rPr>
          <w:rFonts w:ascii="Arial" w:eastAsia="Calibri" w:hAnsi="Arial" w:cs="Arial"/>
          <w:i/>
          <w:sz w:val="22"/>
          <w:szCs w:val="22"/>
          <w:lang w:val="id-ID"/>
        </w:rPr>
      </w:pPr>
      <w:r w:rsidRPr="007939E2">
        <w:rPr>
          <w:rFonts w:ascii="Arial" w:eastAsia="Calibri" w:hAnsi="Arial" w:cs="Arial"/>
          <w:i/>
          <w:sz w:val="22"/>
          <w:szCs w:val="22"/>
          <w:lang w:val="id-ID"/>
        </w:rPr>
        <w:t xml:space="preserve">Outcome, </w:t>
      </w:r>
      <w:r w:rsidRPr="007939E2">
        <w:rPr>
          <w:rFonts w:ascii="Arial" w:eastAsia="Calibri" w:hAnsi="Arial" w:cs="Arial"/>
          <w:sz w:val="22"/>
          <w:szCs w:val="22"/>
          <w:lang w:val="id-ID"/>
        </w:rPr>
        <w:t xml:space="preserve">ialah hasil pelayanan kesehatan, merupakan perubahan yang terjadi pada konsumen (pasien/masyarakat), termasuk kepuasan dari konsumen tersebut. </w:t>
      </w:r>
    </w:p>
    <w:p w:rsidR="00402C8A" w:rsidRPr="007939E2" w:rsidRDefault="00402C8A" w:rsidP="00A60035">
      <w:pPr>
        <w:pStyle w:val="ListParagraph"/>
        <w:tabs>
          <w:tab w:val="left" w:pos="3084"/>
        </w:tabs>
        <w:spacing w:line="360" w:lineRule="auto"/>
        <w:ind w:left="1364"/>
        <w:jc w:val="both"/>
        <w:rPr>
          <w:rFonts w:ascii="Arial" w:eastAsia="Calibri" w:hAnsi="Arial" w:cs="Arial"/>
          <w:i/>
          <w:sz w:val="22"/>
          <w:szCs w:val="22"/>
          <w:lang w:val="id-ID"/>
        </w:rPr>
      </w:pPr>
    </w:p>
    <w:p w:rsidR="001C5A73" w:rsidRPr="007939E2" w:rsidRDefault="00402C8A" w:rsidP="001C5A73">
      <w:pPr>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RSUD dr. Murjani adalah suatu institusi pelayana kesehatan yang kompleks, padat pakar dan padat modal. Kompleksitas ini muncul karena pelayan</w:t>
      </w:r>
      <w:r w:rsidR="00DC1A0A" w:rsidRPr="007939E2">
        <w:rPr>
          <w:rFonts w:ascii="Arial" w:eastAsia="Calibri" w:hAnsi="Arial" w:cs="Arial"/>
          <w:sz w:val="22"/>
          <w:szCs w:val="22"/>
          <w:lang w:val="id-ID"/>
        </w:rPr>
        <w:t>an</w:t>
      </w:r>
      <w:r w:rsidRPr="007939E2">
        <w:rPr>
          <w:rFonts w:ascii="Arial" w:eastAsia="Calibri" w:hAnsi="Arial" w:cs="Arial"/>
          <w:sz w:val="22"/>
          <w:szCs w:val="22"/>
          <w:lang w:val="id-ID"/>
        </w:rPr>
        <w:t xml:space="preserve"> di RSUD dr. Murjani menyangkut berbagai fungsi pelayanan, serta mencangkup berbagai tingkatan maupun jenis disiplin. Agar RSUD dr. Murjani mampu melaksanakan fungsi yang demikian kompleks, harus memiliki sumber daya manusia yang profesional baik dibidang teknis  medis maupun administrasi kesehatan. Untuk menjaga dan meningkatkan mutu, RSUD dr. Murjani harus mempunyai suatu ukuran yang menjamin peningkatan mutu disemua tingkatan.</w:t>
      </w:r>
    </w:p>
    <w:p w:rsidR="00402C8A" w:rsidRPr="007939E2" w:rsidRDefault="009A47BD" w:rsidP="001C5A73">
      <w:pPr>
        <w:spacing w:line="360" w:lineRule="auto"/>
        <w:ind w:left="426" w:firstLine="567"/>
        <w:jc w:val="both"/>
        <w:rPr>
          <w:rFonts w:ascii="Arial" w:eastAsia="Calibri" w:hAnsi="Arial" w:cs="Arial"/>
          <w:sz w:val="22"/>
          <w:szCs w:val="22"/>
          <w:lang w:val="id-ID"/>
        </w:rPr>
      </w:pPr>
      <w:r w:rsidRPr="007939E2">
        <w:rPr>
          <w:rFonts w:ascii="Arial" w:eastAsia="Calibri" w:hAnsi="Arial" w:cs="Arial"/>
          <w:sz w:val="22"/>
          <w:szCs w:val="22"/>
          <w:lang w:val="id-ID"/>
        </w:rPr>
        <w:t>Pen</w:t>
      </w:r>
      <w:r w:rsidR="00402C8A" w:rsidRPr="007939E2">
        <w:rPr>
          <w:rFonts w:ascii="Arial" w:eastAsia="Calibri" w:hAnsi="Arial" w:cs="Arial"/>
          <w:sz w:val="22"/>
          <w:szCs w:val="22"/>
          <w:lang w:val="id-ID"/>
        </w:rPr>
        <w:t>gukuran mutu pelayanan RSUD dr. Murjani diawali dengan penilaian akreditasi RSUD dr. Murjani yang men</w:t>
      </w:r>
      <w:r w:rsidRPr="007939E2">
        <w:rPr>
          <w:rFonts w:ascii="Arial" w:eastAsia="Calibri" w:hAnsi="Arial" w:cs="Arial"/>
          <w:sz w:val="22"/>
          <w:szCs w:val="22"/>
          <w:lang w:val="id-ID"/>
        </w:rPr>
        <w:t>g</w:t>
      </w:r>
      <w:r w:rsidR="00402C8A" w:rsidRPr="007939E2">
        <w:rPr>
          <w:rFonts w:ascii="Arial" w:eastAsia="Calibri" w:hAnsi="Arial" w:cs="Arial"/>
          <w:sz w:val="22"/>
          <w:szCs w:val="22"/>
          <w:lang w:val="id-ID"/>
        </w:rPr>
        <w:t>ukur dan memecahkan masalah pada tin</w:t>
      </w:r>
      <w:r w:rsidRPr="007939E2">
        <w:rPr>
          <w:rFonts w:ascii="Arial" w:eastAsia="Calibri" w:hAnsi="Arial" w:cs="Arial"/>
          <w:sz w:val="22"/>
          <w:szCs w:val="22"/>
          <w:lang w:val="id-ID"/>
        </w:rPr>
        <w:t>g</w:t>
      </w:r>
      <w:r w:rsidR="00402C8A" w:rsidRPr="007939E2">
        <w:rPr>
          <w:rFonts w:ascii="Arial" w:eastAsia="Calibri" w:hAnsi="Arial" w:cs="Arial"/>
          <w:sz w:val="22"/>
          <w:szCs w:val="22"/>
          <w:lang w:val="id-ID"/>
        </w:rPr>
        <w:t xml:space="preserve">kat input dan proses. Pada kegiatan ini RSUD dr. Murjani harus menetapkan standar input, proses, </w:t>
      </w:r>
      <w:r w:rsidR="00402C8A" w:rsidRPr="007939E2">
        <w:rPr>
          <w:rFonts w:ascii="Arial" w:eastAsia="Calibri" w:hAnsi="Arial" w:cs="Arial"/>
          <w:i/>
          <w:sz w:val="22"/>
          <w:szCs w:val="22"/>
          <w:lang w:val="id-ID"/>
        </w:rPr>
        <w:t>output,</w:t>
      </w:r>
      <w:r w:rsidR="00402C8A" w:rsidRPr="007939E2">
        <w:rPr>
          <w:rFonts w:ascii="Arial" w:eastAsia="Calibri" w:hAnsi="Arial" w:cs="Arial"/>
          <w:sz w:val="22"/>
          <w:szCs w:val="22"/>
          <w:lang w:val="id-ID"/>
        </w:rPr>
        <w:t xml:space="preserve"> dan </w:t>
      </w:r>
      <w:r w:rsidR="00402C8A" w:rsidRPr="007939E2">
        <w:rPr>
          <w:rFonts w:ascii="Arial" w:eastAsia="Calibri" w:hAnsi="Arial" w:cs="Arial"/>
          <w:i/>
          <w:sz w:val="22"/>
          <w:szCs w:val="22"/>
          <w:lang w:val="id-ID"/>
        </w:rPr>
        <w:t>outcome,</w:t>
      </w:r>
      <w:r w:rsidRPr="007939E2">
        <w:rPr>
          <w:rFonts w:ascii="Arial" w:eastAsia="Calibri" w:hAnsi="Arial" w:cs="Arial"/>
          <w:sz w:val="22"/>
          <w:szCs w:val="22"/>
          <w:lang w:val="id-ID"/>
        </w:rPr>
        <w:t xml:space="preserve"> s</w:t>
      </w:r>
      <w:r w:rsidR="00402C8A" w:rsidRPr="007939E2">
        <w:rPr>
          <w:rFonts w:ascii="Arial" w:eastAsia="Calibri" w:hAnsi="Arial" w:cs="Arial"/>
          <w:sz w:val="22"/>
          <w:szCs w:val="22"/>
          <w:lang w:val="id-ID"/>
        </w:rPr>
        <w:t>erta membakukan seluruh standar prosedur yang telah ditetapkan. RSUD dr. Mu</w:t>
      </w:r>
      <w:r w:rsidRPr="007939E2">
        <w:rPr>
          <w:rFonts w:ascii="Arial" w:eastAsia="Calibri" w:hAnsi="Arial" w:cs="Arial"/>
          <w:sz w:val="22"/>
          <w:szCs w:val="22"/>
          <w:lang w:val="id-ID"/>
        </w:rPr>
        <w:t>rjani dipacu untuk dapat menilai</w:t>
      </w:r>
      <w:r w:rsidR="00402C8A" w:rsidRPr="007939E2">
        <w:rPr>
          <w:rFonts w:ascii="Arial" w:eastAsia="Calibri" w:hAnsi="Arial" w:cs="Arial"/>
          <w:sz w:val="22"/>
          <w:szCs w:val="22"/>
          <w:lang w:val="id-ID"/>
        </w:rPr>
        <w:t xml:space="preserve"> diri </w:t>
      </w:r>
      <w:r w:rsidR="00402C8A" w:rsidRPr="007939E2">
        <w:rPr>
          <w:rFonts w:ascii="Arial" w:eastAsia="Calibri" w:hAnsi="Arial" w:cs="Arial"/>
          <w:i/>
          <w:sz w:val="22"/>
          <w:szCs w:val="22"/>
          <w:lang w:val="id-ID"/>
        </w:rPr>
        <w:t>(self assesment)</w:t>
      </w:r>
      <w:r w:rsidR="00402C8A" w:rsidRPr="007939E2">
        <w:rPr>
          <w:rFonts w:ascii="Arial" w:eastAsia="Calibri" w:hAnsi="Arial" w:cs="Arial"/>
          <w:sz w:val="22"/>
          <w:szCs w:val="22"/>
          <w:lang w:val="id-ID"/>
        </w:rPr>
        <w:t xml:space="preserve"> dan memberikan pelayanan sesuai dengan ketentuan yang telah ditetapkan. Sebagai kelanjutan untuk mengukur hasil kerjanya perlu ada latar ukur yang lain, yaitu instrumen mutu pelayanan RSUD dr. Murjani yang menilai dan memecahkan mas</w:t>
      </w:r>
      <w:r w:rsidRPr="007939E2">
        <w:rPr>
          <w:rFonts w:ascii="Arial" w:eastAsia="Calibri" w:hAnsi="Arial" w:cs="Arial"/>
          <w:sz w:val="22"/>
          <w:szCs w:val="22"/>
          <w:lang w:val="id-ID"/>
        </w:rPr>
        <w:t>a</w:t>
      </w:r>
      <w:r w:rsidR="00402C8A" w:rsidRPr="007939E2">
        <w:rPr>
          <w:rFonts w:ascii="Arial" w:eastAsia="Calibri" w:hAnsi="Arial" w:cs="Arial"/>
          <w:sz w:val="22"/>
          <w:szCs w:val="22"/>
          <w:lang w:val="id-ID"/>
        </w:rPr>
        <w:t xml:space="preserve">lah pada hasil </w:t>
      </w:r>
      <w:r w:rsidR="00402C8A" w:rsidRPr="007939E2">
        <w:rPr>
          <w:rFonts w:ascii="Arial" w:eastAsia="Calibri" w:hAnsi="Arial" w:cs="Arial"/>
          <w:i/>
          <w:sz w:val="22"/>
          <w:szCs w:val="22"/>
          <w:lang w:val="id-ID"/>
        </w:rPr>
        <w:t>(output</w:t>
      </w:r>
      <w:r w:rsidR="00402C8A" w:rsidRPr="007939E2">
        <w:rPr>
          <w:rFonts w:ascii="Arial" w:eastAsia="Calibri" w:hAnsi="Arial" w:cs="Arial"/>
          <w:sz w:val="22"/>
          <w:szCs w:val="22"/>
          <w:lang w:val="id-ID"/>
        </w:rPr>
        <w:t xml:space="preserve"> dan </w:t>
      </w:r>
      <w:r w:rsidR="00402C8A" w:rsidRPr="007939E2">
        <w:rPr>
          <w:rFonts w:ascii="Arial" w:eastAsia="Calibri" w:hAnsi="Arial" w:cs="Arial"/>
          <w:i/>
          <w:sz w:val="22"/>
          <w:szCs w:val="22"/>
          <w:lang w:val="id-ID"/>
        </w:rPr>
        <w:t>outcome).</w:t>
      </w:r>
      <w:r w:rsidR="00402C8A" w:rsidRPr="007939E2">
        <w:rPr>
          <w:rFonts w:ascii="Arial" w:eastAsia="Calibri" w:hAnsi="Arial" w:cs="Arial"/>
          <w:sz w:val="22"/>
          <w:szCs w:val="22"/>
          <w:lang w:val="id-ID"/>
        </w:rPr>
        <w:t xml:space="preserve"> Tanpa mengukur hasil kinerja RSUD dr. Murjani tidak dapat diketahui apakah input dan proses yang baik telah menghasilkan </w:t>
      </w:r>
      <w:r w:rsidR="00402C8A" w:rsidRPr="007939E2">
        <w:rPr>
          <w:rFonts w:ascii="Arial" w:eastAsia="Calibri" w:hAnsi="Arial" w:cs="Arial"/>
          <w:i/>
          <w:sz w:val="22"/>
          <w:szCs w:val="22"/>
          <w:lang w:val="id-ID"/>
        </w:rPr>
        <w:t>ouput</w:t>
      </w:r>
      <w:r w:rsidR="00402C8A" w:rsidRPr="007939E2">
        <w:rPr>
          <w:rFonts w:ascii="Arial" w:eastAsia="Calibri" w:hAnsi="Arial" w:cs="Arial"/>
          <w:sz w:val="22"/>
          <w:szCs w:val="22"/>
          <w:lang w:val="id-ID"/>
        </w:rPr>
        <w:t xml:space="preserve"> yang baik pula. Indikator RSUD dr. Murjani disusun dengan tujuan untuk dapat mengukur kinerja mutu RSUD dr. Murjani secara nyata.  </w:t>
      </w:r>
    </w:p>
    <w:p w:rsidR="00402C8A" w:rsidRPr="007939E2" w:rsidRDefault="00402C8A" w:rsidP="00A60035">
      <w:pPr>
        <w:tabs>
          <w:tab w:val="left" w:pos="3084"/>
        </w:tabs>
        <w:spacing w:line="360" w:lineRule="auto"/>
        <w:jc w:val="both"/>
        <w:rPr>
          <w:rFonts w:ascii="Arial" w:eastAsia="Calibri" w:hAnsi="Arial" w:cs="Arial"/>
          <w:sz w:val="22"/>
          <w:szCs w:val="22"/>
          <w:lang w:val="id-ID"/>
        </w:rPr>
      </w:pPr>
    </w:p>
    <w:p w:rsidR="001C5A73" w:rsidRPr="007939E2" w:rsidRDefault="00402C8A" w:rsidP="00F97720">
      <w:pPr>
        <w:pStyle w:val="ListParagraph"/>
        <w:numPr>
          <w:ilvl w:val="0"/>
          <w:numId w:val="155"/>
        </w:numPr>
        <w:tabs>
          <w:tab w:val="left" w:pos="3084"/>
        </w:tabs>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Upaya Peningkatan Mutu Pelayanan RSUD dr. Murjani </w:t>
      </w:r>
    </w:p>
    <w:p w:rsidR="001C5A73" w:rsidRPr="007939E2" w:rsidRDefault="001C5A73" w:rsidP="001C5A73">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U</w:t>
      </w:r>
      <w:r w:rsidR="00402C8A" w:rsidRPr="007939E2">
        <w:rPr>
          <w:rFonts w:ascii="Arial" w:eastAsia="Calibri" w:hAnsi="Arial" w:cs="Arial"/>
          <w:sz w:val="22"/>
          <w:szCs w:val="22"/>
          <w:lang w:val="id-ID"/>
        </w:rPr>
        <w:t xml:space="preserve">paya peningkatan mutu pelayanan kesehatan dapat diartikan keseluruhan upaya dan kegiatan secara komprehensif dan integratif memantau dan menilai mutu pelayanan </w:t>
      </w:r>
      <w:r w:rsidR="00402C8A" w:rsidRPr="007939E2">
        <w:rPr>
          <w:rFonts w:ascii="Arial" w:eastAsia="Calibri" w:hAnsi="Arial" w:cs="Arial"/>
          <w:sz w:val="22"/>
          <w:szCs w:val="22"/>
          <w:lang w:val="id-ID"/>
        </w:rPr>
        <w:lastRenderedPageBreak/>
        <w:t xml:space="preserve">RSUD dr. Murjani, memecahkan masalah-masalah  yang ada dan mencari jalan keluarnya, sehingga mutu pelayanan RSUD dr. Murjani akan menjadi lebih baik. </w:t>
      </w:r>
    </w:p>
    <w:p w:rsidR="001C5A73" w:rsidRPr="007939E2" w:rsidRDefault="00402C8A" w:rsidP="001C5A73">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Di RSUD dr. Murjani upaya peningkatan mutu pelayanan adalah kegiatan yang bertujuan memberikan asuhan atau pelayanan sebaik-baiknya kepada pasien. Upaya peningkatan mutu pelayanan RSUD dr. Murjani akan sangat berarti dan efektif bilamana upaya peningkatan mutu menjadi tujuan sehari-hari dari setiap unsur di RSUD dr. Murjani termasuk pimpinan, pelaksanaan pelayanan langsung dan staf penunjang. </w:t>
      </w:r>
    </w:p>
    <w:p w:rsidR="001C5A73" w:rsidRPr="007939E2" w:rsidRDefault="00402C8A" w:rsidP="001C5A73">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Upaya peningkatan mutu termasuk kegiatan yang melibatkan mutu asuhan atau pelayanan dengan penggunaan sumber daya secara tepat dan efesien. Walaupun disadari bahwa mutu memerlukan biaya, tetapi tidak berarti mutu yang lebih baik selalu memerlukan biaya lebih banyak atau mutu rendah biayanya lebih sedikit. </w:t>
      </w:r>
    </w:p>
    <w:p w:rsidR="00402C8A" w:rsidRPr="007939E2" w:rsidRDefault="00EC76D4" w:rsidP="001C5A73">
      <w:pPr>
        <w:pStyle w:val="ListParagraph"/>
        <w:tabs>
          <w:tab w:val="left" w:pos="3084"/>
        </w:tabs>
        <w:spacing w:line="360" w:lineRule="auto"/>
        <w:ind w:left="426" w:firstLine="567"/>
        <w:jc w:val="both"/>
        <w:rPr>
          <w:rFonts w:ascii="Arial" w:eastAsia="Calibri" w:hAnsi="Arial" w:cs="Arial"/>
          <w:sz w:val="22"/>
          <w:szCs w:val="22"/>
          <w:lang w:val="id-ID"/>
        </w:rPr>
      </w:pPr>
      <w:r w:rsidRPr="007939E2">
        <w:rPr>
          <w:rFonts w:ascii="Arial" w:eastAsia="Calibri" w:hAnsi="Arial" w:cs="Arial"/>
          <w:sz w:val="22"/>
          <w:szCs w:val="22"/>
          <w:lang w:val="id-ID"/>
        </w:rPr>
        <w:t>Berdasarkan hal diatas maka d</w:t>
      </w:r>
      <w:r w:rsidR="00402C8A" w:rsidRPr="007939E2">
        <w:rPr>
          <w:rFonts w:ascii="Arial" w:eastAsia="Calibri" w:hAnsi="Arial" w:cs="Arial"/>
          <w:sz w:val="22"/>
          <w:szCs w:val="22"/>
          <w:lang w:val="id-ID"/>
        </w:rPr>
        <w:t xml:space="preserve">isusunlah definisi dan tujuan dari upaya peningkatan mutu pelayanan RSUD dr. Murjani. </w:t>
      </w:r>
    </w:p>
    <w:p w:rsidR="001C5A73"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Definisi Upaya Peningkatan Mutu Pelayana</w:t>
      </w:r>
      <w:r w:rsidR="00EC76D4" w:rsidRPr="007939E2">
        <w:rPr>
          <w:rFonts w:ascii="Arial" w:eastAsia="Calibri" w:hAnsi="Arial" w:cs="Arial"/>
          <w:sz w:val="22"/>
          <w:szCs w:val="22"/>
          <w:lang w:val="id-ID"/>
        </w:rPr>
        <w:t>n</w:t>
      </w:r>
      <w:r w:rsidRPr="007939E2">
        <w:rPr>
          <w:rFonts w:ascii="Arial" w:eastAsia="Calibri" w:hAnsi="Arial" w:cs="Arial"/>
          <w:sz w:val="22"/>
          <w:szCs w:val="22"/>
          <w:lang w:val="id-ID"/>
        </w:rPr>
        <w:t xml:space="preserve"> RSUD dr. Murjani </w:t>
      </w:r>
    </w:p>
    <w:p w:rsidR="00AC4C32" w:rsidRPr="007939E2" w:rsidRDefault="00402C8A" w:rsidP="001C5A73">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id-ID"/>
        </w:rPr>
        <w:t xml:space="preserve">Adalah keseluruhan upaya dan kegiatan yang komprehensif dan integratif yang menyangkut input, proses dan output secara objektif, sistematik dan berlanjut memantau dan menilai mutu dan keawajaran pelayanan terhadap pasien, dan memecahkan masalah-masalah yang terungkapkan sehingga pelayanan yang diberikan di RSUD dr. Murjani berdaya guna dan berhasil guna. </w:t>
      </w:r>
    </w:p>
    <w:p w:rsidR="000E08D8"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Tujuan Upaya Peningkatan Mutu Pelayanan RSUD dr. Murjani </w:t>
      </w:r>
    </w:p>
    <w:p w:rsidR="000E08D8" w:rsidRPr="007939E2" w:rsidRDefault="000E08D8" w:rsidP="000E08D8">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en-ID"/>
        </w:rPr>
        <w:t xml:space="preserve">Tujuan </w:t>
      </w:r>
      <w:r w:rsidRPr="007939E2">
        <w:rPr>
          <w:rFonts w:ascii="Arial" w:eastAsia="Calibri" w:hAnsi="Arial" w:cs="Arial"/>
          <w:sz w:val="22"/>
          <w:szCs w:val="22"/>
          <w:lang w:val="id-ID"/>
        </w:rPr>
        <w:t>Umum :</w:t>
      </w:r>
    </w:p>
    <w:p w:rsidR="000E08D8" w:rsidRPr="007939E2" w:rsidRDefault="00402C8A" w:rsidP="003F29D3">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id-ID"/>
        </w:rPr>
        <w:t xml:space="preserve">Meningkatkan pelayanan kesehatan melalui upaya peningkatan mutu pelayanan RSUD dr. Murjani secara efektif  efesien agar tercapai derajat kesehatan yang optimal. </w:t>
      </w:r>
    </w:p>
    <w:p w:rsidR="000E08D8" w:rsidRPr="007939E2" w:rsidRDefault="000E08D8" w:rsidP="000E08D8">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en-ID"/>
        </w:rPr>
        <w:t xml:space="preserve">Tujuan </w:t>
      </w:r>
      <w:r w:rsidRPr="007939E2">
        <w:rPr>
          <w:rFonts w:ascii="Arial" w:eastAsia="Calibri" w:hAnsi="Arial" w:cs="Arial"/>
          <w:sz w:val="22"/>
          <w:szCs w:val="22"/>
          <w:lang w:val="id-ID"/>
        </w:rPr>
        <w:t>Khusus</w:t>
      </w:r>
      <w:r w:rsidRPr="007939E2">
        <w:rPr>
          <w:rFonts w:ascii="Arial" w:eastAsia="Calibri" w:hAnsi="Arial" w:cs="Arial"/>
          <w:sz w:val="22"/>
          <w:szCs w:val="22"/>
          <w:lang w:val="en-ID"/>
        </w:rPr>
        <w:t xml:space="preserve"> </w:t>
      </w:r>
      <w:r w:rsidRPr="007939E2">
        <w:rPr>
          <w:rFonts w:ascii="Arial" w:eastAsia="Calibri" w:hAnsi="Arial" w:cs="Arial"/>
          <w:sz w:val="22"/>
          <w:szCs w:val="22"/>
          <w:lang w:val="id-ID"/>
        </w:rPr>
        <w:t>:</w:t>
      </w:r>
    </w:p>
    <w:p w:rsidR="00402C8A" w:rsidRPr="007939E2" w:rsidRDefault="00402C8A" w:rsidP="000E08D8">
      <w:pPr>
        <w:pStyle w:val="ListParagraph"/>
        <w:tabs>
          <w:tab w:val="left" w:pos="3084"/>
        </w:tabs>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Tercapainya peningkatan mutu pelayanan RSUD dr. Murjani melalui :</w:t>
      </w:r>
    </w:p>
    <w:p w:rsidR="00402C8A" w:rsidRPr="007939E2" w:rsidRDefault="00402C8A" w:rsidP="00F97720">
      <w:pPr>
        <w:pStyle w:val="ListParagraph"/>
        <w:numPr>
          <w:ilvl w:val="0"/>
          <w:numId w:val="16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Optimasi tenaga, sarana, dan prasarana.</w:t>
      </w:r>
    </w:p>
    <w:p w:rsidR="00402C8A" w:rsidRPr="007939E2" w:rsidRDefault="00402C8A" w:rsidP="00F97720">
      <w:pPr>
        <w:pStyle w:val="ListParagraph"/>
        <w:numPr>
          <w:ilvl w:val="0"/>
          <w:numId w:val="16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Pemberian layanan sesuai dengan standar profesi dan standar pelayanan yang dilaksanak</w:t>
      </w:r>
      <w:r w:rsidR="00EC76D4" w:rsidRPr="007939E2">
        <w:rPr>
          <w:rFonts w:ascii="Arial" w:eastAsia="Calibri" w:hAnsi="Arial" w:cs="Arial"/>
          <w:sz w:val="22"/>
          <w:szCs w:val="22"/>
          <w:lang w:val="id-ID"/>
        </w:rPr>
        <w:t>an secara menyeluruh dan terpad</w:t>
      </w:r>
      <w:r w:rsidRPr="007939E2">
        <w:rPr>
          <w:rFonts w:ascii="Arial" w:eastAsia="Calibri" w:hAnsi="Arial" w:cs="Arial"/>
          <w:sz w:val="22"/>
          <w:szCs w:val="22"/>
          <w:lang w:val="id-ID"/>
        </w:rPr>
        <w:t>u sesuai dengan kebutuhan pasien.</w:t>
      </w:r>
    </w:p>
    <w:p w:rsidR="00402C8A" w:rsidRPr="007939E2" w:rsidRDefault="00402C8A" w:rsidP="00F97720">
      <w:pPr>
        <w:pStyle w:val="ListParagraph"/>
        <w:numPr>
          <w:ilvl w:val="0"/>
          <w:numId w:val="162"/>
        </w:numPr>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Pemanfaatan teknologi tepat guna, hasil penelitian dan pengembangan pelayanan kesehatan. </w:t>
      </w:r>
    </w:p>
    <w:p w:rsidR="000E08D8"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Indikator mutu </w:t>
      </w:r>
    </w:p>
    <w:p w:rsidR="00402C8A" w:rsidRPr="007939E2" w:rsidRDefault="00402C8A" w:rsidP="000E08D8">
      <w:pPr>
        <w:pStyle w:val="ListParagraph"/>
        <w:tabs>
          <w:tab w:val="left" w:pos="3084"/>
        </w:tabs>
        <w:spacing w:line="360" w:lineRule="auto"/>
        <w:ind w:left="851"/>
        <w:jc w:val="both"/>
        <w:rPr>
          <w:rFonts w:ascii="Arial" w:eastAsia="Calibri" w:hAnsi="Arial" w:cs="Arial"/>
          <w:sz w:val="22"/>
          <w:szCs w:val="22"/>
          <w:lang w:val="en-ID"/>
        </w:rPr>
      </w:pPr>
      <w:r w:rsidRPr="007939E2">
        <w:rPr>
          <w:rFonts w:ascii="Arial" w:eastAsia="Calibri" w:hAnsi="Arial" w:cs="Arial"/>
          <w:sz w:val="22"/>
          <w:szCs w:val="22"/>
          <w:lang w:val="id-ID"/>
        </w:rPr>
        <w:t xml:space="preserve">Indikator mutu RSUD dr. Murjani meliputi indikator klinik, indikator yang berorientasi pada waktu dan indikator ratio yang berdasarkan pada efektifitas </w:t>
      </w:r>
      <w:r w:rsidRPr="007939E2">
        <w:rPr>
          <w:rFonts w:ascii="Arial" w:eastAsia="Calibri" w:hAnsi="Arial" w:cs="Arial"/>
          <w:i/>
          <w:sz w:val="22"/>
          <w:szCs w:val="22"/>
          <w:lang w:val="id-ID"/>
        </w:rPr>
        <w:t>(effectivenes),</w:t>
      </w:r>
      <w:r w:rsidRPr="007939E2">
        <w:rPr>
          <w:rFonts w:ascii="Arial" w:eastAsia="Calibri" w:hAnsi="Arial" w:cs="Arial"/>
          <w:sz w:val="22"/>
          <w:szCs w:val="22"/>
          <w:lang w:val="id-ID"/>
        </w:rPr>
        <w:t xml:space="preserve"> efesiensi </w:t>
      </w:r>
      <w:r w:rsidRPr="007939E2">
        <w:rPr>
          <w:rFonts w:ascii="Arial" w:eastAsia="Calibri" w:hAnsi="Arial" w:cs="Arial"/>
          <w:i/>
          <w:sz w:val="22"/>
          <w:szCs w:val="22"/>
          <w:lang w:val="id-ID"/>
        </w:rPr>
        <w:t>(effeciency),</w:t>
      </w:r>
      <w:r w:rsidRPr="007939E2">
        <w:rPr>
          <w:rFonts w:ascii="Arial" w:eastAsia="Calibri" w:hAnsi="Arial" w:cs="Arial"/>
          <w:sz w:val="22"/>
          <w:szCs w:val="22"/>
          <w:lang w:val="id-ID"/>
        </w:rPr>
        <w:t xml:space="preserve"> keselamatan </w:t>
      </w:r>
      <w:r w:rsidRPr="007939E2">
        <w:rPr>
          <w:rFonts w:ascii="Arial" w:eastAsia="Calibri" w:hAnsi="Arial" w:cs="Arial"/>
          <w:i/>
          <w:sz w:val="22"/>
          <w:szCs w:val="22"/>
          <w:lang w:val="id-ID"/>
        </w:rPr>
        <w:t>(safety)</w:t>
      </w:r>
      <w:r w:rsidRPr="007939E2">
        <w:rPr>
          <w:rFonts w:ascii="Arial" w:eastAsia="Calibri" w:hAnsi="Arial" w:cs="Arial"/>
          <w:sz w:val="22"/>
          <w:szCs w:val="22"/>
          <w:lang w:val="id-ID"/>
        </w:rPr>
        <w:t xml:space="preserve"> dan kelayakan (</w:t>
      </w:r>
      <w:r w:rsidRPr="007939E2">
        <w:rPr>
          <w:rFonts w:ascii="Arial" w:eastAsia="Calibri" w:hAnsi="Arial" w:cs="Arial"/>
          <w:i/>
          <w:sz w:val="22"/>
          <w:szCs w:val="22"/>
          <w:lang w:val="id-ID"/>
        </w:rPr>
        <w:t xml:space="preserve">appropriateness).  </w:t>
      </w:r>
    </w:p>
    <w:p w:rsidR="000E08D8"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Strategi </w:t>
      </w:r>
    </w:p>
    <w:p w:rsidR="00402C8A" w:rsidRPr="007939E2" w:rsidRDefault="00402C8A" w:rsidP="000E08D8">
      <w:pPr>
        <w:pStyle w:val="ListParagraph"/>
        <w:tabs>
          <w:tab w:val="left" w:pos="3084"/>
        </w:tabs>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Un</w:t>
      </w:r>
      <w:r w:rsidR="00931CC8" w:rsidRPr="007939E2">
        <w:rPr>
          <w:rFonts w:ascii="Arial" w:eastAsia="Calibri" w:hAnsi="Arial" w:cs="Arial"/>
          <w:sz w:val="22"/>
          <w:szCs w:val="22"/>
          <w:lang w:val="id-ID"/>
        </w:rPr>
        <w:t>tuk meningkatkan mutu pelayanan</w:t>
      </w:r>
      <w:r w:rsidRPr="007939E2">
        <w:rPr>
          <w:rFonts w:ascii="Arial" w:eastAsia="Calibri" w:hAnsi="Arial" w:cs="Arial"/>
          <w:sz w:val="22"/>
          <w:szCs w:val="22"/>
          <w:lang w:val="id-ID"/>
        </w:rPr>
        <w:t xml:space="preserve"> kesehatan RSUD dr. Murjani maka disusunlah strategi sebagai berikut :</w:t>
      </w:r>
    </w:p>
    <w:p w:rsidR="00402C8A" w:rsidRPr="007939E2" w:rsidRDefault="00402C8A" w:rsidP="00F97720">
      <w:pPr>
        <w:pStyle w:val="ListParagraph"/>
        <w:numPr>
          <w:ilvl w:val="0"/>
          <w:numId w:val="221"/>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Setiap petugas harus memahami dan menghayati konsep dasar dan prinsip mutu pelayanan RSUD dr. Murjani sehingga dapat menerapkan langkah-langkah upaya peningkatan mutu dimasing-masing mutu kerjanya. </w:t>
      </w:r>
    </w:p>
    <w:p w:rsidR="00402C8A" w:rsidRPr="007939E2" w:rsidRDefault="00402C8A" w:rsidP="00F97720">
      <w:pPr>
        <w:pStyle w:val="ListParagraph"/>
        <w:numPr>
          <w:ilvl w:val="0"/>
          <w:numId w:val="221"/>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Memberi prioritas kepada peningkatan kompetensi sumber daya manusia di RSUD dr. Murjani, serta upaya meningkatkan kesejahteraan karyawan.</w:t>
      </w:r>
    </w:p>
    <w:p w:rsidR="00402C8A" w:rsidRPr="007939E2" w:rsidRDefault="00402C8A" w:rsidP="00F97720">
      <w:pPr>
        <w:pStyle w:val="ListParagraph"/>
        <w:numPr>
          <w:ilvl w:val="0"/>
          <w:numId w:val="221"/>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Menciptakan budaya mutu di RSUD dr. Murja</w:t>
      </w:r>
      <w:r w:rsidR="003B7286" w:rsidRPr="007939E2">
        <w:rPr>
          <w:rFonts w:ascii="Arial" w:eastAsia="Calibri" w:hAnsi="Arial" w:cs="Arial"/>
          <w:sz w:val="22"/>
          <w:szCs w:val="22"/>
          <w:lang w:val="id-ID"/>
        </w:rPr>
        <w:t>ni, termasuk didalamnya menyusu</w:t>
      </w:r>
      <w:r w:rsidRPr="007939E2">
        <w:rPr>
          <w:rFonts w:ascii="Arial" w:eastAsia="Calibri" w:hAnsi="Arial" w:cs="Arial"/>
          <w:sz w:val="22"/>
          <w:szCs w:val="22"/>
          <w:lang w:val="id-ID"/>
        </w:rPr>
        <w:t xml:space="preserve">n program mutu RSUD dr. Murjani dengan pendekatan PDSA </w:t>
      </w:r>
      <w:r w:rsidRPr="007939E2">
        <w:rPr>
          <w:rFonts w:ascii="Arial" w:eastAsia="Calibri" w:hAnsi="Arial" w:cs="Arial"/>
          <w:i/>
          <w:sz w:val="22"/>
          <w:szCs w:val="22"/>
          <w:lang w:val="id-ID"/>
        </w:rPr>
        <w:t>cycle</w:t>
      </w:r>
      <w:r w:rsidRPr="007939E2">
        <w:rPr>
          <w:rFonts w:ascii="Arial" w:eastAsia="Calibri" w:hAnsi="Arial" w:cs="Arial"/>
          <w:sz w:val="22"/>
          <w:szCs w:val="22"/>
          <w:lang w:val="id-ID"/>
        </w:rPr>
        <w:t xml:space="preserve">.    </w:t>
      </w:r>
      <w:r w:rsidR="000E08D8" w:rsidRPr="007939E2">
        <w:rPr>
          <w:rFonts w:ascii="Arial" w:eastAsia="Calibri" w:hAnsi="Arial" w:cs="Arial"/>
          <w:sz w:val="22"/>
          <w:szCs w:val="22"/>
          <w:lang w:val="id-ID"/>
        </w:rPr>
        <w:tab/>
      </w:r>
    </w:p>
    <w:p w:rsidR="000E08D8" w:rsidRPr="007939E2" w:rsidRDefault="00402C8A" w:rsidP="00F97720">
      <w:pPr>
        <w:pStyle w:val="ListParagraph"/>
        <w:numPr>
          <w:ilvl w:val="0"/>
          <w:numId w:val="161"/>
        </w:numPr>
        <w:tabs>
          <w:tab w:val="left" w:pos="3084"/>
        </w:tabs>
        <w:spacing w:line="360" w:lineRule="auto"/>
        <w:ind w:left="851" w:hanging="425"/>
        <w:jc w:val="both"/>
        <w:rPr>
          <w:rFonts w:ascii="Arial" w:eastAsia="Calibri" w:hAnsi="Arial" w:cs="Arial"/>
          <w:sz w:val="22"/>
          <w:szCs w:val="22"/>
          <w:lang w:val="id-ID"/>
        </w:rPr>
      </w:pPr>
      <w:r w:rsidRPr="007939E2">
        <w:rPr>
          <w:rFonts w:ascii="Arial" w:eastAsia="Calibri" w:hAnsi="Arial" w:cs="Arial"/>
          <w:sz w:val="22"/>
          <w:szCs w:val="22"/>
          <w:lang w:val="id-ID"/>
        </w:rPr>
        <w:t>Pendekatan Pemecahan Masalah</w:t>
      </w:r>
    </w:p>
    <w:p w:rsidR="00402C8A" w:rsidRPr="007939E2" w:rsidRDefault="00402C8A" w:rsidP="000E08D8">
      <w:pPr>
        <w:pStyle w:val="ListParagraph"/>
        <w:tabs>
          <w:tab w:val="left" w:pos="3084"/>
        </w:tabs>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 xml:space="preserve">Pendekatan pemecahan masalah merupakan suatu proses siklus (daur) yang berkesinambungan. Langkah pertama dalam proses siklus ini adalah identifikasi masalah. Identifikasi masalah merupakan bagian sangat penting dari seluruh proses siklus (daur), karena akan menentukan kegiatan-kegiatan selanjutnya dari pendekatan pemecahan masalah ini. Masalah akan timbul apabila : </w:t>
      </w:r>
    </w:p>
    <w:p w:rsidR="00402C8A" w:rsidRPr="007939E2" w:rsidRDefault="00402C8A" w:rsidP="00F97720">
      <w:pPr>
        <w:pStyle w:val="ListParagraph"/>
        <w:numPr>
          <w:ilvl w:val="0"/>
          <w:numId w:val="163"/>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Hasil yang dicapai dibandingkan dengan standar yang ada terdapat penyimpangan. </w:t>
      </w:r>
    </w:p>
    <w:p w:rsidR="00402C8A" w:rsidRPr="007939E2" w:rsidRDefault="00402C8A" w:rsidP="00F97720">
      <w:pPr>
        <w:pStyle w:val="ListParagraph"/>
        <w:numPr>
          <w:ilvl w:val="0"/>
          <w:numId w:val="163"/>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Merasa tidak puas akan penyimpangan tersebut.</w:t>
      </w:r>
    </w:p>
    <w:p w:rsidR="000E08D8" w:rsidRPr="007939E2" w:rsidRDefault="00402C8A" w:rsidP="00F97720">
      <w:pPr>
        <w:pStyle w:val="ListParagraph"/>
        <w:numPr>
          <w:ilvl w:val="0"/>
          <w:numId w:val="163"/>
        </w:numPr>
        <w:tabs>
          <w:tab w:val="left" w:pos="3084"/>
        </w:tabs>
        <w:spacing w:line="360" w:lineRule="auto"/>
        <w:ind w:left="1276" w:hanging="425"/>
        <w:jc w:val="both"/>
        <w:rPr>
          <w:rFonts w:ascii="Arial" w:eastAsia="Calibri" w:hAnsi="Arial" w:cs="Arial"/>
          <w:sz w:val="22"/>
          <w:szCs w:val="22"/>
          <w:lang w:val="id-ID"/>
        </w:rPr>
      </w:pPr>
      <w:r w:rsidRPr="007939E2">
        <w:rPr>
          <w:rFonts w:ascii="Arial" w:eastAsia="Calibri" w:hAnsi="Arial" w:cs="Arial"/>
          <w:sz w:val="22"/>
          <w:szCs w:val="22"/>
          <w:lang w:val="id-ID"/>
        </w:rPr>
        <w:t xml:space="preserve">Merasa bertanggung jawab atas pernyimpangan tersebut. </w:t>
      </w:r>
    </w:p>
    <w:p w:rsidR="00402C8A" w:rsidRPr="007939E2" w:rsidRDefault="00402C8A" w:rsidP="000E08D8">
      <w:pPr>
        <w:tabs>
          <w:tab w:val="left" w:pos="3084"/>
        </w:tabs>
        <w:spacing w:line="360" w:lineRule="auto"/>
        <w:ind w:left="851"/>
        <w:jc w:val="both"/>
        <w:rPr>
          <w:rFonts w:ascii="Arial" w:eastAsia="Calibri" w:hAnsi="Arial" w:cs="Arial"/>
          <w:sz w:val="22"/>
          <w:szCs w:val="22"/>
          <w:lang w:val="id-ID"/>
        </w:rPr>
      </w:pPr>
      <w:r w:rsidRPr="007939E2">
        <w:rPr>
          <w:rFonts w:ascii="Arial" w:eastAsia="Calibri" w:hAnsi="Arial" w:cs="Arial"/>
          <w:sz w:val="22"/>
          <w:szCs w:val="22"/>
          <w:lang w:val="id-ID"/>
        </w:rPr>
        <w:t xml:space="preserve">Dengan telah jelasnya cara memecahkan maslah maka bisa dilakukan tindakan perbaikan. Namun agar pemecahan masalah sudah tuntas, setelah diadakan tindakan perbaikan perlu dinilai kemabali apakah masih ada yang tertinggal. Dari penilaian kembali maka akan didapatkan maslah yang telah terpecahkan dan masalah yang masih tetap merupakan masalah sehingga proses siklus akan berulang mulai tahap pertama. </w:t>
      </w:r>
    </w:p>
    <w:p w:rsidR="00402C8A" w:rsidRPr="007939E2" w:rsidRDefault="00402C8A" w:rsidP="00A60035">
      <w:pPr>
        <w:tabs>
          <w:tab w:val="left" w:pos="3084"/>
        </w:tabs>
        <w:spacing w:line="360" w:lineRule="auto"/>
        <w:ind w:left="1004"/>
        <w:jc w:val="both"/>
        <w:rPr>
          <w:rFonts w:ascii="Arial" w:eastAsia="Calibri" w:hAnsi="Arial" w:cs="Arial"/>
          <w:sz w:val="22"/>
          <w:szCs w:val="22"/>
          <w:lang w:val="id-ID"/>
        </w:rPr>
      </w:pPr>
    </w:p>
    <w:p w:rsidR="000E08D8" w:rsidRPr="007939E2" w:rsidRDefault="00402C8A" w:rsidP="00F97720">
      <w:pPr>
        <w:pStyle w:val="ListParagraph"/>
        <w:numPr>
          <w:ilvl w:val="0"/>
          <w:numId w:val="155"/>
        </w:numPr>
        <w:tabs>
          <w:tab w:val="left" w:pos="3084"/>
        </w:tabs>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 Pengendalian Kualitas Pelayanan </w:t>
      </w:r>
    </w:p>
    <w:p w:rsidR="000E08D8" w:rsidRPr="007939E2" w:rsidRDefault="00402C8A" w:rsidP="000E08D8">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Pengendalian adalah keseluruhan fungsi atau kegiatan yang harus dilakukan untuk menjamin tercapainya sasaran perusahaan dalam hal kualitas produk dan jasa pelayanan yang diproduksi. Pengendalian kualitas pelayanan pada dasarnya adalah pengendalian kualitas kerja dan proses kegiatan untuk oleh setiap orang dari setiap bagian di RSUD dr. Murjani. Pengertian pengendalian kualitas pelayanan diatas mengacu pada siklus pengendalian </w:t>
      </w:r>
      <w:r w:rsidRPr="007939E2">
        <w:rPr>
          <w:rFonts w:ascii="Arial" w:eastAsia="Calibri" w:hAnsi="Arial" w:cs="Arial"/>
          <w:i/>
          <w:sz w:val="22"/>
          <w:szCs w:val="22"/>
          <w:lang w:val="id-ID"/>
        </w:rPr>
        <w:t>(control cycle)</w:t>
      </w:r>
      <w:r w:rsidRPr="007939E2">
        <w:rPr>
          <w:rFonts w:ascii="Arial" w:eastAsia="Calibri" w:hAnsi="Arial" w:cs="Arial"/>
          <w:sz w:val="22"/>
          <w:szCs w:val="22"/>
          <w:lang w:val="id-ID"/>
        </w:rPr>
        <w:t xml:space="preserve"> dengan memutas siklus </w:t>
      </w:r>
      <w:r w:rsidRPr="007939E2">
        <w:rPr>
          <w:rFonts w:ascii="Arial" w:eastAsia="Calibri" w:hAnsi="Arial" w:cs="Arial"/>
          <w:i/>
          <w:sz w:val="22"/>
          <w:szCs w:val="22"/>
          <w:lang w:val="id-ID"/>
        </w:rPr>
        <w:t>“Plan-Do-Study-Action”</w:t>
      </w:r>
      <w:r w:rsidRPr="007939E2">
        <w:rPr>
          <w:rFonts w:ascii="Arial" w:eastAsia="Calibri" w:hAnsi="Arial" w:cs="Arial"/>
          <w:sz w:val="22"/>
          <w:szCs w:val="22"/>
          <w:lang w:val="id-ID"/>
        </w:rPr>
        <w:t xml:space="preserve"> (P-D-S-A) = Relaksasi (rencanakan-laksanakan-belajar-aksi). Pola  P-D-S-A ini dikenal sebagai “siklus Shewart”, karena pertama kali dikemukakan oleh Walter Shewhart beberapa puluh tahun yang lalu. Namun dalam perkembangannya, metodologi analisis P-D-S-A lebih sering disebut “siklus Deming”. Hal ini karena Deming adalah orang yang mempopulerkan penggunaannya dan memperluas penerapannya. Dengan nama apapun itu disebut,  P-D-S-A adalah alat yang bermanfaat untuk melakukan perbaikan secara terus menerus </w:t>
      </w:r>
      <w:r w:rsidRPr="007939E2">
        <w:rPr>
          <w:rFonts w:ascii="Arial" w:eastAsia="Calibri" w:hAnsi="Arial" w:cs="Arial"/>
          <w:i/>
          <w:sz w:val="22"/>
          <w:szCs w:val="22"/>
          <w:lang w:val="id-ID"/>
        </w:rPr>
        <w:t xml:space="preserve">(continous improvement) </w:t>
      </w:r>
      <w:r w:rsidRPr="007939E2">
        <w:rPr>
          <w:rFonts w:ascii="Arial" w:eastAsia="Calibri" w:hAnsi="Arial" w:cs="Arial"/>
          <w:sz w:val="22"/>
          <w:szCs w:val="22"/>
          <w:lang w:val="id-ID"/>
        </w:rPr>
        <w:t xml:space="preserve">tanpa berhenti. </w:t>
      </w:r>
    </w:p>
    <w:p w:rsidR="000E08D8" w:rsidRPr="007939E2" w:rsidRDefault="00402C8A" w:rsidP="000E08D8">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 xml:space="preserve">Konsep P-D-S-A tersebut merupakan panduan bagi setiap manajer untuk proses perbaikan kualitas </w:t>
      </w:r>
      <w:r w:rsidRPr="007939E2">
        <w:rPr>
          <w:rFonts w:ascii="Arial" w:eastAsia="Calibri" w:hAnsi="Arial" w:cs="Arial"/>
          <w:i/>
          <w:sz w:val="22"/>
          <w:szCs w:val="22"/>
          <w:lang w:val="id-ID"/>
        </w:rPr>
        <w:t>(quality imptovement)</w:t>
      </w:r>
      <w:r w:rsidRPr="007939E2">
        <w:rPr>
          <w:rFonts w:ascii="Arial" w:eastAsia="Calibri" w:hAnsi="Arial" w:cs="Arial"/>
          <w:sz w:val="22"/>
          <w:szCs w:val="22"/>
          <w:lang w:val="id-ID"/>
        </w:rPr>
        <w:t xml:space="preserve"> secara terus menerus tanpa berhenti tetapi </w:t>
      </w:r>
      <w:r w:rsidRPr="007939E2">
        <w:rPr>
          <w:rFonts w:ascii="Arial" w:eastAsia="Calibri" w:hAnsi="Arial" w:cs="Arial"/>
          <w:sz w:val="22"/>
          <w:szCs w:val="22"/>
          <w:lang w:val="id-ID"/>
        </w:rPr>
        <w:lastRenderedPageBreak/>
        <w:t>meni</w:t>
      </w:r>
      <w:r w:rsidR="001C6F35" w:rsidRPr="007939E2">
        <w:rPr>
          <w:rFonts w:ascii="Arial" w:eastAsia="Calibri" w:hAnsi="Arial" w:cs="Arial"/>
          <w:sz w:val="22"/>
          <w:szCs w:val="22"/>
          <w:lang w:val="id-ID"/>
        </w:rPr>
        <w:t>n</w:t>
      </w:r>
      <w:r w:rsidRPr="007939E2">
        <w:rPr>
          <w:rFonts w:ascii="Arial" w:eastAsia="Calibri" w:hAnsi="Arial" w:cs="Arial"/>
          <w:sz w:val="22"/>
          <w:szCs w:val="22"/>
          <w:lang w:val="id-ID"/>
        </w:rPr>
        <w:t>gkat ke</w:t>
      </w:r>
      <w:r w:rsidR="001C6F35"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keadaan yang lebih baik dan dijalankan diseluruh bagian organisasi, seperti tampak pada gambar 1.</w:t>
      </w:r>
    </w:p>
    <w:p w:rsidR="00402C8A" w:rsidRPr="007939E2" w:rsidRDefault="001C6F35" w:rsidP="000E08D8">
      <w:pPr>
        <w:pStyle w:val="ListParagraph"/>
        <w:tabs>
          <w:tab w:val="left" w:pos="3084"/>
        </w:tabs>
        <w:spacing w:line="360" w:lineRule="auto"/>
        <w:ind w:left="426" w:firstLine="567"/>
        <w:jc w:val="both"/>
        <w:rPr>
          <w:rFonts w:ascii="Arial" w:eastAsia="Calibri" w:hAnsi="Arial" w:cs="Arial"/>
          <w:sz w:val="22"/>
          <w:szCs w:val="22"/>
          <w:lang w:val="en-ID"/>
        </w:rPr>
      </w:pPr>
      <w:r w:rsidRPr="007939E2">
        <w:rPr>
          <w:rFonts w:ascii="Arial" w:eastAsia="Calibri" w:hAnsi="Arial" w:cs="Arial"/>
          <w:sz w:val="22"/>
          <w:szCs w:val="22"/>
          <w:lang w:val="id-ID"/>
        </w:rPr>
        <w:t>Dalam gam</w:t>
      </w:r>
      <w:r w:rsidR="00402C8A" w:rsidRPr="007939E2">
        <w:rPr>
          <w:rFonts w:ascii="Arial" w:eastAsia="Calibri" w:hAnsi="Arial" w:cs="Arial"/>
          <w:sz w:val="22"/>
          <w:szCs w:val="22"/>
          <w:lang w:val="id-ID"/>
        </w:rPr>
        <w:t>bar 1 tersebut, pengidentifikasian masalah yang akan dipecahkan dan pencarian sebab-sebabnya serta pene</w:t>
      </w:r>
      <w:r w:rsidR="00F456EF" w:rsidRPr="007939E2">
        <w:rPr>
          <w:rFonts w:ascii="Arial" w:eastAsia="Calibri" w:hAnsi="Arial" w:cs="Arial"/>
          <w:sz w:val="22"/>
          <w:szCs w:val="22"/>
          <w:lang w:val="id-ID"/>
        </w:rPr>
        <w:t>n</w:t>
      </w:r>
      <w:r w:rsidR="00402C8A" w:rsidRPr="007939E2">
        <w:rPr>
          <w:rFonts w:ascii="Arial" w:eastAsia="Calibri" w:hAnsi="Arial" w:cs="Arial"/>
          <w:sz w:val="22"/>
          <w:szCs w:val="22"/>
          <w:lang w:val="id-ID"/>
        </w:rPr>
        <w:t>tuan tindakan koreksinya, harus selalu didasarkan pada fakta. Hal ini dimaksudkan untuk men</w:t>
      </w:r>
      <w:r w:rsidR="0071433D" w:rsidRPr="007939E2">
        <w:rPr>
          <w:rFonts w:ascii="Arial" w:eastAsia="Calibri" w:hAnsi="Arial" w:cs="Arial"/>
          <w:sz w:val="22"/>
          <w:szCs w:val="22"/>
          <w:lang w:val="id-ID"/>
        </w:rPr>
        <w:t>g</w:t>
      </w:r>
      <w:r w:rsidR="00402C8A" w:rsidRPr="007939E2">
        <w:rPr>
          <w:rFonts w:ascii="Arial" w:eastAsia="Calibri" w:hAnsi="Arial" w:cs="Arial"/>
          <w:sz w:val="22"/>
          <w:szCs w:val="22"/>
          <w:lang w:val="id-ID"/>
        </w:rPr>
        <w:t>hindarkan adanya unsur subyektivitas dan pengambilan keputusan yang terlalu cepat serta keputusan ya</w:t>
      </w:r>
      <w:r w:rsidR="00F456EF" w:rsidRPr="007939E2">
        <w:rPr>
          <w:rFonts w:ascii="Arial" w:eastAsia="Calibri" w:hAnsi="Arial" w:cs="Arial"/>
          <w:sz w:val="22"/>
          <w:szCs w:val="22"/>
          <w:lang w:val="id-ID"/>
        </w:rPr>
        <w:t>ng bersifat emosional. Selain it</w:t>
      </w:r>
      <w:r w:rsidR="00402C8A" w:rsidRPr="007939E2">
        <w:rPr>
          <w:rFonts w:ascii="Arial" w:eastAsia="Calibri" w:hAnsi="Arial" w:cs="Arial"/>
          <w:sz w:val="22"/>
          <w:szCs w:val="22"/>
          <w:lang w:val="id-ID"/>
        </w:rPr>
        <w:t xml:space="preserve">u, untuk memudahkan identifikasi masalah yang akan dipecahkan dan sebagai patokan perbaikan selanjutnya perusahaan harus menetapkan standar pelayanan. </w:t>
      </w:r>
    </w:p>
    <w:p w:rsidR="00402C8A" w:rsidRPr="007939E2" w:rsidRDefault="00402C8A" w:rsidP="00A60035">
      <w:pPr>
        <w:pStyle w:val="ListParagraph"/>
        <w:tabs>
          <w:tab w:val="left" w:pos="3084"/>
        </w:tabs>
        <w:spacing w:line="360" w:lineRule="auto"/>
        <w:ind w:left="644"/>
        <w:jc w:val="both"/>
        <w:rPr>
          <w:rFonts w:ascii="Arial" w:eastAsia="Calibri" w:hAnsi="Arial" w:cs="Arial"/>
          <w:sz w:val="22"/>
          <w:szCs w:val="22"/>
          <w:lang w:val="id-ID"/>
        </w:rPr>
      </w:pPr>
    </w:p>
    <w:p w:rsidR="00402C8A" w:rsidRPr="007939E2" w:rsidRDefault="00402C8A" w:rsidP="000E08D8">
      <w:pPr>
        <w:pStyle w:val="ListParagraph"/>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noProof/>
          <w:sz w:val="22"/>
          <w:szCs w:val="22"/>
        </w:rPr>
        <w:drawing>
          <wp:inline distT="0" distB="0" distL="0" distR="0" wp14:anchorId="7DFA3E77" wp14:editId="043B5D76">
            <wp:extent cx="5525150" cy="2517569"/>
            <wp:effectExtent l="0" t="0" r="0"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srcRect l="22386" t="26739" r="25837" b="13873"/>
                    <a:stretch/>
                  </pic:blipFill>
                  <pic:spPr bwMode="auto">
                    <a:xfrm>
                      <a:off x="0" y="0"/>
                      <a:ext cx="5539202" cy="2523972"/>
                    </a:xfrm>
                    <a:prstGeom prst="rect">
                      <a:avLst/>
                    </a:prstGeom>
                    <a:noFill/>
                    <a:ln>
                      <a:noFill/>
                    </a:ln>
                    <a:extLst>
                      <a:ext uri="{53640926-AAD7-44D8-BBD7-CCE9431645EC}">
                        <a14:shadowObscured xmlns:a14="http://schemas.microsoft.com/office/drawing/2010/main"/>
                      </a:ext>
                    </a:extLst>
                  </pic:spPr>
                </pic:pic>
              </a:graphicData>
            </a:graphic>
          </wp:inline>
        </w:drawing>
      </w:r>
    </w:p>
    <w:p w:rsidR="00402C8A" w:rsidRPr="007939E2" w:rsidRDefault="00402C8A" w:rsidP="000E08D8">
      <w:pPr>
        <w:pStyle w:val="ListParagraph"/>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t>Identifikasi masalah dapat dila</w:t>
      </w:r>
      <w:r w:rsidR="00DD38EA" w:rsidRPr="007939E2">
        <w:rPr>
          <w:rFonts w:ascii="Arial" w:eastAsia="Calibri" w:hAnsi="Arial" w:cs="Arial"/>
          <w:sz w:val="22"/>
          <w:szCs w:val="22"/>
          <w:lang w:val="id-ID"/>
        </w:rPr>
        <w:t>k</w:t>
      </w:r>
      <w:r w:rsidRPr="007939E2">
        <w:rPr>
          <w:rFonts w:ascii="Arial" w:eastAsia="Calibri" w:hAnsi="Arial" w:cs="Arial"/>
          <w:sz w:val="22"/>
          <w:szCs w:val="22"/>
          <w:lang w:val="id-ID"/>
        </w:rPr>
        <w:t xml:space="preserve">ukan dengan menggambarkan diagram sebab akibat atau diagram tulang ikan </w:t>
      </w:r>
      <w:r w:rsidRPr="007939E2">
        <w:rPr>
          <w:rFonts w:ascii="Arial" w:eastAsia="Calibri" w:hAnsi="Arial" w:cs="Arial"/>
          <w:i/>
          <w:sz w:val="22"/>
          <w:szCs w:val="22"/>
          <w:lang w:val="id-ID"/>
        </w:rPr>
        <w:t xml:space="preserve">(fish-bone). </w:t>
      </w:r>
      <w:r w:rsidRPr="007939E2">
        <w:rPr>
          <w:rFonts w:ascii="Arial" w:eastAsia="Calibri" w:hAnsi="Arial" w:cs="Arial"/>
          <w:sz w:val="22"/>
          <w:szCs w:val="22"/>
          <w:lang w:val="id-ID"/>
        </w:rPr>
        <w:t>Diagram tulang ikan adalah alat untuk menggambarkan penyebab-penyebab suatu masalah secara rinci. Diagram tersebut memfasilitasi proses identifikasi masalah sebagai langkah awal untuk menentukan fokus perbaikan, mengembangkan ide pengumpulan data, mengenai penyebab terjadinya masalah dan menganalisis masalah tersebut (Koentjoro, 2007). Diagram tulang ikan diperhatikan pada gambar 2.</w:t>
      </w:r>
    </w:p>
    <w:p w:rsidR="00402C8A" w:rsidRPr="007939E2" w:rsidRDefault="00402C8A" w:rsidP="00A60035">
      <w:pPr>
        <w:pStyle w:val="ListParagraph"/>
        <w:tabs>
          <w:tab w:val="left" w:pos="3084"/>
        </w:tabs>
        <w:spacing w:line="360" w:lineRule="auto"/>
        <w:ind w:left="644"/>
        <w:jc w:val="both"/>
        <w:rPr>
          <w:rFonts w:ascii="Arial" w:eastAsia="Calibri" w:hAnsi="Arial" w:cs="Arial"/>
          <w:sz w:val="22"/>
          <w:szCs w:val="22"/>
          <w:lang w:val="id-ID"/>
        </w:rPr>
      </w:pPr>
    </w:p>
    <w:p w:rsidR="00402C8A" w:rsidRPr="007939E2" w:rsidRDefault="00402C8A" w:rsidP="000E08D8">
      <w:pPr>
        <w:pStyle w:val="ListParagraph"/>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noProof/>
          <w:sz w:val="22"/>
          <w:szCs w:val="22"/>
        </w:rPr>
        <w:drawing>
          <wp:inline distT="0" distB="0" distL="0" distR="0" wp14:anchorId="747D1FA7" wp14:editId="7F3434D0">
            <wp:extent cx="5498274" cy="2612572"/>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1"/>
                    <a:srcRect l="23758" t="29565" r="23543" b="13241"/>
                    <a:stretch/>
                  </pic:blipFill>
                  <pic:spPr bwMode="auto">
                    <a:xfrm>
                      <a:off x="0" y="0"/>
                      <a:ext cx="5520066" cy="2622927"/>
                    </a:xfrm>
                    <a:prstGeom prst="rect">
                      <a:avLst/>
                    </a:prstGeom>
                    <a:noFill/>
                    <a:ln>
                      <a:noFill/>
                    </a:ln>
                    <a:extLst>
                      <a:ext uri="{53640926-AAD7-44D8-BBD7-CCE9431645EC}">
                        <a14:shadowObscured xmlns:a14="http://schemas.microsoft.com/office/drawing/2010/main"/>
                      </a:ext>
                    </a:extLst>
                  </pic:spPr>
                </pic:pic>
              </a:graphicData>
            </a:graphic>
          </wp:inline>
        </w:drawing>
      </w:r>
    </w:p>
    <w:p w:rsidR="000E08D8" w:rsidRPr="007939E2" w:rsidRDefault="000E08D8" w:rsidP="000E08D8">
      <w:pPr>
        <w:tabs>
          <w:tab w:val="left" w:pos="3084"/>
        </w:tabs>
        <w:spacing w:line="360" w:lineRule="auto"/>
        <w:jc w:val="both"/>
        <w:rPr>
          <w:rFonts w:ascii="Arial" w:eastAsia="Calibri" w:hAnsi="Arial" w:cs="Arial"/>
          <w:sz w:val="22"/>
          <w:szCs w:val="22"/>
          <w:lang w:val="en-ID"/>
        </w:rPr>
      </w:pPr>
    </w:p>
    <w:p w:rsidR="00402C8A" w:rsidRPr="007939E2" w:rsidRDefault="00402C8A" w:rsidP="00A60035">
      <w:pPr>
        <w:pStyle w:val="ListParagraph"/>
        <w:tabs>
          <w:tab w:val="left" w:pos="3084"/>
        </w:tabs>
        <w:spacing w:line="360" w:lineRule="auto"/>
        <w:ind w:left="644"/>
        <w:jc w:val="both"/>
        <w:rPr>
          <w:rFonts w:ascii="Arial" w:eastAsia="Calibri" w:hAnsi="Arial" w:cs="Arial"/>
          <w:sz w:val="22"/>
          <w:szCs w:val="22"/>
          <w:lang w:val="id-ID"/>
        </w:rPr>
      </w:pPr>
      <w:r w:rsidRPr="007939E2">
        <w:rPr>
          <w:rFonts w:ascii="Arial" w:eastAsia="Calibri" w:hAnsi="Arial" w:cs="Arial"/>
          <w:sz w:val="22"/>
          <w:szCs w:val="22"/>
          <w:lang w:val="id-ID"/>
        </w:rPr>
        <w:lastRenderedPageBreak/>
        <w:t>Langkah-langkah menggambarkan diagram tu</w:t>
      </w:r>
      <w:r w:rsidR="00DD38EA" w:rsidRPr="007939E2">
        <w:rPr>
          <w:rFonts w:ascii="Arial" w:eastAsia="Calibri" w:hAnsi="Arial" w:cs="Arial"/>
          <w:sz w:val="22"/>
          <w:szCs w:val="22"/>
          <w:lang w:val="id-ID"/>
        </w:rPr>
        <w:t>la</w:t>
      </w:r>
      <w:r w:rsidRPr="007939E2">
        <w:rPr>
          <w:rFonts w:ascii="Arial" w:eastAsia="Calibri" w:hAnsi="Arial" w:cs="Arial"/>
          <w:sz w:val="22"/>
          <w:szCs w:val="22"/>
          <w:lang w:val="id-ID"/>
        </w:rPr>
        <w:t xml:space="preserve">ng ikan : </w:t>
      </w:r>
    </w:p>
    <w:p w:rsidR="00402C8A" w:rsidRPr="007939E2" w:rsidRDefault="00402C8A" w:rsidP="00F97720">
      <w:pPr>
        <w:pStyle w:val="ListParagraph"/>
        <w:numPr>
          <w:ilvl w:val="0"/>
          <w:numId w:val="164"/>
        </w:num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Masalah yang akan dianalisis diletakan disebelah kanan (kepala tulang ikan)</w:t>
      </w:r>
    </w:p>
    <w:p w:rsidR="00402C8A" w:rsidRPr="007939E2" w:rsidRDefault="00402C8A" w:rsidP="00F97720">
      <w:pPr>
        <w:pStyle w:val="ListParagraph"/>
        <w:numPr>
          <w:ilvl w:val="0"/>
          <w:numId w:val="164"/>
        </w:num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Komponen struktur dan proses masalah diletakan pada sirip ikan (manusia, mesin/peralatan, metode, material, lingkungan)</w:t>
      </w:r>
    </w:p>
    <w:p w:rsidR="00402C8A" w:rsidRPr="007939E2" w:rsidRDefault="00402C8A" w:rsidP="00F97720">
      <w:pPr>
        <w:pStyle w:val="ListParagraph"/>
        <w:numPr>
          <w:ilvl w:val="0"/>
          <w:numId w:val="164"/>
        </w:numPr>
        <w:tabs>
          <w:tab w:val="left" w:pos="3084"/>
        </w:tabs>
        <w:spacing w:line="360" w:lineRule="auto"/>
        <w:jc w:val="both"/>
        <w:rPr>
          <w:rFonts w:ascii="Arial" w:eastAsia="Calibri" w:hAnsi="Arial" w:cs="Arial"/>
          <w:sz w:val="22"/>
          <w:szCs w:val="22"/>
          <w:lang w:val="id-ID"/>
        </w:rPr>
      </w:pPr>
      <w:r w:rsidRPr="007939E2">
        <w:rPr>
          <w:rFonts w:ascii="Arial" w:eastAsia="Calibri" w:hAnsi="Arial" w:cs="Arial"/>
          <w:sz w:val="22"/>
          <w:szCs w:val="22"/>
          <w:lang w:val="id-ID"/>
        </w:rPr>
        <w:t xml:space="preserve">Kemudian dilakukan diskusi untuk menganalisa penyebab masalah pada setiap komponen struktur dan proses tersebut. </w:t>
      </w:r>
    </w:p>
    <w:p w:rsidR="00402C8A" w:rsidRPr="007939E2" w:rsidRDefault="00402C8A" w:rsidP="00A60035">
      <w:pPr>
        <w:tabs>
          <w:tab w:val="left" w:pos="3084"/>
        </w:tabs>
        <w:spacing w:line="360" w:lineRule="auto"/>
        <w:ind w:left="644"/>
        <w:jc w:val="both"/>
        <w:rPr>
          <w:rFonts w:ascii="Arial" w:eastAsia="Calibri" w:hAnsi="Arial" w:cs="Arial"/>
          <w:sz w:val="22"/>
          <w:szCs w:val="22"/>
          <w:lang w:val="id-ID"/>
        </w:rPr>
      </w:pPr>
    </w:p>
    <w:p w:rsidR="00402C8A" w:rsidRPr="007939E2" w:rsidRDefault="00402C8A" w:rsidP="00A60035">
      <w:pPr>
        <w:tabs>
          <w:tab w:val="left" w:pos="3084"/>
        </w:tabs>
        <w:spacing w:line="360" w:lineRule="auto"/>
        <w:ind w:left="644"/>
        <w:jc w:val="both"/>
        <w:rPr>
          <w:rFonts w:ascii="Arial" w:eastAsia="Calibri" w:hAnsi="Arial" w:cs="Arial"/>
          <w:sz w:val="22"/>
          <w:szCs w:val="22"/>
          <w:lang w:val="id-ID"/>
        </w:rPr>
      </w:pPr>
      <w:r w:rsidRPr="007939E2">
        <w:rPr>
          <w:rFonts w:ascii="Arial" w:eastAsia="Calibri" w:hAnsi="Arial" w:cs="Arial"/>
          <w:sz w:val="22"/>
          <w:szCs w:val="22"/>
          <w:lang w:val="id-ID"/>
        </w:rPr>
        <w:t xml:space="preserve">Hubungan pengendalian kualitas pelayanan dengan peningkatan perbaikan berdasarkan siklus P-D-S-A (Realationship between Control and Improvement under P-D-S-A Cycle) diperhatikan dalam gambar 2. Pengendalian kualitas berdasarkan siklus P-D-S-A hanya dapat berfungsi jika sistem informasi berjalan dengan baik dan siklus tersebut dapat dijabarkan dalam enam langkah seperti diperhatikan dalam gambar 3. </w:t>
      </w:r>
    </w:p>
    <w:p w:rsidR="00402C8A" w:rsidRPr="007939E2" w:rsidRDefault="003F29D3" w:rsidP="00A60035">
      <w:pPr>
        <w:tabs>
          <w:tab w:val="left" w:pos="3084"/>
        </w:tabs>
        <w:spacing w:line="360" w:lineRule="auto"/>
        <w:ind w:left="644"/>
        <w:jc w:val="both"/>
        <w:rPr>
          <w:rFonts w:ascii="Arial" w:eastAsia="Calibri" w:hAnsi="Arial" w:cs="Arial"/>
          <w:sz w:val="22"/>
          <w:szCs w:val="22"/>
          <w:lang w:val="id-ID"/>
        </w:rPr>
      </w:pPr>
      <w:r w:rsidRPr="007939E2">
        <w:rPr>
          <w:rFonts w:ascii="Arial" w:eastAsia="Calibri" w:hAnsi="Arial" w:cs="Arial"/>
          <w:noProof/>
          <w:sz w:val="22"/>
          <w:szCs w:val="22"/>
        </w:rPr>
        <w:drawing>
          <wp:inline distT="0" distB="0" distL="0" distR="0" wp14:anchorId="10DB062D" wp14:editId="3D88B481">
            <wp:extent cx="5364324" cy="2588821"/>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srcRect l="20397" t="24348" r="19645" b="17174"/>
                    <a:stretch/>
                  </pic:blipFill>
                  <pic:spPr bwMode="auto">
                    <a:xfrm>
                      <a:off x="0" y="0"/>
                      <a:ext cx="5364322" cy="2588820"/>
                    </a:xfrm>
                    <a:prstGeom prst="rect">
                      <a:avLst/>
                    </a:prstGeom>
                    <a:noFill/>
                    <a:ln>
                      <a:noFill/>
                    </a:ln>
                    <a:extLst>
                      <a:ext uri="{53640926-AAD7-44D8-BBD7-CCE9431645EC}">
                        <a14:shadowObscured xmlns:a14="http://schemas.microsoft.com/office/drawing/2010/main"/>
                      </a:ext>
                    </a:extLst>
                  </pic:spPr>
                </pic:pic>
              </a:graphicData>
            </a:graphic>
          </wp:inline>
        </w:drawing>
      </w:r>
    </w:p>
    <w:p w:rsidR="00402C8A" w:rsidRPr="007939E2" w:rsidRDefault="00402C8A" w:rsidP="000E08D8">
      <w:pPr>
        <w:tabs>
          <w:tab w:val="left" w:pos="3084"/>
        </w:tabs>
        <w:spacing w:line="360" w:lineRule="auto"/>
        <w:ind w:left="644"/>
        <w:jc w:val="center"/>
        <w:rPr>
          <w:rFonts w:ascii="Arial" w:eastAsia="Calibri" w:hAnsi="Arial" w:cs="Arial"/>
          <w:sz w:val="22"/>
          <w:szCs w:val="22"/>
          <w:lang w:val="id-ID"/>
        </w:rPr>
      </w:pPr>
      <w:r w:rsidRPr="007939E2">
        <w:rPr>
          <w:rFonts w:ascii="Arial" w:eastAsia="Calibri" w:hAnsi="Arial" w:cs="Arial"/>
          <w:noProof/>
          <w:sz w:val="22"/>
          <w:szCs w:val="22"/>
        </w:rPr>
        <w:drawing>
          <wp:inline distT="0" distB="0" distL="0" distR="0" wp14:anchorId="40818FA1" wp14:editId="456FFA5D">
            <wp:extent cx="4496706" cy="3705101"/>
            <wp:effectExtent l="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3"/>
                    <a:srcRect l="20447" t="11957" r="14647" b="9130"/>
                    <a:stretch/>
                  </pic:blipFill>
                  <pic:spPr bwMode="auto">
                    <a:xfrm>
                      <a:off x="0" y="0"/>
                      <a:ext cx="4501542" cy="3709086"/>
                    </a:xfrm>
                    <a:prstGeom prst="rect">
                      <a:avLst/>
                    </a:prstGeom>
                    <a:noFill/>
                    <a:ln>
                      <a:noFill/>
                    </a:ln>
                    <a:extLst>
                      <a:ext uri="{53640926-AAD7-44D8-BBD7-CCE9431645EC}">
                        <a14:shadowObscured xmlns:a14="http://schemas.microsoft.com/office/drawing/2010/main"/>
                      </a:ext>
                    </a:extLst>
                  </pic:spPr>
                </pic:pic>
              </a:graphicData>
            </a:graphic>
          </wp:inline>
        </w:drawing>
      </w:r>
    </w:p>
    <w:p w:rsidR="00402C8A" w:rsidRPr="007939E2" w:rsidRDefault="00402C8A" w:rsidP="000E08D8">
      <w:pPr>
        <w:tabs>
          <w:tab w:val="left" w:pos="3084"/>
        </w:tabs>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Keenam langkah P-D-S-A yang terdapat dalam gambar 4 (empat) diatas dapat dijelaskan sebagai berikut :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Langkah 1.</w:t>
      </w:r>
      <w:r w:rsidRPr="007939E2">
        <w:rPr>
          <w:rFonts w:ascii="Arial" w:eastAsia="Calibri" w:hAnsi="Arial" w:cs="Arial"/>
          <w:sz w:val="22"/>
          <w:szCs w:val="22"/>
          <w:lang w:val="id-ID"/>
        </w:rPr>
        <w:t xml:space="preserve"> </w:t>
      </w:r>
      <w:r w:rsidRPr="007939E2">
        <w:rPr>
          <w:rFonts w:ascii="Arial" w:eastAsia="Calibri" w:hAnsi="Arial" w:cs="Arial"/>
          <w:i/>
          <w:sz w:val="22"/>
          <w:szCs w:val="22"/>
          <w:lang w:val="id-ID"/>
        </w:rPr>
        <w:t>Mene</w:t>
      </w:r>
      <w:r w:rsidR="00341F97" w:rsidRPr="007939E2">
        <w:rPr>
          <w:rFonts w:ascii="Arial" w:eastAsia="Calibri" w:hAnsi="Arial" w:cs="Arial"/>
          <w:i/>
          <w:sz w:val="22"/>
          <w:szCs w:val="22"/>
          <w:lang w:val="id-ID"/>
        </w:rPr>
        <w:t>n</w:t>
      </w:r>
      <w:r w:rsidRPr="007939E2">
        <w:rPr>
          <w:rFonts w:ascii="Arial" w:eastAsia="Calibri" w:hAnsi="Arial" w:cs="Arial"/>
          <w:i/>
          <w:sz w:val="22"/>
          <w:szCs w:val="22"/>
          <w:lang w:val="id-ID"/>
        </w:rPr>
        <w:t xml:space="preserve">tukan tujuan dan sasaran </w:t>
      </w:r>
      <w:r w:rsidRPr="007939E2">
        <w:rPr>
          <w:rFonts w:ascii="Arial" w:eastAsia="Calibri" w:hAnsi="Arial" w:cs="Arial"/>
          <w:sz w:val="22"/>
          <w:szCs w:val="22"/>
          <w:lang w:val="id-ID"/>
        </w:rPr>
        <w:t xml:space="preserve">→ </w:t>
      </w:r>
      <w:r w:rsidRPr="007939E2">
        <w:rPr>
          <w:rFonts w:ascii="Arial" w:eastAsia="Calibri" w:hAnsi="Arial" w:cs="Arial"/>
          <w:i/>
          <w:sz w:val="22"/>
          <w:szCs w:val="22"/>
          <w:lang w:val="id-ID"/>
        </w:rPr>
        <w:t xml:space="preserve">Plan </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Tujuan dan sasaran yang akan dicapai didasarkan pada kebijakan yang ditetapkan. Penetapan sasaran tersebut ditentukan oleh Kepala RS atau Kepala Divisi. Penetapan sasaran didasarkan pada data pendukung dan analisis informasi. Sasaran ditetapkan secara konkret dalam bentuk angka, harus pula diungkap</w:t>
      </w:r>
      <w:r w:rsidR="00341F97" w:rsidRPr="007939E2">
        <w:rPr>
          <w:rFonts w:ascii="Arial" w:eastAsia="Calibri" w:hAnsi="Arial" w:cs="Arial"/>
          <w:sz w:val="22"/>
          <w:szCs w:val="22"/>
          <w:lang w:val="id-ID"/>
        </w:rPr>
        <w:t>kan dengan maksud tertentu dan d</w:t>
      </w:r>
      <w:r w:rsidRPr="007939E2">
        <w:rPr>
          <w:rFonts w:ascii="Arial" w:eastAsia="Calibri" w:hAnsi="Arial" w:cs="Arial"/>
          <w:sz w:val="22"/>
          <w:szCs w:val="22"/>
          <w:lang w:val="id-ID"/>
        </w:rPr>
        <w:t xml:space="preserve">isebarkan kepada semua karyawan. Semakin rendah tingkat karyawan yang hendak dicapai oleh penyebaran kebijakan dan tujuan, semakin rinci informasi.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 xml:space="preserve">Langkah 2. Menentukan metode untuk mencapai tujuan </w:t>
      </w:r>
      <w:r w:rsidRPr="007939E2">
        <w:rPr>
          <w:rFonts w:ascii="Arial" w:eastAsia="Calibri" w:hAnsi="Arial" w:cs="Arial"/>
          <w:sz w:val="22"/>
          <w:szCs w:val="22"/>
          <w:lang w:val="id-ID"/>
        </w:rPr>
        <w:t xml:space="preserve">→ </w:t>
      </w:r>
      <w:r w:rsidRPr="007939E2">
        <w:rPr>
          <w:rFonts w:ascii="Arial" w:eastAsia="Calibri" w:hAnsi="Arial" w:cs="Arial"/>
          <w:i/>
          <w:sz w:val="22"/>
          <w:szCs w:val="22"/>
          <w:lang w:val="id-ID"/>
        </w:rPr>
        <w:t>Plan</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Penetapan tujuan dan sasaran dengan tepat belum tentu akan berhasil dicapai tanpa disertai metode yang tepat untuk mencapainya. Metode yang ditetapkan harus rasional, berlaku untuk semua karyawan dan tidak menyulitkan karyawan untuk menggunakannya. Oleh karena itu dalam menetapkan metode yang akan digunakan perlu pula diikuti dengan penetapan standar kerja yang tepat diterima dan di</w:t>
      </w:r>
      <w:r w:rsidR="000E08D8" w:rsidRPr="007939E2">
        <w:rPr>
          <w:rFonts w:ascii="Arial" w:eastAsia="Calibri" w:hAnsi="Arial" w:cs="Arial"/>
          <w:sz w:val="22"/>
          <w:szCs w:val="22"/>
          <w:lang w:val="id-ID"/>
        </w:rPr>
        <w:t xml:space="preserve">mengerti oleh semua karyawan.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Langkah 3. Menyelenggarakan pendidikan dan latihan → Do</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Metode untuk mencapai tujuan yang dibuat dalam bentuk standar kerja. Agar dapat dipahami oleh petugas terkait, dilakukan program pelatihan para karyawan untuk memahami standar kerj</w:t>
      </w:r>
      <w:r w:rsidR="000E08D8" w:rsidRPr="007939E2">
        <w:rPr>
          <w:rFonts w:ascii="Arial" w:eastAsia="Calibri" w:hAnsi="Arial" w:cs="Arial"/>
          <w:sz w:val="22"/>
          <w:szCs w:val="22"/>
          <w:lang w:val="id-ID"/>
        </w:rPr>
        <w:t xml:space="preserve">a dan program yang ditetapkan.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Langkah 4. Melaksankan pekerjaan → Do</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Dalam pelaksanaan pekerjaan, selalu terkait dengan kondisi yang dihadapi dan standar kerja mungkin tidak dapat mengikuti kondisi yang selalu dapat berubah. Oleh karena itu, ketrampilan dan pengalaman para karyawan dapat dijadikan modal dasar untuk mengatasi masalah yang timbul dalam pelaksanaan pekerjaan karena ketidaksempurnaan standa</w:t>
      </w:r>
      <w:r w:rsidR="000E08D8" w:rsidRPr="007939E2">
        <w:rPr>
          <w:rFonts w:ascii="Arial" w:eastAsia="Calibri" w:hAnsi="Arial" w:cs="Arial"/>
          <w:sz w:val="22"/>
          <w:szCs w:val="22"/>
          <w:lang w:val="id-ID"/>
        </w:rPr>
        <w:t xml:space="preserve">r kerja yang telah ditetapkan. </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 xml:space="preserve">Langkah 5. Melakukan pembelajaran akibat pelaksanaan → Study </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Manajer atau atasan perlu memeriksa apakah pekerjaan dilaksanakan dengan baik atau tidak. Jika segala sesuatu telah sesuai dengan tujuan yang telah ditetapkan dan mengikuti standar kerja, tidak berarti pemeriksaan dapat diabaikan. Hal yang harus disampaikan kepada karyawan adalah atas dasar apa pemeriksaan itu dilakukan. Agar dapat dibedakan manakah penyimpangan dan manakah yang bukan penyimpangan, maka kebijakan dasar, tujuan, metode (standart kerja) dan pendidikan harus</w:t>
      </w:r>
      <w:r w:rsidR="00380C64" w:rsidRPr="007939E2">
        <w:rPr>
          <w:rFonts w:ascii="Arial" w:eastAsia="Calibri" w:hAnsi="Arial" w:cs="Arial"/>
          <w:sz w:val="22"/>
          <w:szCs w:val="22"/>
          <w:lang w:val="id-ID"/>
        </w:rPr>
        <w:t xml:space="preserve"> dipahami dengan jelas baik </w:t>
      </w:r>
      <w:r w:rsidRPr="007939E2">
        <w:rPr>
          <w:rFonts w:ascii="Arial" w:eastAsia="Calibri" w:hAnsi="Arial" w:cs="Arial"/>
          <w:sz w:val="22"/>
          <w:szCs w:val="22"/>
          <w:lang w:val="id-ID"/>
        </w:rPr>
        <w:t xml:space="preserve"> oleh karyawan maupun manajer. Untuk mengetahui penyimpangan, dapat </w:t>
      </w:r>
      <w:r w:rsidR="00380C64" w:rsidRPr="007939E2">
        <w:rPr>
          <w:rFonts w:ascii="Arial" w:eastAsia="Calibri" w:hAnsi="Arial" w:cs="Arial"/>
          <w:sz w:val="22"/>
          <w:szCs w:val="22"/>
          <w:lang w:val="id-ID"/>
        </w:rPr>
        <w:t>dilihat dari akibat yang timbul</w:t>
      </w:r>
      <w:r w:rsidRPr="007939E2">
        <w:rPr>
          <w:rFonts w:ascii="Arial" w:eastAsia="Calibri" w:hAnsi="Arial" w:cs="Arial"/>
          <w:sz w:val="22"/>
          <w:szCs w:val="22"/>
          <w:lang w:val="id-ID"/>
        </w:rPr>
        <w:t xml:space="preserve"> dari pelaksanaan pekerjaan dan setelah itu </w:t>
      </w:r>
      <w:r w:rsidR="000E08D8" w:rsidRPr="007939E2">
        <w:rPr>
          <w:rFonts w:ascii="Arial" w:eastAsia="Calibri" w:hAnsi="Arial" w:cs="Arial"/>
          <w:sz w:val="22"/>
          <w:szCs w:val="22"/>
          <w:lang w:val="id-ID"/>
        </w:rPr>
        <w:t>dapat dilihat dari penyebabnya.</w:t>
      </w:r>
    </w:p>
    <w:p w:rsidR="00402C8A" w:rsidRPr="007939E2" w:rsidRDefault="00402C8A" w:rsidP="00F97720">
      <w:pPr>
        <w:pStyle w:val="ListParagraph"/>
        <w:numPr>
          <w:ilvl w:val="0"/>
          <w:numId w:val="165"/>
        </w:numPr>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i/>
          <w:sz w:val="22"/>
          <w:szCs w:val="22"/>
          <w:lang w:val="id-ID"/>
        </w:rPr>
        <w:t>Langkah 6. Mengambil tindakan yang tepat → Action</w:t>
      </w:r>
    </w:p>
    <w:p w:rsidR="00402C8A" w:rsidRPr="007939E2" w:rsidRDefault="00402C8A" w:rsidP="000E08D8">
      <w:pPr>
        <w:pStyle w:val="ListParagraph"/>
        <w:tabs>
          <w:tab w:val="left" w:pos="3084"/>
        </w:tabs>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 xml:space="preserve">Pemeriksaan melalui akibat yang ditimbulkan bertujuan untuk menemukan penyimpangan. Jika penyimpangan telah ditemukan, maka penyebab timbulnya penyimpangan harus ditemukan untuk mengambil tindakan yang tepat agar tidak </w:t>
      </w:r>
      <w:r w:rsidRPr="007939E2">
        <w:rPr>
          <w:rFonts w:ascii="Arial" w:eastAsia="Calibri" w:hAnsi="Arial" w:cs="Arial"/>
          <w:sz w:val="22"/>
          <w:szCs w:val="22"/>
          <w:lang w:val="id-ID"/>
        </w:rPr>
        <w:lastRenderedPageBreak/>
        <w:t>terulang lagi penyimpangan. Menyingkirkan faktor-faktor peny</w:t>
      </w:r>
      <w:r w:rsidR="00380C64" w:rsidRPr="007939E2">
        <w:rPr>
          <w:rFonts w:ascii="Arial" w:eastAsia="Calibri" w:hAnsi="Arial" w:cs="Arial"/>
          <w:sz w:val="22"/>
          <w:szCs w:val="22"/>
          <w:lang w:val="id-ID"/>
        </w:rPr>
        <w:t xml:space="preserve">ebab yang telah mengakibatakan </w:t>
      </w:r>
      <w:r w:rsidRPr="007939E2">
        <w:rPr>
          <w:rFonts w:ascii="Arial" w:eastAsia="Calibri" w:hAnsi="Arial" w:cs="Arial"/>
          <w:sz w:val="22"/>
          <w:szCs w:val="22"/>
          <w:lang w:val="id-ID"/>
        </w:rPr>
        <w:t>penyimpangan merupakan konsepsi yang penting dalam pengendalian kualitas pelayanan.</w:t>
      </w:r>
    </w:p>
    <w:p w:rsidR="00402C8A" w:rsidRPr="007939E2" w:rsidRDefault="00402C8A" w:rsidP="000E08D8">
      <w:pPr>
        <w:tabs>
          <w:tab w:val="left" w:pos="3084"/>
        </w:tabs>
        <w:spacing w:line="360" w:lineRule="auto"/>
        <w:jc w:val="both"/>
        <w:rPr>
          <w:rFonts w:ascii="Arial" w:eastAsia="Calibri" w:hAnsi="Arial" w:cs="Arial"/>
          <w:sz w:val="22"/>
          <w:szCs w:val="22"/>
          <w:lang w:val="en-ID"/>
        </w:rPr>
      </w:pPr>
    </w:p>
    <w:p w:rsidR="00402C8A" w:rsidRPr="007939E2" w:rsidRDefault="00402C8A" w:rsidP="00B7765F">
      <w:pPr>
        <w:pStyle w:val="ListParagraph"/>
        <w:tabs>
          <w:tab w:val="left" w:pos="3084"/>
        </w:tabs>
        <w:spacing w:line="360" w:lineRule="auto"/>
        <w:ind w:left="426" w:firstLine="567"/>
        <w:jc w:val="both"/>
        <w:rPr>
          <w:rFonts w:ascii="Arial" w:eastAsia="Calibri" w:hAnsi="Arial" w:cs="Arial"/>
          <w:sz w:val="22"/>
          <w:szCs w:val="22"/>
          <w:lang w:val="id-ID"/>
        </w:rPr>
      </w:pPr>
      <w:r w:rsidRPr="007939E2">
        <w:rPr>
          <w:rFonts w:ascii="Arial" w:eastAsia="Calibri" w:hAnsi="Arial" w:cs="Arial"/>
          <w:sz w:val="22"/>
          <w:szCs w:val="22"/>
          <w:lang w:val="id-ID"/>
        </w:rPr>
        <w:t xml:space="preserve">Konsep PDCA dengan keenam langkah tersebut merupakan sistem yang efektif untuk meningkatkan kualitas pelayanan. Untuk mencapai kualitas pelayanan yang akan dicapai diperlukan partisipasi semua karyawan, semua bagian dan semua proses. Partisipasi semua karyawan dalam pengendalian kualitas pelayanan diperlukan kesungguhan (sincerety), yaitu sikap yang menolak adanya tujuan yang semata-mata hanya berguna bagi diri sendiri atau menolak cara berfikir dan berbuat yang semata-mata bersifat pragmatis. Dalam sikap kesungguhan tersebut yang dipentingkan bukan hanya sasaran yang akan dicapai, melaikan juga cara bertindak seseorang untuk mencapai sasaran tersebut. Partisipasi semua pihak dalam mengendalikan kualitas pelayanan mencangkup semua jenis kelompok karyawan yang secara bersama-sama merasa bertanggung jawab atas kualitas pelayanan dalam kelompoknya. Partisipasi semua proses dalam pengendalian kualitas pelayanan dimaksudkan adalah pengendalian tidak hanya terhadap output, tetapi terhadap hasil setiap proses. Proses pelayanan akan menghasilakan suatu pelayanan berkulitas tinggi, hanya mungkin dapat dicapai jika terdapat pengendalian kualitas dalam setiap tahapan dari proses. Dimana dalam setiap tahapan proses dapat dijamin adanya keterpaduan, kerjasama yang baik antara kelompok karyawan dengan manajemen, sebagai tanggung jawab bersama untuk menghasilkan kualitas hasil kerja dari kelompok, sebagai mata rantai dari suatu proses. </w:t>
      </w:r>
    </w:p>
    <w:p w:rsidR="00AC4C32" w:rsidRPr="007939E2" w:rsidRDefault="00AC4C32" w:rsidP="000E08D8">
      <w:pPr>
        <w:tabs>
          <w:tab w:val="left" w:pos="3084"/>
        </w:tabs>
        <w:spacing w:line="360" w:lineRule="auto"/>
        <w:jc w:val="both"/>
        <w:rPr>
          <w:rFonts w:ascii="Arial" w:eastAsia="Calibri" w:hAnsi="Arial" w:cs="Arial"/>
          <w:sz w:val="22"/>
          <w:szCs w:val="22"/>
          <w:lang w:val="en-ID"/>
        </w:rPr>
      </w:pPr>
    </w:p>
    <w:p w:rsidR="00402C8A" w:rsidRPr="007939E2" w:rsidRDefault="00402C8A" w:rsidP="00F97720">
      <w:pPr>
        <w:pStyle w:val="ListParagraph"/>
        <w:numPr>
          <w:ilvl w:val="0"/>
          <w:numId w:val="155"/>
        </w:numPr>
        <w:tabs>
          <w:tab w:val="left" w:pos="3084"/>
        </w:tabs>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Siklus Penatalaksanaan Indikator Sasaran Mutu</w:t>
      </w:r>
    </w:p>
    <w:p w:rsidR="000E08D8" w:rsidRPr="007939E2" w:rsidRDefault="000E08D8" w:rsidP="000E08D8">
      <w:pPr>
        <w:pStyle w:val="ListParagraph"/>
        <w:tabs>
          <w:tab w:val="left" w:pos="3084"/>
        </w:tabs>
        <w:spacing w:line="360" w:lineRule="auto"/>
        <w:ind w:left="426"/>
        <w:jc w:val="both"/>
        <w:rPr>
          <w:rFonts w:ascii="Arial" w:eastAsia="Calibri" w:hAnsi="Arial" w:cs="Arial"/>
          <w:sz w:val="22"/>
          <w:szCs w:val="22"/>
          <w:lang w:val="id-ID"/>
        </w:rPr>
      </w:pPr>
    </w:p>
    <w:p w:rsidR="00402C8A" w:rsidRPr="007939E2" w:rsidRDefault="00402C8A" w:rsidP="00A60035">
      <w:pPr>
        <w:pStyle w:val="ListParagraph"/>
        <w:tabs>
          <w:tab w:val="left" w:pos="3084"/>
        </w:tabs>
        <w:spacing w:line="360" w:lineRule="auto"/>
        <w:ind w:left="644"/>
        <w:jc w:val="both"/>
        <w:rPr>
          <w:rFonts w:ascii="Arial" w:eastAsia="Calibri" w:hAnsi="Arial" w:cs="Arial"/>
          <w:noProof/>
          <w:sz w:val="22"/>
          <w:szCs w:val="22"/>
          <w:lang w:val="id-ID" w:eastAsia="id-ID"/>
        </w:rPr>
      </w:pPr>
      <w:r w:rsidRPr="007939E2">
        <w:rPr>
          <w:rFonts w:ascii="Arial" w:eastAsia="Calibri" w:hAnsi="Arial" w:cs="Arial"/>
          <w:noProof/>
          <w:sz w:val="22"/>
          <w:szCs w:val="22"/>
        </w:rPr>
        <w:drawing>
          <wp:inline distT="0" distB="0" distL="0" distR="0" wp14:anchorId="73E4AAAF" wp14:editId="2674E0CE">
            <wp:extent cx="5440766" cy="3152632"/>
            <wp:effectExtent l="0" t="0" r="0" b="0"/>
            <wp:docPr id="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24"/>
                    <a:srcRect l="32026" t="15656" r="23196" b="19327"/>
                    <a:stretch/>
                  </pic:blipFill>
                  <pic:spPr bwMode="auto">
                    <a:xfrm>
                      <a:off x="0" y="0"/>
                      <a:ext cx="5440911" cy="3152716"/>
                    </a:xfrm>
                    <a:prstGeom prst="rect">
                      <a:avLst/>
                    </a:prstGeom>
                    <a:noFill/>
                    <a:ln>
                      <a:noFill/>
                    </a:ln>
                    <a:extLst>
                      <a:ext uri="{53640926-AAD7-44D8-BBD7-CCE9431645EC}">
                        <a14:shadowObscured xmlns:a14="http://schemas.microsoft.com/office/drawing/2010/main"/>
                      </a:ext>
                    </a:extLst>
                  </pic:spPr>
                </pic:pic>
              </a:graphicData>
            </a:graphic>
          </wp:inline>
        </w:drawing>
      </w:r>
    </w:p>
    <w:p w:rsidR="00B7765F" w:rsidRDefault="00B7765F" w:rsidP="000E08D8">
      <w:pPr>
        <w:spacing w:line="360" w:lineRule="auto"/>
        <w:ind w:left="426"/>
        <w:jc w:val="both"/>
        <w:rPr>
          <w:rFonts w:ascii="Arial" w:eastAsia="Calibri" w:hAnsi="Arial" w:cs="Arial"/>
          <w:sz w:val="22"/>
          <w:szCs w:val="22"/>
          <w:lang w:val="en-ID"/>
        </w:rPr>
      </w:pPr>
    </w:p>
    <w:p w:rsidR="00402C8A" w:rsidRPr="007939E2" w:rsidRDefault="00402C8A" w:rsidP="000E08D8">
      <w:pPr>
        <w:spacing w:line="360" w:lineRule="auto"/>
        <w:ind w:left="426"/>
        <w:jc w:val="both"/>
        <w:rPr>
          <w:rFonts w:ascii="Arial" w:eastAsia="Calibri" w:hAnsi="Arial" w:cs="Arial"/>
          <w:sz w:val="22"/>
          <w:szCs w:val="22"/>
          <w:lang w:val="id-ID"/>
        </w:rPr>
      </w:pPr>
      <w:r w:rsidRPr="007939E2">
        <w:rPr>
          <w:rFonts w:ascii="Arial" w:eastAsia="Calibri" w:hAnsi="Arial" w:cs="Arial"/>
          <w:sz w:val="22"/>
          <w:szCs w:val="22"/>
          <w:lang w:val="id-ID"/>
        </w:rPr>
        <w:lastRenderedPageBreak/>
        <w:t>Proses pelaksanaan monitoring dan evaluasi dalam peningkatan mutu dan keselamatan pasien menggun</w:t>
      </w:r>
      <w:r w:rsidR="00380C64" w:rsidRPr="007939E2">
        <w:rPr>
          <w:rFonts w:ascii="Arial" w:eastAsia="Calibri" w:hAnsi="Arial" w:cs="Arial"/>
          <w:sz w:val="22"/>
          <w:szCs w:val="22"/>
          <w:lang w:val="id-ID"/>
        </w:rPr>
        <w:t>a</w:t>
      </w:r>
      <w:r w:rsidRPr="007939E2">
        <w:rPr>
          <w:rFonts w:ascii="Arial" w:eastAsia="Calibri" w:hAnsi="Arial" w:cs="Arial"/>
          <w:sz w:val="22"/>
          <w:szCs w:val="22"/>
          <w:lang w:val="id-ID"/>
        </w:rPr>
        <w:t xml:space="preserve">kan 5 (lima) siklus yaitu : </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Design </w:t>
      </w:r>
    </w:p>
    <w:p w:rsidR="00402C8A" w:rsidRPr="007939E2" w:rsidRDefault="00402C8A" w:rsidP="000E08D8">
      <w:pPr>
        <w:pStyle w:val="ListParagraph"/>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 xml:space="preserve">Tahap dalam siklus layanan dan sebuah elemen yang penting didalam suatu perubahan dalam rangka peningkatan mutu dan keselamatan pasien, peran </w:t>
      </w:r>
      <w:r w:rsidRPr="007939E2">
        <w:rPr>
          <w:rFonts w:ascii="Arial" w:eastAsia="Calibri" w:hAnsi="Arial" w:cs="Arial"/>
          <w:i/>
          <w:sz w:val="22"/>
          <w:szCs w:val="22"/>
          <w:lang w:val="id-ID"/>
        </w:rPr>
        <w:t>design</w:t>
      </w:r>
      <w:r w:rsidRPr="007939E2">
        <w:rPr>
          <w:rFonts w:ascii="Arial" w:eastAsia="Calibri" w:hAnsi="Arial" w:cs="Arial"/>
          <w:sz w:val="22"/>
          <w:szCs w:val="22"/>
          <w:lang w:val="id-ID"/>
        </w:rPr>
        <w:t xml:space="preserve"> dalam proses perubahan dapat dijelaskan sebagai per</w:t>
      </w:r>
      <w:r w:rsidR="00380C64" w:rsidRPr="007939E2">
        <w:rPr>
          <w:rFonts w:ascii="Arial" w:eastAsia="Calibri" w:hAnsi="Arial" w:cs="Arial"/>
          <w:sz w:val="22"/>
          <w:szCs w:val="22"/>
          <w:lang w:val="id-ID"/>
        </w:rPr>
        <w:t>a</w:t>
      </w:r>
      <w:r w:rsidRPr="007939E2">
        <w:rPr>
          <w:rFonts w:ascii="Arial" w:eastAsia="Calibri" w:hAnsi="Arial" w:cs="Arial"/>
          <w:sz w:val="22"/>
          <w:szCs w:val="22"/>
          <w:lang w:val="id-ID"/>
        </w:rPr>
        <w:t>ncangan dari fungsi proses peningkatan mutu dan keselam</w:t>
      </w:r>
      <w:r w:rsidR="000E08D8" w:rsidRPr="007939E2">
        <w:rPr>
          <w:rFonts w:ascii="Arial" w:eastAsia="Calibri" w:hAnsi="Arial" w:cs="Arial"/>
          <w:sz w:val="22"/>
          <w:szCs w:val="22"/>
          <w:lang w:val="id-ID"/>
        </w:rPr>
        <w:t xml:space="preserve">atan pasien  RSUD dr. Murjani. </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Meassure </w:t>
      </w:r>
    </w:p>
    <w:p w:rsidR="00402C8A" w:rsidRPr="007939E2" w:rsidRDefault="00402C8A" w:rsidP="000E08D8">
      <w:pPr>
        <w:pStyle w:val="ListParagraph"/>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 xml:space="preserve">Untuk menilai dari suatu design yang telah dibuat dilakukan proses meassure yaitu pengukuran terhadap proses peningkatan mutu dan keselamatan pasien yang dapat menentukan kinerja sekarang dan sebelum mengalami perubahan dalam pelaksanaan penilaian tersebut mengunakan internal </w:t>
      </w:r>
      <w:r w:rsidRPr="007939E2">
        <w:rPr>
          <w:rFonts w:ascii="Arial" w:eastAsia="Calibri" w:hAnsi="Arial" w:cs="Arial"/>
          <w:i/>
          <w:sz w:val="22"/>
          <w:szCs w:val="22"/>
          <w:lang w:val="id-ID"/>
        </w:rPr>
        <w:t>database.</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Assess </w:t>
      </w:r>
    </w:p>
    <w:p w:rsidR="00AC4C32" w:rsidRPr="007939E2" w:rsidRDefault="00402C8A" w:rsidP="000E08D8">
      <w:pPr>
        <w:pStyle w:val="ListParagraph"/>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Data penilaian indikator mutu dari unit yang telah dimasukkan dalam internal database kemudian dilakukan analisis terhadap data tersebut dengan menyesuaikan dengan SOP dan informasi yang ditampilkan. Untuk dilakukan viladasi dari data yang diinput apakah sudah sesuai dengan SOP yang ada. Sehingga dapat dilakukan perbandingan pada informasi yang muncul dan dapat diambil keputusan u</w:t>
      </w:r>
      <w:r w:rsidR="000E08D8" w:rsidRPr="007939E2">
        <w:rPr>
          <w:rFonts w:ascii="Arial" w:eastAsia="Calibri" w:hAnsi="Arial" w:cs="Arial"/>
          <w:sz w:val="22"/>
          <w:szCs w:val="22"/>
          <w:lang w:val="id-ID"/>
        </w:rPr>
        <w:t xml:space="preserve">ntuk perbaikan pada prioritas. </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Improvement </w:t>
      </w:r>
    </w:p>
    <w:p w:rsidR="00402C8A" w:rsidRPr="007939E2" w:rsidRDefault="00402C8A" w:rsidP="000E08D8">
      <w:pPr>
        <w:pStyle w:val="ListParagraph"/>
        <w:spacing w:line="360" w:lineRule="auto"/>
        <w:ind w:left="786"/>
        <w:jc w:val="both"/>
        <w:rPr>
          <w:rFonts w:ascii="Arial" w:eastAsia="Calibri" w:hAnsi="Arial" w:cs="Arial"/>
          <w:sz w:val="22"/>
          <w:szCs w:val="22"/>
          <w:lang w:val="en-ID"/>
        </w:rPr>
      </w:pPr>
      <w:r w:rsidRPr="007939E2">
        <w:rPr>
          <w:rFonts w:ascii="Arial" w:eastAsia="Calibri" w:hAnsi="Arial" w:cs="Arial"/>
          <w:sz w:val="22"/>
          <w:szCs w:val="22"/>
          <w:lang w:val="id-ID"/>
        </w:rPr>
        <w:t>Data yang telah dikumpulkan dilakukan perbaikan inovasi yang dapat memunculkan trobosan b</w:t>
      </w:r>
      <w:r w:rsidR="00380C64" w:rsidRPr="007939E2">
        <w:rPr>
          <w:rFonts w:ascii="Arial" w:eastAsia="Calibri" w:hAnsi="Arial" w:cs="Arial"/>
          <w:sz w:val="22"/>
          <w:szCs w:val="22"/>
          <w:lang w:val="id-ID"/>
        </w:rPr>
        <w:t>aru dalam peningkatan mutu dan k</w:t>
      </w:r>
      <w:r w:rsidRPr="007939E2">
        <w:rPr>
          <w:rFonts w:ascii="Arial" w:eastAsia="Calibri" w:hAnsi="Arial" w:cs="Arial"/>
          <w:sz w:val="22"/>
          <w:szCs w:val="22"/>
          <w:lang w:val="id-ID"/>
        </w:rPr>
        <w:t>eselamatan pasien sehingga dapat diputuskan proses perbai</w:t>
      </w:r>
      <w:r w:rsidR="000E08D8" w:rsidRPr="007939E2">
        <w:rPr>
          <w:rFonts w:ascii="Arial" w:eastAsia="Calibri" w:hAnsi="Arial" w:cs="Arial"/>
          <w:sz w:val="22"/>
          <w:szCs w:val="22"/>
          <w:lang w:val="id-ID"/>
        </w:rPr>
        <w:t xml:space="preserve">kan selanjutnya. </w:t>
      </w:r>
    </w:p>
    <w:p w:rsidR="00402C8A" w:rsidRPr="007939E2" w:rsidRDefault="00402C8A" w:rsidP="00F97720">
      <w:pPr>
        <w:pStyle w:val="ListParagraph"/>
        <w:numPr>
          <w:ilvl w:val="0"/>
          <w:numId w:val="166"/>
        </w:numPr>
        <w:spacing w:line="360" w:lineRule="auto"/>
        <w:ind w:left="786"/>
        <w:jc w:val="both"/>
        <w:rPr>
          <w:rFonts w:ascii="Arial" w:eastAsia="Calibri" w:hAnsi="Arial" w:cs="Arial"/>
          <w:i/>
          <w:sz w:val="22"/>
          <w:szCs w:val="22"/>
          <w:lang w:val="id-ID"/>
        </w:rPr>
      </w:pPr>
      <w:r w:rsidRPr="007939E2">
        <w:rPr>
          <w:rFonts w:ascii="Arial" w:eastAsia="Calibri" w:hAnsi="Arial" w:cs="Arial"/>
          <w:i/>
          <w:sz w:val="22"/>
          <w:szCs w:val="22"/>
          <w:lang w:val="id-ID"/>
        </w:rPr>
        <w:t xml:space="preserve">Redesign </w:t>
      </w:r>
    </w:p>
    <w:p w:rsidR="00402C8A" w:rsidRPr="007939E2" w:rsidRDefault="00402C8A" w:rsidP="000E08D8">
      <w:pPr>
        <w:pStyle w:val="ListParagraph"/>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 xml:space="preserve">Perbaikan dari keseluruhan proses yang ada dalam siklus monitoring dan evaluasi harus bersifat mencakup pada semua aspek yang berkaitan dengan proses PMKP, proses ini terus berputar terus menerus sehingga sesuai dengan pedoman yang ada. </w:t>
      </w:r>
    </w:p>
    <w:p w:rsidR="00402C8A" w:rsidRPr="007939E2" w:rsidRDefault="00402C8A" w:rsidP="00A60035">
      <w:pPr>
        <w:pStyle w:val="ListParagraph"/>
        <w:spacing w:line="360" w:lineRule="auto"/>
        <w:ind w:left="1069"/>
        <w:jc w:val="both"/>
        <w:rPr>
          <w:rFonts w:ascii="Arial" w:eastAsia="Calibri" w:hAnsi="Arial" w:cs="Arial"/>
          <w:sz w:val="22"/>
          <w:szCs w:val="22"/>
          <w:lang w:val="id-ID"/>
        </w:rPr>
      </w:pPr>
    </w:p>
    <w:p w:rsidR="00402C8A" w:rsidRPr="007939E2" w:rsidRDefault="00402C8A" w:rsidP="00F97720">
      <w:pPr>
        <w:pStyle w:val="ListParagraph"/>
        <w:numPr>
          <w:ilvl w:val="0"/>
          <w:numId w:val="155"/>
        </w:numPr>
        <w:spacing w:line="360" w:lineRule="auto"/>
        <w:ind w:left="426" w:hanging="426"/>
        <w:jc w:val="both"/>
        <w:rPr>
          <w:rFonts w:ascii="Arial" w:eastAsia="Calibri" w:hAnsi="Arial" w:cs="Arial"/>
          <w:sz w:val="22"/>
          <w:szCs w:val="22"/>
          <w:lang w:val="id-ID"/>
        </w:rPr>
      </w:pPr>
      <w:r w:rsidRPr="007939E2">
        <w:rPr>
          <w:rFonts w:ascii="Arial" w:eastAsia="Calibri" w:hAnsi="Arial" w:cs="Arial"/>
          <w:sz w:val="22"/>
          <w:szCs w:val="22"/>
          <w:lang w:val="id-ID"/>
        </w:rPr>
        <w:t xml:space="preserve">Cara Pelaksanaan </w:t>
      </w:r>
      <w:r w:rsidR="00F97720" w:rsidRPr="007939E2">
        <w:rPr>
          <w:rFonts w:ascii="Arial" w:eastAsia="Calibri" w:hAnsi="Arial" w:cs="Arial"/>
          <w:sz w:val="22"/>
          <w:szCs w:val="22"/>
          <w:lang w:val="id-ID"/>
        </w:rPr>
        <w:t xml:space="preserve">monitoring </w:t>
      </w:r>
    </w:p>
    <w:p w:rsidR="00402C8A" w:rsidRPr="007939E2" w:rsidRDefault="00402C8A" w:rsidP="00F97720">
      <w:pPr>
        <w:pStyle w:val="ListParagraph"/>
        <w:numPr>
          <w:ilvl w:val="0"/>
          <w:numId w:val="167"/>
        </w:numPr>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Pimpinan klinis, pimpinan manajerial, Komite Medis dan Komite PMKP melakukan visit ke unit pelayanan secara terpisah atau bersama-sama.</w:t>
      </w:r>
    </w:p>
    <w:p w:rsidR="00402C8A" w:rsidRPr="007939E2" w:rsidRDefault="00402C8A" w:rsidP="00F97720">
      <w:pPr>
        <w:pStyle w:val="ListParagraph"/>
        <w:numPr>
          <w:ilvl w:val="0"/>
          <w:numId w:val="167"/>
        </w:numPr>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 xml:space="preserve">Melakukan wawancara kepada : </w:t>
      </w:r>
    </w:p>
    <w:p w:rsidR="00402C8A" w:rsidRPr="007939E2" w:rsidRDefault="00402C8A" w:rsidP="00F97720">
      <w:pPr>
        <w:pStyle w:val="ListParagraph"/>
        <w:numPr>
          <w:ilvl w:val="0"/>
          <w:numId w:val="168"/>
        </w:numPr>
        <w:spacing w:line="360" w:lineRule="auto"/>
        <w:ind w:left="1146"/>
        <w:jc w:val="both"/>
        <w:rPr>
          <w:rFonts w:ascii="Arial" w:eastAsia="Calibri" w:hAnsi="Arial" w:cs="Arial"/>
          <w:sz w:val="22"/>
          <w:szCs w:val="22"/>
          <w:lang w:val="id-ID"/>
        </w:rPr>
      </w:pPr>
      <w:r w:rsidRPr="007939E2">
        <w:rPr>
          <w:rFonts w:ascii="Arial" w:eastAsia="Calibri" w:hAnsi="Arial" w:cs="Arial"/>
          <w:sz w:val="22"/>
          <w:szCs w:val="22"/>
          <w:lang w:val="id-ID"/>
        </w:rPr>
        <w:t xml:space="preserve">Ka unit pelayanan </w:t>
      </w:r>
    </w:p>
    <w:p w:rsidR="00402C8A" w:rsidRPr="007939E2" w:rsidRDefault="00402C8A" w:rsidP="00F97720">
      <w:pPr>
        <w:pStyle w:val="ListParagraph"/>
        <w:numPr>
          <w:ilvl w:val="0"/>
          <w:numId w:val="168"/>
        </w:numPr>
        <w:spacing w:line="360" w:lineRule="auto"/>
        <w:ind w:left="1146"/>
        <w:jc w:val="both"/>
        <w:rPr>
          <w:rFonts w:ascii="Arial" w:eastAsia="Calibri" w:hAnsi="Arial" w:cs="Arial"/>
          <w:sz w:val="22"/>
          <w:szCs w:val="22"/>
          <w:lang w:val="id-ID"/>
        </w:rPr>
      </w:pPr>
      <w:r w:rsidRPr="007939E2">
        <w:rPr>
          <w:rFonts w:ascii="Arial" w:eastAsia="Calibri" w:hAnsi="Arial" w:cs="Arial"/>
          <w:sz w:val="22"/>
          <w:szCs w:val="22"/>
          <w:lang w:val="id-ID"/>
        </w:rPr>
        <w:t xml:space="preserve">DPJP </w:t>
      </w:r>
    </w:p>
    <w:p w:rsidR="00402C8A" w:rsidRPr="007939E2" w:rsidRDefault="00402C8A" w:rsidP="00F97720">
      <w:pPr>
        <w:pStyle w:val="ListParagraph"/>
        <w:numPr>
          <w:ilvl w:val="0"/>
          <w:numId w:val="168"/>
        </w:numPr>
        <w:spacing w:line="360" w:lineRule="auto"/>
        <w:ind w:left="1146"/>
        <w:jc w:val="both"/>
        <w:rPr>
          <w:rFonts w:ascii="Arial" w:eastAsia="Calibri" w:hAnsi="Arial" w:cs="Arial"/>
          <w:sz w:val="22"/>
          <w:szCs w:val="22"/>
          <w:lang w:val="id-ID"/>
        </w:rPr>
      </w:pPr>
      <w:r w:rsidRPr="007939E2">
        <w:rPr>
          <w:rFonts w:ascii="Arial" w:eastAsia="Calibri" w:hAnsi="Arial" w:cs="Arial"/>
          <w:sz w:val="22"/>
          <w:szCs w:val="22"/>
          <w:lang w:val="id-ID"/>
        </w:rPr>
        <w:t xml:space="preserve">Perawatan pelaksanaan </w:t>
      </w:r>
    </w:p>
    <w:p w:rsidR="00402C8A" w:rsidRPr="007939E2" w:rsidRDefault="00402C8A" w:rsidP="00F97720">
      <w:pPr>
        <w:pStyle w:val="ListParagraph"/>
        <w:numPr>
          <w:ilvl w:val="0"/>
          <w:numId w:val="168"/>
        </w:numPr>
        <w:spacing w:line="360" w:lineRule="auto"/>
        <w:ind w:left="1146"/>
        <w:jc w:val="both"/>
        <w:rPr>
          <w:rFonts w:ascii="Arial" w:eastAsia="Calibri" w:hAnsi="Arial" w:cs="Arial"/>
          <w:sz w:val="22"/>
          <w:szCs w:val="22"/>
          <w:lang w:val="id-ID"/>
        </w:rPr>
      </w:pPr>
      <w:r w:rsidRPr="007939E2">
        <w:rPr>
          <w:rFonts w:ascii="Arial" w:eastAsia="Calibri" w:hAnsi="Arial" w:cs="Arial"/>
          <w:sz w:val="22"/>
          <w:szCs w:val="22"/>
          <w:lang w:val="id-ID"/>
        </w:rPr>
        <w:t>Unit RS</w:t>
      </w:r>
    </w:p>
    <w:p w:rsidR="00402C8A" w:rsidRPr="007939E2" w:rsidRDefault="00402C8A" w:rsidP="00F97720">
      <w:pPr>
        <w:pStyle w:val="ListParagraph"/>
        <w:numPr>
          <w:ilvl w:val="0"/>
          <w:numId w:val="167"/>
        </w:numPr>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Menggun</w:t>
      </w:r>
      <w:r w:rsidR="004872CF" w:rsidRPr="007939E2">
        <w:rPr>
          <w:rFonts w:ascii="Arial" w:eastAsia="Calibri" w:hAnsi="Arial" w:cs="Arial"/>
          <w:sz w:val="22"/>
          <w:szCs w:val="22"/>
          <w:lang w:val="id-ID"/>
        </w:rPr>
        <w:t>a</w:t>
      </w:r>
      <w:r w:rsidRPr="007939E2">
        <w:rPr>
          <w:rFonts w:ascii="Arial" w:eastAsia="Calibri" w:hAnsi="Arial" w:cs="Arial"/>
          <w:sz w:val="22"/>
          <w:szCs w:val="22"/>
          <w:lang w:val="id-ID"/>
        </w:rPr>
        <w:t>kan check list monitor</w:t>
      </w:r>
      <w:r w:rsidR="00380C64" w:rsidRPr="007939E2">
        <w:rPr>
          <w:rFonts w:ascii="Arial" w:eastAsia="Calibri" w:hAnsi="Arial" w:cs="Arial"/>
          <w:sz w:val="22"/>
          <w:szCs w:val="22"/>
          <w:lang w:val="id-ID"/>
        </w:rPr>
        <w:t xml:space="preserve">ing berupa form E </w:t>
      </w:r>
      <w:r w:rsidRPr="007939E2">
        <w:rPr>
          <w:rFonts w:ascii="Arial" w:eastAsia="Calibri" w:hAnsi="Arial" w:cs="Arial"/>
          <w:sz w:val="22"/>
          <w:szCs w:val="22"/>
          <w:lang w:val="id-ID"/>
        </w:rPr>
        <w:t>dan dilakukan tindak lanjut dan evaluasi secara terus menerus setiap 3 (tiga) bulan.</w:t>
      </w:r>
    </w:p>
    <w:p w:rsidR="00402C8A" w:rsidRPr="007939E2" w:rsidRDefault="00402C8A" w:rsidP="00F97720">
      <w:pPr>
        <w:pStyle w:val="ListParagraph"/>
        <w:numPr>
          <w:ilvl w:val="0"/>
          <w:numId w:val="167"/>
        </w:numPr>
        <w:spacing w:line="360" w:lineRule="auto"/>
        <w:ind w:left="786"/>
        <w:jc w:val="both"/>
        <w:rPr>
          <w:rFonts w:ascii="Arial" w:eastAsia="Calibri" w:hAnsi="Arial" w:cs="Arial"/>
          <w:sz w:val="22"/>
          <w:szCs w:val="22"/>
          <w:lang w:val="id-ID"/>
        </w:rPr>
      </w:pPr>
      <w:r w:rsidRPr="007939E2">
        <w:rPr>
          <w:rFonts w:ascii="Arial" w:eastAsia="Calibri" w:hAnsi="Arial" w:cs="Arial"/>
          <w:sz w:val="22"/>
          <w:szCs w:val="22"/>
          <w:lang w:val="id-ID"/>
        </w:rPr>
        <w:t>Membahas hasil visit ke</w:t>
      </w:r>
      <w:r w:rsidR="0033545D" w:rsidRPr="007939E2">
        <w:rPr>
          <w:rFonts w:ascii="Arial" w:eastAsia="Calibri" w:hAnsi="Arial" w:cs="Arial"/>
          <w:sz w:val="22"/>
          <w:szCs w:val="22"/>
          <w:lang w:val="id-ID"/>
        </w:rPr>
        <w:t xml:space="preserve"> </w:t>
      </w:r>
      <w:r w:rsidR="004872CF" w:rsidRPr="007939E2">
        <w:rPr>
          <w:rFonts w:ascii="Arial" w:eastAsia="Calibri" w:hAnsi="Arial" w:cs="Arial"/>
          <w:sz w:val="22"/>
          <w:szCs w:val="22"/>
          <w:lang w:val="id-ID"/>
        </w:rPr>
        <w:t>unit pelayanan dengan K</w:t>
      </w:r>
      <w:r w:rsidRPr="007939E2">
        <w:rPr>
          <w:rFonts w:ascii="Arial" w:eastAsia="Calibri" w:hAnsi="Arial" w:cs="Arial"/>
          <w:sz w:val="22"/>
          <w:szCs w:val="22"/>
          <w:lang w:val="id-ID"/>
        </w:rPr>
        <w:t xml:space="preserve">omite/Panitia/Tim PMKP dan Komite Medis.  </w:t>
      </w:r>
    </w:p>
    <w:p w:rsidR="00402C8A" w:rsidRPr="007939E2" w:rsidRDefault="00402C8A" w:rsidP="000E08D8">
      <w:pPr>
        <w:spacing w:line="360" w:lineRule="auto"/>
        <w:jc w:val="both"/>
        <w:rPr>
          <w:rFonts w:ascii="Arial" w:eastAsia="Calibri" w:hAnsi="Arial" w:cs="Arial"/>
          <w:sz w:val="22"/>
          <w:szCs w:val="22"/>
          <w:lang w:val="id-ID"/>
        </w:rPr>
      </w:pPr>
    </w:p>
    <w:p w:rsidR="00402C8A" w:rsidRPr="007939E2" w:rsidRDefault="00402C8A" w:rsidP="000E08D8">
      <w:pPr>
        <w:spacing w:line="360" w:lineRule="auto"/>
        <w:ind w:left="349"/>
        <w:jc w:val="both"/>
        <w:rPr>
          <w:rFonts w:ascii="Arial" w:eastAsia="Calibri" w:hAnsi="Arial" w:cs="Arial"/>
          <w:sz w:val="22"/>
          <w:szCs w:val="22"/>
          <w:lang w:val="id-ID"/>
        </w:rPr>
      </w:pPr>
      <w:r w:rsidRPr="007939E2">
        <w:rPr>
          <w:rFonts w:ascii="Arial" w:eastAsia="Calibri" w:hAnsi="Arial" w:cs="Arial"/>
          <w:sz w:val="22"/>
          <w:szCs w:val="22"/>
          <w:lang w:val="id-ID"/>
        </w:rPr>
        <w:t>Untuk melaksanakan kegiatan sesuai denga</w:t>
      </w:r>
      <w:r w:rsidR="00380C64" w:rsidRPr="007939E2">
        <w:rPr>
          <w:rFonts w:ascii="Arial" w:eastAsia="Calibri" w:hAnsi="Arial" w:cs="Arial"/>
          <w:sz w:val="22"/>
          <w:szCs w:val="22"/>
          <w:lang w:val="id-ID"/>
        </w:rPr>
        <w:t>n proses PDSA di</w:t>
      </w:r>
      <w:r w:rsidR="004872CF" w:rsidRPr="007939E2">
        <w:rPr>
          <w:rFonts w:ascii="Arial" w:eastAsia="Calibri" w:hAnsi="Arial" w:cs="Arial"/>
          <w:sz w:val="22"/>
          <w:szCs w:val="22"/>
          <w:lang w:val="id-ID"/>
        </w:rPr>
        <w:t xml:space="preserve"> </w:t>
      </w:r>
      <w:r w:rsidR="00380C64" w:rsidRPr="007939E2">
        <w:rPr>
          <w:rFonts w:ascii="Arial" w:eastAsia="Calibri" w:hAnsi="Arial" w:cs="Arial"/>
          <w:sz w:val="22"/>
          <w:szCs w:val="22"/>
          <w:lang w:val="id-ID"/>
        </w:rPr>
        <w:t>komite mutu di</w:t>
      </w:r>
      <w:r w:rsidRPr="007939E2">
        <w:rPr>
          <w:rFonts w:ascii="Arial" w:eastAsia="Calibri" w:hAnsi="Arial" w:cs="Arial"/>
          <w:sz w:val="22"/>
          <w:szCs w:val="22"/>
          <w:lang w:val="id-ID"/>
        </w:rPr>
        <w:t xml:space="preserve">lakukan pengendalian mutu sebagai berikut : </w:t>
      </w:r>
    </w:p>
    <w:p w:rsidR="00402C8A" w:rsidRPr="007939E2" w:rsidRDefault="00402C8A" w:rsidP="00F97720">
      <w:pPr>
        <w:pStyle w:val="ListParagraph"/>
        <w:numPr>
          <w:ilvl w:val="0"/>
          <w:numId w:val="169"/>
        </w:numPr>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 xml:space="preserve">Ketetapan sample indikator mutu dari unit </w:t>
      </w:r>
    </w:p>
    <w:p w:rsidR="00402C8A" w:rsidRPr="007939E2" w:rsidRDefault="00402C8A" w:rsidP="00F97720">
      <w:pPr>
        <w:pStyle w:val="ListParagraph"/>
        <w:numPr>
          <w:ilvl w:val="0"/>
          <w:numId w:val="170"/>
        </w:numPr>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402C8A" w:rsidRPr="007939E2" w:rsidRDefault="00F51D42" w:rsidP="000E08D8">
      <w:pPr>
        <w:pStyle w:val="ListParagraph"/>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Ketetapan sa</w:t>
      </w:r>
      <w:r w:rsidR="00402C8A" w:rsidRPr="007939E2">
        <w:rPr>
          <w:rFonts w:ascii="Arial" w:eastAsia="Calibri" w:hAnsi="Arial" w:cs="Arial"/>
          <w:sz w:val="22"/>
          <w:szCs w:val="22"/>
          <w:lang w:val="id-ID"/>
        </w:rPr>
        <w:t>mpel indikator</w:t>
      </w:r>
      <w:r w:rsidR="00380C64" w:rsidRPr="007939E2">
        <w:rPr>
          <w:rFonts w:ascii="Arial" w:eastAsia="Calibri" w:hAnsi="Arial" w:cs="Arial"/>
          <w:sz w:val="22"/>
          <w:szCs w:val="22"/>
          <w:lang w:val="id-ID"/>
        </w:rPr>
        <w:t xml:space="preserve"> mutu dari unit adalah jumlah sa</w:t>
      </w:r>
      <w:r w:rsidR="00402C8A" w:rsidRPr="007939E2">
        <w:rPr>
          <w:rFonts w:ascii="Arial" w:eastAsia="Calibri" w:hAnsi="Arial" w:cs="Arial"/>
          <w:sz w:val="22"/>
          <w:szCs w:val="22"/>
          <w:lang w:val="id-ID"/>
        </w:rPr>
        <w:t>mpel dengan kriteria bila mana sel</w:t>
      </w:r>
      <w:r w:rsidRPr="007939E2">
        <w:rPr>
          <w:rFonts w:ascii="Arial" w:eastAsia="Calibri" w:hAnsi="Arial" w:cs="Arial"/>
          <w:sz w:val="22"/>
          <w:szCs w:val="22"/>
          <w:lang w:val="id-ID"/>
        </w:rPr>
        <w:t>uruh populasi &lt;100 dari total sa</w:t>
      </w:r>
      <w:r w:rsidR="00402C8A" w:rsidRPr="007939E2">
        <w:rPr>
          <w:rFonts w:ascii="Arial" w:eastAsia="Calibri" w:hAnsi="Arial" w:cs="Arial"/>
          <w:sz w:val="22"/>
          <w:szCs w:val="22"/>
          <w:lang w:val="id-ID"/>
        </w:rPr>
        <w:t>mpel dan b</w:t>
      </w:r>
      <w:r w:rsidR="0033545D" w:rsidRPr="007939E2">
        <w:rPr>
          <w:rFonts w:ascii="Arial" w:eastAsia="Calibri" w:hAnsi="Arial" w:cs="Arial"/>
          <w:sz w:val="22"/>
          <w:szCs w:val="22"/>
          <w:lang w:val="id-ID"/>
        </w:rPr>
        <w:t>ila mana populasi &gt;100 adalah sa</w:t>
      </w:r>
      <w:r w:rsidR="00402C8A" w:rsidRPr="007939E2">
        <w:rPr>
          <w:rFonts w:ascii="Arial" w:eastAsia="Calibri" w:hAnsi="Arial" w:cs="Arial"/>
          <w:sz w:val="22"/>
          <w:szCs w:val="22"/>
          <w:lang w:val="id-ID"/>
        </w:rPr>
        <w:t>mpel 30%.</w:t>
      </w:r>
    </w:p>
    <w:p w:rsidR="00402C8A" w:rsidRPr="007939E2" w:rsidRDefault="00402C8A" w:rsidP="00F97720">
      <w:pPr>
        <w:pStyle w:val="ListParagraph"/>
        <w:numPr>
          <w:ilvl w:val="0"/>
          <w:numId w:val="170"/>
        </w:numPr>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Formula </w:t>
      </w:r>
    </w:p>
    <w:p w:rsidR="00402C8A" w:rsidRPr="007939E2" w:rsidRDefault="00D82922" w:rsidP="000E08D8">
      <w:pPr>
        <w:pStyle w:val="ListParagraph"/>
        <w:spacing w:line="360" w:lineRule="auto"/>
        <w:ind w:left="426"/>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182" style="position:absolute;left:0;text-align:left;margin-left:53.95pt;margin-top:.1pt;width:413.4pt;height:57pt;z-index:251686400" fillcolor="#9bbb59 [3206]" strokecolor="#f2f2f2 [3041]" strokeweight="3pt">
            <v:shadow on="t" type="perspective" color="#4e6128 [1606]" opacity=".5" offset="1pt" offset2="-1pt"/>
            <v:textbox>
              <w:txbxContent>
                <w:p w:rsidR="002F7F49" w:rsidRPr="008223C7" w:rsidRDefault="002F7F49" w:rsidP="008223C7">
                  <w:pPr>
                    <w:ind w:left="1418"/>
                    <w:rPr>
                      <w:rFonts w:ascii="Arial" w:hAnsi="Arial" w:cs="Arial"/>
                      <w:lang w:val="en-ID"/>
                    </w:rPr>
                  </w:pPr>
                  <w:r w:rsidRPr="008223C7">
                    <w:rPr>
                      <w:rFonts w:ascii="Arial" w:hAnsi="Arial" w:cs="Arial"/>
                      <w:lang w:val="id-ID"/>
                    </w:rPr>
                    <w:t xml:space="preserve">Jumlah unit yang sampelnya sesuai populasi         </w:t>
                  </w:r>
                  <w:r w:rsidRPr="008223C7">
                    <w:rPr>
                      <w:rFonts w:ascii="Arial" w:hAnsi="Arial" w:cs="Arial"/>
                      <w:lang w:val="en-ID"/>
                    </w:rPr>
                    <w:t xml:space="preserve">                                                        </w:t>
                  </w:r>
                </w:p>
                <w:p w:rsidR="002F7F49" w:rsidRPr="008223C7" w:rsidRDefault="008223C7" w:rsidP="00F97720">
                  <w:pPr>
                    <w:ind w:left="6748"/>
                    <w:rPr>
                      <w:rFonts w:ascii="Arial" w:hAnsi="Arial" w:cs="Arial"/>
                      <w:lang w:val="en-ID"/>
                    </w:rPr>
                  </w:pPr>
                  <w:r>
                    <w:rPr>
                      <w:rFonts w:ascii="Arial" w:hAnsi="Arial" w:cs="Arial"/>
                      <w:lang w:val="en-ID"/>
                    </w:rPr>
                    <w:t xml:space="preserve">         </w:t>
                  </w:r>
                  <w:r w:rsidR="002F7F49" w:rsidRPr="008223C7">
                    <w:rPr>
                      <w:rFonts w:ascii="Arial" w:hAnsi="Arial" w:cs="Arial"/>
                      <w:lang w:val="id-ID"/>
                    </w:rPr>
                    <w:t>x 100%</w:t>
                  </w:r>
                </w:p>
                <w:p w:rsidR="002F7F49" w:rsidRPr="008223C7" w:rsidRDefault="002F7F49" w:rsidP="00402C8A">
                  <w:pPr>
                    <w:rPr>
                      <w:rFonts w:ascii="Arial" w:hAnsi="Arial" w:cs="Arial"/>
                      <w:lang w:val="id-ID"/>
                    </w:rPr>
                  </w:pPr>
                  <w:r w:rsidRPr="008223C7">
                    <w:rPr>
                      <w:rFonts w:ascii="Arial" w:hAnsi="Arial" w:cs="Arial"/>
                      <w:lang w:val="id-ID"/>
                    </w:rPr>
                    <w:t xml:space="preserve">Jumlah total unit yang melaksanakan dan melaporkan pengukuran indikator mutu </w:t>
                  </w:r>
                </w:p>
              </w:txbxContent>
            </v:textbox>
          </v:rect>
        </w:pict>
      </w:r>
    </w:p>
    <w:p w:rsidR="00402C8A" w:rsidRPr="007939E2" w:rsidRDefault="00D82922" w:rsidP="000E08D8">
      <w:pPr>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shape id="_x0000_s1183" type="#_x0000_t32" style="position:absolute;margin-left:63.15pt;margin-top:4.25pt;width:351.5pt;height:0;z-index:251687424" o:connectortype="straight"/>
        </w:pict>
      </w:r>
    </w:p>
    <w:p w:rsidR="00402C8A" w:rsidRPr="007939E2" w:rsidRDefault="00402C8A" w:rsidP="000E08D8">
      <w:pPr>
        <w:spacing w:line="360" w:lineRule="auto"/>
        <w:rPr>
          <w:rFonts w:ascii="Arial" w:eastAsia="Calibri" w:hAnsi="Arial" w:cs="Arial"/>
          <w:sz w:val="22"/>
          <w:szCs w:val="22"/>
          <w:lang w:val="en-ID"/>
        </w:rPr>
      </w:pPr>
    </w:p>
    <w:p w:rsidR="00F97720" w:rsidRPr="007939E2" w:rsidRDefault="00F97720" w:rsidP="000E08D8">
      <w:pPr>
        <w:spacing w:line="360" w:lineRule="auto"/>
        <w:rPr>
          <w:rFonts w:ascii="Arial" w:eastAsia="Calibri" w:hAnsi="Arial" w:cs="Arial"/>
          <w:sz w:val="22"/>
          <w:szCs w:val="22"/>
          <w:lang w:val="en-ID"/>
        </w:rPr>
      </w:pPr>
    </w:p>
    <w:p w:rsidR="00402C8A" w:rsidRPr="007939E2" w:rsidRDefault="00402C8A" w:rsidP="00F97720">
      <w:pPr>
        <w:pStyle w:val="ListParagraph"/>
        <w:numPr>
          <w:ilvl w:val="0"/>
          <w:numId w:val="170"/>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  Target 75%</w:t>
      </w:r>
    </w:p>
    <w:p w:rsidR="00A75987" w:rsidRPr="007939E2" w:rsidRDefault="00402C8A" w:rsidP="00F97720">
      <w:pPr>
        <w:pStyle w:val="ListParagraph"/>
        <w:numPr>
          <w:ilvl w:val="0"/>
          <w:numId w:val="170"/>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  Frekuensi 1 (satu) bulan </w:t>
      </w:r>
    </w:p>
    <w:p w:rsidR="00402C8A" w:rsidRPr="007939E2" w:rsidRDefault="0071433D" w:rsidP="00F97720">
      <w:pPr>
        <w:pStyle w:val="ListParagraph"/>
        <w:numPr>
          <w:ilvl w:val="0"/>
          <w:numId w:val="169"/>
        </w:num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Ketetapan akura</w:t>
      </w:r>
      <w:r w:rsidR="00402C8A" w:rsidRPr="007939E2">
        <w:rPr>
          <w:rFonts w:ascii="Arial" w:eastAsia="Calibri" w:hAnsi="Arial" w:cs="Arial"/>
          <w:sz w:val="22"/>
          <w:szCs w:val="22"/>
          <w:lang w:val="id-ID"/>
        </w:rPr>
        <w:t>si pengukuran data hasil v</w:t>
      </w:r>
      <w:r w:rsidR="00380C64" w:rsidRPr="007939E2">
        <w:rPr>
          <w:rFonts w:ascii="Arial" w:eastAsia="Calibri" w:hAnsi="Arial" w:cs="Arial"/>
          <w:sz w:val="22"/>
          <w:szCs w:val="22"/>
          <w:lang w:val="id-ID"/>
        </w:rPr>
        <w:t>a</w:t>
      </w:r>
      <w:r w:rsidR="00402C8A" w:rsidRPr="007939E2">
        <w:rPr>
          <w:rFonts w:ascii="Arial" w:eastAsia="Calibri" w:hAnsi="Arial" w:cs="Arial"/>
          <w:sz w:val="22"/>
          <w:szCs w:val="22"/>
          <w:lang w:val="id-ID"/>
        </w:rPr>
        <w:t xml:space="preserve">lidasi dari indikator mutu. </w:t>
      </w:r>
    </w:p>
    <w:p w:rsidR="00402C8A" w:rsidRPr="007939E2" w:rsidRDefault="00402C8A" w:rsidP="000E08D8">
      <w:pPr>
        <w:pStyle w:val="ListParagraph"/>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Kriteria</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Mengumpulkan data kembali oleh orang kedua*</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Menggunakan sampel secara statistik*</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Membandingkan antar data awal dengan data yang dikumpulkan kembali</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Disebut baik bila akurasi levelnya minimal 90% atau tidak akurasi &lt;10% dengan rumus akurasi sebagi berikut : </w:t>
      </w:r>
    </w:p>
    <w:p w:rsidR="00402C8A" w:rsidRPr="007939E2" w:rsidRDefault="00D82922" w:rsidP="000E08D8">
      <w:pPr>
        <w:tabs>
          <w:tab w:val="left" w:pos="1134"/>
        </w:tabs>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rect id="_x0000_s1184" style="position:absolute;margin-left:167.5pt;margin-top:4.25pt;width:158.6pt;height:44.55pt;z-index:251688448" fillcolor="#c0504d [3205]" strokecolor="#f2f2f2 [3041]" strokeweight="3pt">
            <v:shadow on="t" type="perspective" color="#622423 [1605]" opacity=".5" offset="1pt" offset2="-1pt"/>
            <v:textbox style="mso-next-textbox:#_x0000_s1184">
              <w:txbxContent>
                <w:p w:rsidR="002F7F49" w:rsidRPr="00B7765F" w:rsidRDefault="002F7F49" w:rsidP="00402C8A">
                  <w:pPr>
                    <w:rPr>
                      <w:rFonts w:ascii="Arial" w:hAnsi="Arial" w:cs="Arial"/>
                      <w:sz w:val="22"/>
                      <w:lang w:val="en-ID"/>
                    </w:rPr>
                  </w:pPr>
                  <w:r w:rsidRPr="00B7765F">
                    <w:rPr>
                      <w:rFonts w:ascii="Arial" w:hAnsi="Arial" w:cs="Arial"/>
                      <w:sz w:val="22"/>
                      <w:lang w:val="id-ID"/>
                    </w:rPr>
                    <w:t xml:space="preserve">Jumlah Temuan      </w:t>
                  </w:r>
                </w:p>
                <w:p w:rsidR="002F7F49" w:rsidRPr="00B7765F" w:rsidRDefault="00B7765F" w:rsidP="00F97720">
                  <w:pPr>
                    <w:ind w:left="1560"/>
                    <w:rPr>
                      <w:rFonts w:ascii="Arial" w:hAnsi="Arial" w:cs="Arial"/>
                      <w:sz w:val="22"/>
                      <w:lang w:val="en-ID"/>
                    </w:rPr>
                  </w:pPr>
                  <w:r>
                    <w:rPr>
                      <w:rFonts w:ascii="Arial" w:hAnsi="Arial" w:cs="Arial"/>
                      <w:sz w:val="22"/>
                      <w:lang w:val="en-ID"/>
                    </w:rPr>
                    <w:t xml:space="preserve">    </w:t>
                  </w:r>
                  <w:r w:rsidR="002F7F49" w:rsidRPr="00B7765F">
                    <w:rPr>
                      <w:rFonts w:ascii="Arial" w:hAnsi="Arial" w:cs="Arial"/>
                      <w:sz w:val="22"/>
                      <w:lang w:val="id-ID"/>
                    </w:rPr>
                    <w:t xml:space="preserve"> x 100%</w:t>
                  </w:r>
                </w:p>
                <w:p w:rsidR="002F7F49" w:rsidRPr="00B7765F" w:rsidRDefault="00B7765F" w:rsidP="00402C8A">
                  <w:pPr>
                    <w:rPr>
                      <w:rFonts w:ascii="Arial" w:hAnsi="Arial" w:cs="Arial"/>
                      <w:sz w:val="22"/>
                      <w:lang w:val="id-ID"/>
                    </w:rPr>
                  </w:pPr>
                  <w:r>
                    <w:rPr>
                      <w:rFonts w:ascii="Arial" w:hAnsi="Arial" w:cs="Arial"/>
                      <w:sz w:val="22"/>
                      <w:lang w:val="en-ID"/>
                    </w:rPr>
                    <w:t xml:space="preserve">  </w:t>
                  </w:r>
                  <w:r w:rsidR="002F7F49" w:rsidRPr="00B7765F">
                    <w:rPr>
                      <w:rFonts w:ascii="Arial" w:hAnsi="Arial" w:cs="Arial"/>
                      <w:sz w:val="22"/>
                      <w:lang w:val="id-ID"/>
                    </w:rPr>
                    <w:t xml:space="preserve">Total Sampel </w:t>
                  </w:r>
                </w:p>
              </w:txbxContent>
            </v:textbox>
          </v:rect>
        </w:pict>
      </w:r>
    </w:p>
    <w:p w:rsidR="00402C8A" w:rsidRPr="007939E2" w:rsidRDefault="00D82922" w:rsidP="000E08D8">
      <w:pPr>
        <w:tabs>
          <w:tab w:val="left" w:pos="1134"/>
        </w:tabs>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shape id="_x0000_s1185" type="#_x0000_t32" style="position:absolute;margin-left:176.3pt;margin-top:7.85pt;width:83.7pt;height:0;z-index:251689472" o:connectortype="straight"/>
        </w:pict>
      </w:r>
    </w:p>
    <w:p w:rsidR="00402C8A" w:rsidRPr="007939E2" w:rsidRDefault="00402C8A" w:rsidP="000E08D8">
      <w:pPr>
        <w:tabs>
          <w:tab w:val="left" w:pos="1134"/>
        </w:tabs>
        <w:spacing w:line="360" w:lineRule="auto"/>
        <w:rPr>
          <w:rFonts w:ascii="Arial" w:eastAsia="Calibri" w:hAnsi="Arial" w:cs="Arial"/>
          <w:sz w:val="22"/>
          <w:szCs w:val="22"/>
          <w:lang w:val="id-ID"/>
        </w:rPr>
      </w:pP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Apabila perbandi</w:t>
      </w:r>
      <w:r w:rsidR="00380C64" w:rsidRPr="007939E2">
        <w:rPr>
          <w:rFonts w:ascii="Arial" w:eastAsia="Calibri" w:hAnsi="Arial" w:cs="Arial"/>
          <w:sz w:val="22"/>
          <w:szCs w:val="22"/>
          <w:lang w:val="id-ID"/>
        </w:rPr>
        <w:t>ngan datanya tidak sama, penyeba</w:t>
      </w:r>
      <w:r w:rsidRPr="007939E2">
        <w:rPr>
          <w:rFonts w:ascii="Arial" w:eastAsia="Calibri" w:hAnsi="Arial" w:cs="Arial"/>
          <w:sz w:val="22"/>
          <w:szCs w:val="22"/>
          <w:lang w:val="id-ID"/>
        </w:rPr>
        <w:t>bnya harus dicatat dan tindakan korektif harus dilaksanakan.</w:t>
      </w:r>
    </w:p>
    <w:p w:rsidR="00402C8A" w:rsidRPr="007939E2" w:rsidRDefault="00380C64"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Meng</w:t>
      </w:r>
      <w:r w:rsidR="00402C8A" w:rsidRPr="007939E2">
        <w:rPr>
          <w:rFonts w:ascii="Arial" w:eastAsia="Calibri" w:hAnsi="Arial" w:cs="Arial"/>
          <w:sz w:val="22"/>
          <w:szCs w:val="22"/>
          <w:lang w:val="id-ID"/>
        </w:rPr>
        <w:t>u</w:t>
      </w:r>
      <w:r w:rsidRPr="007939E2">
        <w:rPr>
          <w:rFonts w:ascii="Arial" w:eastAsia="Calibri" w:hAnsi="Arial" w:cs="Arial"/>
          <w:sz w:val="22"/>
          <w:szCs w:val="22"/>
          <w:lang w:val="id-ID"/>
        </w:rPr>
        <w:t>mpulkan sa</w:t>
      </w:r>
      <w:r w:rsidR="00402C8A" w:rsidRPr="007939E2">
        <w:rPr>
          <w:rFonts w:ascii="Arial" w:eastAsia="Calibri" w:hAnsi="Arial" w:cs="Arial"/>
          <w:sz w:val="22"/>
          <w:szCs w:val="22"/>
          <w:lang w:val="id-ID"/>
        </w:rPr>
        <w:t>mpel baru setelah semua tindakan koreksi dilakukan*</w:t>
      </w:r>
    </w:p>
    <w:p w:rsidR="00402C8A" w:rsidRPr="007939E2" w:rsidRDefault="00402C8A" w:rsidP="00F97720">
      <w:pPr>
        <w:pStyle w:val="ListParagraph"/>
        <w:numPr>
          <w:ilvl w:val="0"/>
          <w:numId w:val="171"/>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Jumlah sempel untuk validasi jika populasi </w:t>
      </w:r>
      <w:r w:rsidRPr="007939E2">
        <w:rPr>
          <w:rFonts w:ascii="Arial" w:eastAsia="Calibri" w:hAnsi="Arial" w:cs="Arial"/>
          <w:sz w:val="22"/>
          <w:szCs w:val="22"/>
          <w:u w:val="single"/>
          <w:lang w:val="id-ID"/>
        </w:rPr>
        <w:t>&gt;</w:t>
      </w:r>
      <w:r w:rsidRPr="007939E2">
        <w:rPr>
          <w:rFonts w:ascii="Arial" w:eastAsia="Calibri" w:hAnsi="Arial" w:cs="Arial"/>
          <w:sz w:val="22"/>
          <w:szCs w:val="22"/>
          <w:lang w:val="id-ID"/>
        </w:rPr>
        <w:t>180 records or greater maka sampel 5% atau maximum 50 sampel dan jika jumlah populasi &lt;180 records : maka 9 sampel atau jika populasi &lt;9 maka sampel 100%</w:t>
      </w:r>
    </w:p>
    <w:p w:rsidR="00F97720" w:rsidRPr="007939E2" w:rsidRDefault="00F97720" w:rsidP="000E08D8">
      <w:pPr>
        <w:pStyle w:val="ListParagraph"/>
        <w:tabs>
          <w:tab w:val="left" w:pos="1134"/>
        </w:tabs>
        <w:spacing w:line="360" w:lineRule="auto"/>
        <w:ind w:left="1069"/>
        <w:jc w:val="both"/>
        <w:rPr>
          <w:rFonts w:ascii="Arial" w:eastAsia="Calibri" w:hAnsi="Arial" w:cs="Arial"/>
          <w:sz w:val="22"/>
          <w:szCs w:val="22"/>
          <w:lang w:val="en-ID"/>
        </w:rPr>
      </w:pP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Jumlah unit velidasi yang dengan akurasi minimal 90% dari yang dila</w:t>
      </w:r>
      <w:r w:rsidR="004872CF" w:rsidRPr="007939E2">
        <w:rPr>
          <w:rFonts w:ascii="Arial" w:eastAsia="Calibri" w:hAnsi="Arial" w:cs="Arial"/>
          <w:sz w:val="22"/>
          <w:szCs w:val="22"/>
          <w:lang w:val="id-ID"/>
        </w:rPr>
        <w:t>k</w:t>
      </w:r>
      <w:r w:rsidRPr="007939E2">
        <w:rPr>
          <w:rFonts w:ascii="Arial" w:eastAsia="Calibri" w:hAnsi="Arial" w:cs="Arial"/>
          <w:sz w:val="22"/>
          <w:szCs w:val="22"/>
          <w:lang w:val="id-ID"/>
        </w:rPr>
        <w:t>ukan pengukuran data validasi.</w:t>
      </w: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 xml:space="preserve">Formula </w:t>
      </w:r>
    </w:p>
    <w:p w:rsidR="00402C8A" w:rsidRPr="007939E2" w:rsidRDefault="00D82922" w:rsidP="000E08D8">
      <w:pPr>
        <w:tabs>
          <w:tab w:val="left" w:pos="1134"/>
        </w:tabs>
        <w:spacing w:line="360" w:lineRule="auto"/>
        <w:ind w:left="709"/>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186" style="position:absolute;left:0;text-align:left;margin-left:57.45pt;margin-top:.2pt;width:365.4pt;height:59.05pt;z-index:251690496" fillcolor="#c0504d [3205]" strokecolor="#f2f2f2 [3041]" strokeweight="3pt">
            <v:shadow on="t" type="perspective" color="#622423 [1605]" opacity=".5" offset="1pt" offset2="-1pt"/>
            <v:textbox>
              <w:txbxContent>
                <w:p w:rsidR="002F7F49" w:rsidRPr="00B7765F" w:rsidRDefault="002F7F49" w:rsidP="00402C8A">
                  <w:pPr>
                    <w:jc w:val="both"/>
                    <w:rPr>
                      <w:rFonts w:ascii="Arial" w:hAnsi="Arial" w:cs="Arial"/>
                      <w:sz w:val="22"/>
                      <w:szCs w:val="22"/>
                      <w:lang w:val="id-ID"/>
                    </w:rPr>
                  </w:pPr>
                  <w:r w:rsidRPr="00B7765F">
                    <w:rPr>
                      <w:rFonts w:ascii="Arial" w:hAnsi="Arial" w:cs="Arial"/>
                      <w:sz w:val="22"/>
                      <w:szCs w:val="22"/>
                      <w:lang w:val="id-ID"/>
                    </w:rPr>
                    <w:t xml:space="preserve">Jumlah unit yang dilakukan validasi dengan </w:t>
                  </w:r>
                  <w:r w:rsidR="00B7765F" w:rsidRPr="00B7765F">
                    <w:rPr>
                      <w:rFonts w:ascii="Arial" w:hAnsi="Arial" w:cs="Arial"/>
                      <w:sz w:val="22"/>
                      <w:szCs w:val="22"/>
                      <w:lang w:val="id-ID"/>
                    </w:rPr>
                    <w:t xml:space="preserve">hasil akurasi    </w:t>
                  </w:r>
                  <w:r w:rsidRPr="00B7765F">
                    <w:rPr>
                      <w:rFonts w:ascii="Arial" w:hAnsi="Arial" w:cs="Arial"/>
                      <w:sz w:val="22"/>
                      <w:szCs w:val="22"/>
                      <w:lang w:val="id-ID"/>
                    </w:rPr>
                    <w:t xml:space="preserve">     </w:t>
                  </w:r>
                </w:p>
                <w:p w:rsidR="002F7F49" w:rsidRPr="000B381F" w:rsidRDefault="000B381F" w:rsidP="00402C8A">
                  <w:pPr>
                    <w:jc w:val="both"/>
                    <w:rPr>
                      <w:sz w:val="16"/>
                      <w:szCs w:val="22"/>
                      <w:lang w:val="en-ID"/>
                    </w:rPr>
                  </w:pPr>
                  <w:r>
                    <w:rPr>
                      <w:sz w:val="16"/>
                      <w:szCs w:val="22"/>
                      <w:lang w:val="en-ID"/>
                    </w:rPr>
                    <w:tab/>
                  </w:r>
                  <w:r>
                    <w:rPr>
                      <w:sz w:val="16"/>
                      <w:szCs w:val="22"/>
                      <w:lang w:val="en-ID"/>
                    </w:rPr>
                    <w:tab/>
                  </w:r>
                  <w:r>
                    <w:rPr>
                      <w:sz w:val="16"/>
                      <w:szCs w:val="22"/>
                      <w:lang w:val="en-ID"/>
                    </w:rPr>
                    <w:tab/>
                  </w:r>
                  <w:r>
                    <w:rPr>
                      <w:sz w:val="16"/>
                      <w:szCs w:val="22"/>
                      <w:lang w:val="en-ID"/>
                    </w:rPr>
                    <w:tab/>
                  </w:r>
                  <w:r>
                    <w:rPr>
                      <w:sz w:val="16"/>
                      <w:szCs w:val="22"/>
                      <w:lang w:val="en-ID"/>
                    </w:rPr>
                    <w:tab/>
                  </w:r>
                  <w:r>
                    <w:rPr>
                      <w:sz w:val="16"/>
                      <w:szCs w:val="22"/>
                      <w:lang w:val="en-ID"/>
                    </w:rPr>
                    <w:tab/>
                  </w:r>
                  <w:r>
                    <w:rPr>
                      <w:sz w:val="16"/>
                      <w:szCs w:val="22"/>
                      <w:lang w:val="en-ID"/>
                    </w:rPr>
                    <w:tab/>
                  </w:r>
                  <w:r>
                    <w:rPr>
                      <w:sz w:val="16"/>
                      <w:szCs w:val="22"/>
                      <w:lang w:val="en-ID"/>
                    </w:rPr>
                    <w:tab/>
                    <w:t xml:space="preserve">  </w:t>
                  </w:r>
                  <w:r w:rsidRPr="00B7765F">
                    <w:rPr>
                      <w:rFonts w:ascii="Arial" w:hAnsi="Arial" w:cs="Arial"/>
                      <w:sz w:val="22"/>
                      <w:szCs w:val="22"/>
                      <w:lang w:val="id-ID"/>
                    </w:rPr>
                    <w:t>x 100%</w:t>
                  </w:r>
                </w:p>
                <w:p w:rsidR="00B7765F" w:rsidRDefault="00B7765F" w:rsidP="00402C8A">
                  <w:pPr>
                    <w:jc w:val="both"/>
                    <w:rPr>
                      <w:rFonts w:ascii="Arial" w:hAnsi="Arial" w:cs="Arial"/>
                      <w:sz w:val="22"/>
                      <w:szCs w:val="22"/>
                      <w:lang w:val="en-ID"/>
                    </w:rPr>
                  </w:pPr>
                  <w:r>
                    <w:rPr>
                      <w:rFonts w:ascii="Arial" w:hAnsi="Arial" w:cs="Arial"/>
                      <w:sz w:val="22"/>
                      <w:szCs w:val="22"/>
                      <w:lang w:val="en-ID"/>
                    </w:rPr>
                    <w:t xml:space="preserve">    </w:t>
                  </w:r>
                  <w:r w:rsidR="002F7F49" w:rsidRPr="00B7765F">
                    <w:rPr>
                      <w:rFonts w:ascii="Arial" w:hAnsi="Arial" w:cs="Arial"/>
                      <w:sz w:val="22"/>
                      <w:szCs w:val="22"/>
                      <w:lang w:val="id-ID"/>
                    </w:rPr>
                    <w:t xml:space="preserve">Jumlah total unit yang melaksanakan validasi dan </w:t>
                  </w:r>
                </w:p>
                <w:p w:rsidR="002F7F49" w:rsidRPr="00B7765F" w:rsidRDefault="00B7765F" w:rsidP="00402C8A">
                  <w:pPr>
                    <w:jc w:val="both"/>
                    <w:rPr>
                      <w:rFonts w:ascii="Arial" w:hAnsi="Arial" w:cs="Arial"/>
                      <w:sz w:val="22"/>
                      <w:szCs w:val="22"/>
                      <w:lang w:val="id-ID"/>
                    </w:rPr>
                  </w:pPr>
                  <w:r>
                    <w:rPr>
                      <w:rFonts w:ascii="Arial" w:hAnsi="Arial" w:cs="Arial"/>
                      <w:sz w:val="22"/>
                      <w:szCs w:val="22"/>
                      <w:lang w:val="en-ID"/>
                    </w:rPr>
                    <w:t xml:space="preserve">            </w:t>
                  </w:r>
                  <w:r>
                    <w:rPr>
                      <w:rFonts w:ascii="Arial" w:hAnsi="Arial" w:cs="Arial"/>
                      <w:sz w:val="22"/>
                      <w:szCs w:val="22"/>
                      <w:lang w:val="id-ID"/>
                    </w:rPr>
                    <w:t xml:space="preserve">melakukan </w:t>
                  </w:r>
                  <w:r w:rsidR="002F7F49" w:rsidRPr="00B7765F">
                    <w:rPr>
                      <w:rFonts w:ascii="Arial" w:hAnsi="Arial" w:cs="Arial"/>
                      <w:sz w:val="22"/>
                      <w:szCs w:val="22"/>
                      <w:lang w:val="id-ID"/>
                    </w:rPr>
                    <w:t xml:space="preserve">pengukuran akurasi </w:t>
                  </w:r>
                </w:p>
              </w:txbxContent>
            </v:textbox>
          </v:rect>
        </w:pict>
      </w:r>
    </w:p>
    <w:p w:rsidR="00402C8A" w:rsidRPr="007939E2" w:rsidRDefault="00D82922" w:rsidP="000E08D8">
      <w:pPr>
        <w:tabs>
          <w:tab w:val="left" w:pos="1134"/>
        </w:tabs>
        <w:spacing w:line="360" w:lineRule="auto"/>
        <w:ind w:left="709"/>
        <w:jc w:val="both"/>
        <w:rPr>
          <w:rFonts w:ascii="Arial" w:eastAsia="Calibri" w:hAnsi="Arial" w:cs="Arial"/>
          <w:sz w:val="22"/>
          <w:szCs w:val="22"/>
          <w:lang w:val="id-ID"/>
        </w:rPr>
      </w:pPr>
      <w:r>
        <w:rPr>
          <w:rFonts w:ascii="Arial" w:eastAsia="Calibri" w:hAnsi="Arial" w:cs="Arial"/>
          <w:noProof/>
          <w:sz w:val="22"/>
          <w:szCs w:val="22"/>
          <w:lang w:val="id-ID" w:eastAsia="id-ID"/>
        </w:rPr>
        <w:pict>
          <v:shape id="_x0000_s1187" type="#_x0000_t32" style="position:absolute;left:0;text-align:left;margin-left:62.4pt;margin-top:5.75pt;width:289pt;height:0;z-index:251691520" o:connectortype="straight"/>
        </w:pict>
      </w: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p>
    <w:p w:rsidR="00402C8A" w:rsidRPr="007939E2" w:rsidRDefault="00402C8A" w:rsidP="00F97720">
      <w:pPr>
        <w:pStyle w:val="ListParagraph"/>
        <w:numPr>
          <w:ilvl w:val="0"/>
          <w:numId w:val="172"/>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Target  :  100% </w:t>
      </w:r>
    </w:p>
    <w:p w:rsidR="00402C8A" w:rsidRPr="007939E2" w:rsidRDefault="00402C8A" w:rsidP="00F97720">
      <w:pPr>
        <w:pStyle w:val="ListParagraph"/>
        <w:numPr>
          <w:ilvl w:val="0"/>
          <w:numId w:val="172"/>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Frekuensi pengukuran : 1 bulan </w:t>
      </w:r>
    </w:p>
    <w:p w:rsidR="00402C8A" w:rsidRPr="007939E2" w:rsidRDefault="00402C8A" w:rsidP="00F97720">
      <w:pPr>
        <w:pStyle w:val="ListParagraph"/>
        <w:numPr>
          <w:ilvl w:val="0"/>
          <w:numId w:val="169"/>
        </w:num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 xml:space="preserve">Ketetapan waktu pelaporan data indikator mutu dari unit </w:t>
      </w:r>
    </w:p>
    <w:p w:rsidR="00402C8A" w:rsidRPr="007939E2" w:rsidRDefault="00402C8A" w:rsidP="00F97720">
      <w:pPr>
        <w:pStyle w:val="ListParagraph"/>
        <w:numPr>
          <w:ilvl w:val="0"/>
          <w:numId w:val="173"/>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AC4C32" w:rsidRPr="007939E2" w:rsidRDefault="00402C8A" w:rsidP="00F97720">
      <w:pPr>
        <w:pStyle w:val="ListParagraph"/>
        <w:tabs>
          <w:tab w:val="left" w:pos="1134"/>
        </w:tabs>
        <w:spacing w:line="360" w:lineRule="auto"/>
        <w:ind w:left="1069"/>
        <w:jc w:val="both"/>
        <w:rPr>
          <w:rFonts w:ascii="Arial" w:eastAsia="Calibri" w:hAnsi="Arial" w:cs="Arial"/>
          <w:sz w:val="22"/>
          <w:szCs w:val="22"/>
          <w:lang w:val="en-ID"/>
        </w:rPr>
      </w:pPr>
      <w:r w:rsidRPr="007939E2">
        <w:rPr>
          <w:rFonts w:ascii="Arial" w:eastAsia="Calibri" w:hAnsi="Arial" w:cs="Arial"/>
          <w:sz w:val="22"/>
          <w:szCs w:val="22"/>
          <w:lang w:val="id-ID"/>
        </w:rPr>
        <w:t>Ketetapan waktu pelaporan indikator mutu dari unit maksima</w:t>
      </w:r>
      <w:r w:rsidR="004872CF" w:rsidRPr="007939E2">
        <w:rPr>
          <w:rFonts w:ascii="Arial" w:eastAsia="Calibri" w:hAnsi="Arial" w:cs="Arial"/>
          <w:sz w:val="22"/>
          <w:szCs w:val="22"/>
          <w:lang w:val="id-ID"/>
        </w:rPr>
        <w:t>l tanggal 10 bulan berikutnya</w:t>
      </w:r>
      <w:r w:rsidRPr="007939E2">
        <w:rPr>
          <w:rFonts w:ascii="Arial" w:eastAsia="Calibri" w:hAnsi="Arial" w:cs="Arial"/>
          <w:sz w:val="22"/>
          <w:szCs w:val="22"/>
          <w:lang w:val="id-ID"/>
        </w:rPr>
        <w:t xml:space="preserve"> ke</w:t>
      </w:r>
      <w:r w:rsidR="004872CF" w:rsidRPr="007939E2">
        <w:rPr>
          <w:rFonts w:ascii="Arial" w:eastAsia="Calibri" w:hAnsi="Arial" w:cs="Arial"/>
          <w:sz w:val="22"/>
          <w:szCs w:val="22"/>
          <w:lang w:val="id-ID"/>
        </w:rPr>
        <w:t xml:space="preserve"> </w:t>
      </w:r>
      <w:r w:rsidR="00F97720" w:rsidRPr="007939E2">
        <w:rPr>
          <w:rFonts w:ascii="Arial" w:eastAsia="Calibri" w:hAnsi="Arial" w:cs="Arial"/>
          <w:sz w:val="22"/>
          <w:szCs w:val="22"/>
          <w:lang w:val="id-ID"/>
        </w:rPr>
        <w:t xml:space="preserve">komite mutu. </w:t>
      </w:r>
    </w:p>
    <w:p w:rsidR="00402C8A" w:rsidRPr="007939E2" w:rsidRDefault="00402C8A" w:rsidP="00F97720">
      <w:pPr>
        <w:pStyle w:val="ListParagraph"/>
        <w:numPr>
          <w:ilvl w:val="0"/>
          <w:numId w:val="173"/>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Formula </w:t>
      </w:r>
    </w:p>
    <w:p w:rsidR="00402C8A" w:rsidRPr="007939E2" w:rsidRDefault="00D82922" w:rsidP="000E08D8">
      <w:pPr>
        <w:tabs>
          <w:tab w:val="left" w:pos="1134"/>
        </w:tabs>
        <w:spacing w:line="360" w:lineRule="auto"/>
        <w:ind w:left="709"/>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188" style="position:absolute;left:0;text-align:left;margin-left:46.7pt;margin-top:2pt;width:424.65pt;height:44.25pt;z-index:251692544" fillcolor="#9bbb59 [3206]" strokecolor="#f2f2f2 [3041]" strokeweight="3pt">
            <v:shadow on="t" type="perspective" color="#4e6128 [1606]" opacity=".5" offset="1pt" offset2="-1pt"/>
            <v:textbox>
              <w:txbxContent>
                <w:p w:rsidR="002F7F49" w:rsidRPr="000B381F" w:rsidRDefault="002F7F49" w:rsidP="00402C8A">
                  <w:pPr>
                    <w:rPr>
                      <w:rFonts w:ascii="Arial" w:hAnsi="Arial" w:cs="Arial"/>
                      <w:sz w:val="18"/>
                      <w:szCs w:val="18"/>
                      <w:lang w:val="en-ID"/>
                    </w:rPr>
                  </w:pPr>
                  <w:r w:rsidRPr="000B381F">
                    <w:rPr>
                      <w:rFonts w:ascii="Arial" w:hAnsi="Arial" w:cs="Arial"/>
                      <w:sz w:val="18"/>
                      <w:szCs w:val="18"/>
                      <w:lang w:val="id-ID"/>
                    </w:rPr>
                    <w:t xml:space="preserve">Jumlah unit yang melaporkan indikator mutu dengan maksimal tanggal 10 bulan berikutnya   </w:t>
                  </w:r>
                </w:p>
                <w:p w:rsidR="002F7F49" w:rsidRPr="000B381F" w:rsidRDefault="002F7F49" w:rsidP="00F97720">
                  <w:pPr>
                    <w:ind w:left="6521"/>
                    <w:rPr>
                      <w:rFonts w:ascii="Arial" w:hAnsi="Arial" w:cs="Arial"/>
                      <w:sz w:val="18"/>
                      <w:szCs w:val="18"/>
                      <w:lang w:val="en-ID"/>
                    </w:rPr>
                  </w:pPr>
                  <w:r w:rsidRPr="000B381F">
                    <w:rPr>
                      <w:rFonts w:ascii="Arial" w:hAnsi="Arial" w:cs="Arial"/>
                      <w:sz w:val="18"/>
                      <w:szCs w:val="18"/>
                      <w:lang w:val="en-ID"/>
                    </w:rPr>
                    <w:t xml:space="preserve">     </w:t>
                  </w:r>
                  <w:r w:rsidR="000B381F">
                    <w:rPr>
                      <w:rFonts w:ascii="Arial" w:hAnsi="Arial" w:cs="Arial"/>
                      <w:sz w:val="18"/>
                      <w:szCs w:val="18"/>
                      <w:lang w:val="en-ID"/>
                    </w:rPr>
                    <w:t xml:space="preserve">             </w:t>
                  </w:r>
                  <w:r w:rsidRPr="000B381F">
                    <w:rPr>
                      <w:rFonts w:ascii="Arial" w:hAnsi="Arial" w:cs="Arial"/>
                      <w:sz w:val="18"/>
                      <w:szCs w:val="18"/>
                      <w:lang w:val="id-ID"/>
                    </w:rPr>
                    <w:t xml:space="preserve"> x 100%</w:t>
                  </w:r>
                </w:p>
                <w:p w:rsidR="002F7F49" w:rsidRPr="000B381F" w:rsidRDefault="002F7F49" w:rsidP="00402C8A">
                  <w:pPr>
                    <w:jc w:val="center"/>
                    <w:rPr>
                      <w:rFonts w:ascii="Arial" w:hAnsi="Arial" w:cs="Arial"/>
                      <w:sz w:val="18"/>
                      <w:szCs w:val="18"/>
                      <w:lang w:val="id-ID"/>
                    </w:rPr>
                  </w:pPr>
                  <w:r w:rsidRPr="000B381F">
                    <w:rPr>
                      <w:rFonts w:ascii="Arial" w:hAnsi="Arial" w:cs="Arial"/>
                      <w:sz w:val="18"/>
                      <w:szCs w:val="18"/>
                      <w:lang w:val="id-ID"/>
                    </w:rPr>
                    <w:t xml:space="preserve">Jumlah total unit yang melaporkan indikator sarmut </w:t>
                  </w: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p>
                <w:p w:rsidR="002F7F49" w:rsidRDefault="002F7F49" w:rsidP="00402C8A">
                  <w:pPr>
                    <w:rPr>
                      <w:sz w:val="18"/>
                      <w:szCs w:val="18"/>
                      <w:lang w:val="id-ID"/>
                    </w:rPr>
                  </w:pPr>
                  <w:r>
                    <w:rPr>
                      <w:sz w:val="18"/>
                      <w:szCs w:val="18"/>
                      <w:lang w:val="id-ID"/>
                    </w:rPr>
                    <w:t>5</w:t>
                  </w:r>
                </w:p>
                <w:p w:rsidR="002F7F49" w:rsidRPr="0022143C" w:rsidRDefault="002F7F49" w:rsidP="00402C8A">
                  <w:pPr>
                    <w:rPr>
                      <w:sz w:val="18"/>
                      <w:szCs w:val="18"/>
                      <w:lang w:val="id-ID"/>
                    </w:rPr>
                  </w:pPr>
                </w:p>
              </w:txbxContent>
            </v:textbox>
          </v:rect>
        </w:pict>
      </w:r>
    </w:p>
    <w:p w:rsidR="00F97720" w:rsidRPr="007939E2" w:rsidRDefault="00D82922" w:rsidP="000E08D8">
      <w:pPr>
        <w:tabs>
          <w:tab w:val="left" w:pos="1134"/>
        </w:tabs>
        <w:spacing w:line="360" w:lineRule="auto"/>
        <w:ind w:left="709"/>
        <w:jc w:val="both"/>
        <w:rPr>
          <w:rFonts w:ascii="Arial" w:eastAsia="Calibri" w:hAnsi="Arial" w:cs="Arial"/>
          <w:sz w:val="22"/>
          <w:szCs w:val="22"/>
          <w:lang w:val="en-ID"/>
        </w:rPr>
      </w:pPr>
      <w:r>
        <w:rPr>
          <w:rFonts w:ascii="Arial" w:eastAsia="Calibri" w:hAnsi="Arial" w:cs="Arial"/>
          <w:noProof/>
          <w:sz w:val="22"/>
          <w:szCs w:val="22"/>
          <w:lang w:val="id-ID" w:eastAsia="id-ID"/>
        </w:rPr>
        <w:pict>
          <v:shape id="_x0000_s1189" type="#_x0000_t32" style="position:absolute;left:0;text-align:left;margin-left:57.45pt;margin-top:3.6pt;width:363.75pt;height:1.6pt;flip:y;z-index:251693568" o:connectortype="straight"/>
        </w:pict>
      </w:r>
    </w:p>
    <w:p w:rsidR="00402C8A" w:rsidRPr="007939E2" w:rsidRDefault="00402C8A" w:rsidP="000E08D8">
      <w:pPr>
        <w:tabs>
          <w:tab w:val="left" w:pos="1134"/>
        </w:tabs>
        <w:spacing w:line="360" w:lineRule="auto"/>
        <w:ind w:left="709"/>
        <w:jc w:val="both"/>
        <w:rPr>
          <w:rFonts w:ascii="Arial" w:eastAsia="Calibri" w:hAnsi="Arial" w:cs="Arial"/>
          <w:sz w:val="22"/>
          <w:szCs w:val="22"/>
          <w:lang w:val="id-ID"/>
        </w:rPr>
      </w:pPr>
    </w:p>
    <w:p w:rsidR="00402C8A" w:rsidRPr="007939E2" w:rsidRDefault="00402C8A" w:rsidP="00F97720">
      <w:pPr>
        <w:pStyle w:val="ListParagraph"/>
        <w:numPr>
          <w:ilvl w:val="0"/>
          <w:numId w:val="173"/>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Target</w:t>
      </w:r>
      <w:r w:rsidRPr="007939E2">
        <w:rPr>
          <w:rFonts w:ascii="Arial" w:eastAsia="Calibri" w:hAnsi="Arial" w:cs="Arial"/>
          <w:sz w:val="22"/>
          <w:szCs w:val="22"/>
          <w:lang w:val="id-ID"/>
        </w:rPr>
        <w:tab/>
        <w:t xml:space="preserve">    : 75 %</w:t>
      </w:r>
    </w:p>
    <w:p w:rsidR="00402C8A" w:rsidRPr="007939E2" w:rsidRDefault="004872CF" w:rsidP="00F97720">
      <w:pPr>
        <w:pStyle w:val="ListParagraph"/>
        <w:numPr>
          <w:ilvl w:val="0"/>
          <w:numId w:val="173"/>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Frekuensi     :  </w:t>
      </w:r>
      <w:r w:rsidR="00402C8A" w:rsidRPr="007939E2">
        <w:rPr>
          <w:rFonts w:ascii="Arial" w:eastAsia="Calibri" w:hAnsi="Arial" w:cs="Arial"/>
          <w:sz w:val="22"/>
          <w:szCs w:val="22"/>
          <w:lang w:val="id-ID"/>
        </w:rPr>
        <w:t xml:space="preserve">1 bulan </w:t>
      </w:r>
    </w:p>
    <w:p w:rsidR="00402C8A" w:rsidRPr="007939E2" w:rsidRDefault="00402C8A" w:rsidP="00F97720">
      <w:pPr>
        <w:pStyle w:val="ListParagraph"/>
        <w:numPr>
          <w:ilvl w:val="0"/>
          <w:numId w:val="169"/>
        </w:num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Ketepatan analitik data indikator mutu sesuai target di</w:t>
      </w:r>
      <w:r w:rsidR="004872CF"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komite mutu.</w:t>
      </w:r>
    </w:p>
    <w:p w:rsidR="00402C8A" w:rsidRPr="007939E2" w:rsidRDefault="00402C8A" w:rsidP="00F97720">
      <w:pPr>
        <w:pStyle w:val="ListParagraph"/>
        <w:numPr>
          <w:ilvl w:val="0"/>
          <w:numId w:val="174"/>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Definisi opersional</w:t>
      </w:r>
    </w:p>
    <w:p w:rsidR="00402C8A" w:rsidRPr="007939E2" w:rsidRDefault="00402C8A" w:rsidP="000E08D8">
      <w:pPr>
        <w:pStyle w:val="ListParagraph"/>
        <w:tabs>
          <w:tab w:val="left" w:pos="1134"/>
        </w:tabs>
        <w:spacing w:line="360" w:lineRule="auto"/>
        <w:ind w:left="916"/>
        <w:jc w:val="both"/>
        <w:rPr>
          <w:rFonts w:ascii="Arial" w:eastAsia="Calibri" w:hAnsi="Arial" w:cs="Arial"/>
          <w:sz w:val="22"/>
          <w:szCs w:val="22"/>
          <w:lang w:val="id-ID"/>
        </w:rPr>
      </w:pPr>
      <w:r w:rsidRPr="007939E2">
        <w:rPr>
          <w:rFonts w:ascii="Arial" w:eastAsia="Calibri" w:hAnsi="Arial" w:cs="Arial"/>
          <w:sz w:val="22"/>
          <w:szCs w:val="22"/>
          <w:lang w:val="id-ID"/>
        </w:rPr>
        <w:t>Ketetapan analitik indikator mutu sesuai target adalah ketetapan komite mutu melakukan rekapitulasi data dari indikato</w:t>
      </w:r>
      <w:r w:rsidR="00506B76" w:rsidRPr="007939E2">
        <w:rPr>
          <w:rFonts w:ascii="Arial" w:eastAsia="Calibri" w:hAnsi="Arial" w:cs="Arial"/>
          <w:sz w:val="22"/>
          <w:szCs w:val="22"/>
          <w:lang w:val="id-ID"/>
        </w:rPr>
        <w:t>r mutu unit pada tanggal bulan b</w:t>
      </w:r>
      <w:r w:rsidRPr="007939E2">
        <w:rPr>
          <w:rFonts w:ascii="Arial" w:eastAsia="Calibri" w:hAnsi="Arial" w:cs="Arial"/>
          <w:sz w:val="22"/>
          <w:szCs w:val="22"/>
          <w:lang w:val="id-ID"/>
        </w:rPr>
        <w:t>e</w:t>
      </w:r>
      <w:r w:rsidR="00506B76" w:rsidRPr="007939E2">
        <w:rPr>
          <w:rFonts w:ascii="Arial" w:eastAsia="Calibri" w:hAnsi="Arial" w:cs="Arial"/>
          <w:sz w:val="22"/>
          <w:szCs w:val="22"/>
          <w:lang w:val="id-ID"/>
        </w:rPr>
        <w:t xml:space="preserve">rikutnya untuk dilaporakan ke </w:t>
      </w:r>
      <w:r w:rsidR="004A7C81" w:rsidRPr="007939E2">
        <w:rPr>
          <w:rFonts w:ascii="Arial" w:eastAsia="Calibri" w:hAnsi="Arial" w:cs="Arial"/>
          <w:sz w:val="22"/>
          <w:szCs w:val="22"/>
          <w:lang w:val="id-ID"/>
        </w:rPr>
        <w:t>direktur</w:t>
      </w:r>
      <w:r w:rsidRPr="007939E2">
        <w:rPr>
          <w:rFonts w:ascii="Arial" w:eastAsia="Calibri" w:hAnsi="Arial" w:cs="Arial"/>
          <w:sz w:val="22"/>
          <w:szCs w:val="22"/>
          <w:lang w:val="id-ID"/>
        </w:rPr>
        <w:t xml:space="preserve">. </w:t>
      </w:r>
    </w:p>
    <w:p w:rsidR="00402C8A" w:rsidRPr="007939E2" w:rsidRDefault="00402C8A" w:rsidP="00F97720">
      <w:pPr>
        <w:pStyle w:val="ListParagraph"/>
        <w:numPr>
          <w:ilvl w:val="0"/>
          <w:numId w:val="174"/>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Formula</w:t>
      </w:r>
    </w:p>
    <w:p w:rsidR="00402C8A" w:rsidRPr="007939E2" w:rsidRDefault="00D82922" w:rsidP="000E08D8">
      <w:pPr>
        <w:tabs>
          <w:tab w:val="left" w:pos="1134"/>
        </w:tabs>
        <w:spacing w:line="360" w:lineRule="auto"/>
        <w:ind w:left="709"/>
        <w:jc w:val="both"/>
        <w:rPr>
          <w:rFonts w:ascii="Arial" w:eastAsia="Calibri" w:hAnsi="Arial" w:cs="Arial"/>
          <w:sz w:val="22"/>
          <w:szCs w:val="22"/>
          <w:lang w:val="id-ID"/>
        </w:rPr>
      </w:pPr>
      <w:r>
        <w:rPr>
          <w:rFonts w:ascii="Arial" w:eastAsia="Calibri" w:hAnsi="Arial" w:cs="Arial"/>
          <w:noProof/>
          <w:sz w:val="22"/>
          <w:szCs w:val="22"/>
          <w:lang w:val="id-ID" w:eastAsia="id-ID"/>
        </w:rPr>
        <w:pict>
          <v:rect id="_x0000_s1190" style="position:absolute;left:0;text-align:left;margin-left:83.8pt;margin-top:3.2pt;width:300.9pt;height:50.5pt;z-index:251694592" fillcolor="#c0504d [3205]" strokecolor="#f2f2f2 [3041]" strokeweight="3pt">
            <v:shadow on="t" type="perspective" color="#622423 [1605]" opacity=".5" offset="1pt" offset2="-1pt"/>
            <v:textbox>
              <w:txbxContent>
                <w:p w:rsidR="002F7F49" w:rsidRPr="000B381F" w:rsidRDefault="000B381F" w:rsidP="00402C8A">
                  <w:pPr>
                    <w:jc w:val="both"/>
                    <w:rPr>
                      <w:rFonts w:ascii="Arial" w:hAnsi="Arial" w:cs="Arial"/>
                      <w:lang w:val="en-ID"/>
                    </w:rPr>
                  </w:pPr>
                  <w:r>
                    <w:rPr>
                      <w:rFonts w:ascii="Arial" w:hAnsi="Arial" w:cs="Arial"/>
                      <w:lang w:val="en-ID"/>
                    </w:rPr>
                    <w:t xml:space="preserve">  </w:t>
                  </w:r>
                  <w:r w:rsidR="002F7F49" w:rsidRPr="000B381F">
                    <w:rPr>
                      <w:rFonts w:ascii="Arial" w:hAnsi="Arial" w:cs="Arial"/>
                      <w:lang w:val="id-ID"/>
                    </w:rPr>
                    <w:t xml:space="preserve">Jumlah indikator mutu dari unit yang sesuai target   </w:t>
                  </w:r>
                </w:p>
                <w:p w:rsidR="002F7F49" w:rsidRPr="000B381F" w:rsidRDefault="002F7F49" w:rsidP="00F97720">
                  <w:pPr>
                    <w:ind w:left="4354"/>
                    <w:jc w:val="both"/>
                    <w:rPr>
                      <w:rFonts w:ascii="Arial" w:hAnsi="Arial" w:cs="Arial"/>
                      <w:lang w:val="en-ID"/>
                    </w:rPr>
                  </w:pPr>
                  <w:r w:rsidRPr="000B381F">
                    <w:rPr>
                      <w:rFonts w:ascii="Arial" w:hAnsi="Arial" w:cs="Arial"/>
                      <w:lang w:val="en-ID"/>
                    </w:rPr>
                    <w:t xml:space="preserve"> </w:t>
                  </w:r>
                  <w:r w:rsidR="000B381F">
                    <w:rPr>
                      <w:rFonts w:ascii="Arial" w:hAnsi="Arial" w:cs="Arial"/>
                      <w:lang w:val="en-ID"/>
                    </w:rPr>
                    <w:t xml:space="preserve"> </w:t>
                  </w:r>
                  <w:r w:rsidRPr="000B381F">
                    <w:rPr>
                      <w:rFonts w:ascii="Arial" w:hAnsi="Arial" w:cs="Arial"/>
                      <w:lang w:val="en-ID"/>
                    </w:rPr>
                    <w:t xml:space="preserve"> </w:t>
                  </w:r>
                  <w:r w:rsidR="000B381F">
                    <w:rPr>
                      <w:rFonts w:ascii="Arial" w:hAnsi="Arial" w:cs="Arial"/>
                      <w:lang w:val="en-ID"/>
                    </w:rPr>
                    <w:t xml:space="preserve">     </w:t>
                  </w:r>
                  <w:r w:rsidRPr="000B381F">
                    <w:rPr>
                      <w:rFonts w:ascii="Arial" w:hAnsi="Arial" w:cs="Arial"/>
                      <w:lang w:val="id-ID"/>
                    </w:rPr>
                    <w:t>x 100%</w:t>
                  </w:r>
                </w:p>
                <w:p w:rsidR="002F7F49" w:rsidRPr="000B381F" w:rsidRDefault="002F7F49" w:rsidP="00402C8A">
                  <w:pPr>
                    <w:jc w:val="both"/>
                    <w:rPr>
                      <w:rFonts w:ascii="Arial" w:hAnsi="Arial" w:cs="Arial"/>
                      <w:lang w:val="id-ID"/>
                    </w:rPr>
                  </w:pPr>
                  <w:r w:rsidRPr="000B381F">
                    <w:rPr>
                      <w:rFonts w:ascii="Arial" w:hAnsi="Arial" w:cs="Arial"/>
                      <w:lang w:val="id-ID"/>
                    </w:rPr>
                    <w:t xml:space="preserve">Jumlah total indikator mutu yang dilaporkan dari unit </w:t>
                  </w:r>
                </w:p>
              </w:txbxContent>
            </v:textbox>
          </v:rect>
        </w:pict>
      </w:r>
    </w:p>
    <w:p w:rsidR="00402C8A" w:rsidRPr="007939E2" w:rsidRDefault="00D82922" w:rsidP="000E08D8">
      <w:pPr>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shape id="_x0000_s1191" type="#_x0000_t32" style="position:absolute;margin-left:93.45pt;margin-top:8.15pt;width:233.25pt;height:0;z-index:251695616" o:connectortype="straight"/>
        </w:pict>
      </w:r>
    </w:p>
    <w:p w:rsidR="00402C8A" w:rsidRPr="007939E2" w:rsidRDefault="00402C8A" w:rsidP="000E08D8">
      <w:pPr>
        <w:spacing w:line="360" w:lineRule="auto"/>
        <w:rPr>
          <w:rFonts w:ascii="Arial" w:eastAsia="Calibri" w:hAnsi="Arial" w:cs="Arial"/>
          <w:sz w:val="22"/>
          <w:szCs w:val="22"/>
          <w:lang w:val="id-ID"/>
        </w:rPr>
      </w:pPr>
    </w:p>
    <w:p w:rsidR="00402C8A" w:rsidRPr="007939E2" w:rsidRDefault="00402C8A" w:rsidP="000E08D8">
      <w:pPr>
        <w:spacing w:line="360" w:lineRule="auto"/>
        <w:rPr>
          <w:rFonts w:ascii="Arial" w:eastAsia="Calibri" w:hAnsi="Arial" w:cs="Arial"/>
          <w:sz w:val="22"/>
          <w:szCs w:val="22"/>
          <w:lang w:val="id-ID"/>
        </w:rPr>
      </w:pPr>
    </w:p>
    <w:p w:rsidR="00402C8A" w:rsidRPr="007939E2" w:rsidRDefault="00402C8A" w:rsidP="00F97720">
      <w:pPr>
        <w:pStyle w:val="ListParagraph"/>
        <w:numPr>
          <w:ilvl w:val="0"/>
          <w:numId w:val="174"/>
        </w:numPr>
        <w:tabs>
          <w:tab w:val="left" w:pos="1182"/>
        </w:tabs>
        <w:spacing w:line="360" w:lineRule="auto"/>
        <w:ind w:left="1069"/>
        <w:rPr>
          <w:rFonts w:ascii="Arial" w:eastAsia="Calibri" w:hAnsi="Arial" w:cs="Arial"/>
          <w:sz w:val="22"/>
          <w:szCs w:val="22"/>
          <w:lang w:val="id-ID"/>
        </w:rPr>
      </w:pPr>
      <w:r w:rsidRPr="007939E2">
        <w:rPr>
          <w:rFonts w:ascii="Arial" w:eastAsia="Calibri" w:hAnsi="Arial" w:cs="Arial"/>
          <w:sz w:val="22"/>
          <w:szCs w:val="22"/>
          <w:lang w:val="id-ID"/>
        </w:rPr>
        <w:t xml:space="preserve">Target : 75 % </w:t>
      </w:r>
    </w:p>
    <w:p w:rsidR="00402C8A" w:rsidRPr="007939E2" w:rsidRDefault="00402C8A" w:rsidP="00F97720">
      <w:pPr>
        <w:pStyle w:val="ListParagraph"/>
        <w:numPr>
          <w:ilvl w:val="0"/>
          <w:numId w:val="169"/>
        </w:numPr>
        <w:tabs>
          <w:tab w:val="left" w:pos="1182"/>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Ketetapan pemaparan data indikator mutu di komite mutu (eksternal ke wibsite tiap 3 bulan)</w:t>
      </w:r>
    </w:p>
    <w:p w:rsidR="00402C8A" w:rsidRPr="007939E2" w:rsidRDefault="00402C8A" w:rsidP="00F97720">
      <w:pPr>
        <w:pStyle w:val="ListParagraph"/>
        <w:numPr>
          <w:ilvl w:val="0"/>
          <w:numId w:val="175"/>
        </w:numPr>
        <w:tabs>
          <w:tab w:val="left" w:pos="1182"/>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402C8A" w:rsidRPr="007939E2" w:rsidRDefault="00402C8A" w:rsidP="000E08D8">
      <w:pPr>
        <w:pStyle w:val="ListParagraph"/>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Data indikator mutu yang ditampilkan lewat web site maksimal dalam waktu 3 bulan sekali dari data indikator mutu. </w:t>
      </w:r>
    </w:p>
    <w:p w:rsidR="00402C8A" w:rsidRPr="007939E2" w:rsidRDefault="00402C8A" w:rsidP="00F97720">
      <w:pPr>
        <w:pStyle w:val="ListParagraph"/>
        <w:numPr>
          <w:ilvl w:val="0"/>
          <w:numId w:val="175"/>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Target </w:t>
      </w:r>
      <w:r w:rsidRPr="007939E2">
        <w:rPr>
          <w:rFonts w:ascii="Arial" w:eastAsia="Calibri" w:hAnsi="Arial" w:cs="Arial"/>
          <w:sz w:val="22"/>
          <w:szCs w:val="22"/>
          <w:lang w:val="id-ID"/>
        </w:rPr>
        <w:tab/>
        <w:t xml:space="preserve">  :  100%</w:t>
      </w:r>
    </w:p>
    <w:p w:rsidR="00402C8A" w:rsidRPr="007939E2" w:rsidRDefault="00402C8A" w:rsidP="00F97720">
      <w:pPr>
        <w:pStyle w:val="ListParagraph"/>
        <w:numPr>
          <w:ilvl w:val="0"/>
          <w:numId w:val="175"/>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Frekuensi   :  3 bulan </w:t>
      </w:r>
    </w:p>
    <w:p w:rsidR="00402C8A" w:rsidRPr="007939E2" w:rsidRDefault="005B43B5" w:rsidP="00F97720">
      <w:pPr>
        <w:pStyle w:val="ListParagraph"/>
        <w:numPr>
          <w:ilvl w:val="0"/>
          <w:numId w:val="169"/>
        </w:numPr>
        <w:tabs>
          <w:tab w:val="left" w:pos="1134"/>
        </w:tabs>
        <w:spacing w:line="360" w:lineRule="auto"/>
        <w:ind w:left="709"/>
        <w:jc w:val="both"/>
        <w:rPr>
          <w:rFonts w:ascii="Arial" w:eastAsia="Calibri" w:hAnsi="Arial" w:cs="Arial"/>
          <w:sz w:val="22"/>
          <w:szCs w:val="22"/>
          <w:lang w:val="id-ID"/>
        </w:rPr>
      </w:pPr>
      <w:r w:rsidRPr="007939E2">
        <w:rPr>
          <w:rFonts w:ascii="Arial" w:eastAsia="Calibri" w:hAnsi="Arial" w:cs="Arial"/>
          <w:sz w:val="22"/>
          <w:szCs w:val="22"/>
          <w:lang w:val="id-ID"/>
        </w:rPr>
        <w:t>Ketepatan waktu p</w:t>
      </w:r>
      <w:r w:rsidR="00402C8A" w:rsidRPr="007939E2">
        <w:rPr>
          <w:rFonts w:ascii="Arial" w:eastAsia="Calibri" w:hAnsi="Arial" w:cs="Arial"/>
          <w:sz w:val="22"/>
          <w:szCs w:val="22"/>
          <w:lang w:val="id-ID"/>
        </w:rPr>
        <w:t xml:space="preserve">elaporan data indikator mutu kepemimpin </w:t>
      </w:r>
    </w:p>
    <w:p w:rsidR="00402C8A" w:rsidRPr="007939E2" w:rsidRDefault="00402C8A" w:rsidP="00F97720">
      <w:pPr>
        <w:pStyle w:val="ListParagraph"/>
        <w:numPr>
          <w:ilvl w:val="0"/>
          <w:numId w:val="176"/>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Definisi operasional </w:t>
      </w:r>
    </w:p>
    <w:p w:rsidR="00402C8A" w:rsidRPr="007939E2" w:rsidRDefault="00402C8A" w:rsidP="000E08D8">
      <w:pPr>
        <w:pStyle w:val="ListParagraph"/>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Waktu pelaporan idikator mutu ke</w:t>
      </w:r>
      <w:r w:rsidR="005B43B5" w:rsidRPr="007939E2">
        <w:rPr>
          <w:rFonts w:ascii="Arial" w:eastAsia="Calibri" w:hAnsi="Arial" w:cs="Arial"/>
          <w:sz w:val="22"/>
          <w:szCs w:val="22"/>
          <w:lang w:val="id-ID"/>
        </w:rPr>
        <w:t xml:space="preserve"> </w:t>
      </w:r>
      <w:r w:rsidRPr="007939E2">
        <w:rPr>
          <w:rFonts w:ascii="Arial" w:eastAsia="Calibri" w:hAnsi="Arial" w:cs="Arial"/>
          <w:sz w:val="22"/>
          <w:szCs w:val="22"/>
          <w:lang w:val="id-ID"/>
        </w:rPr>
        <w:t>direktur maksimal tiap tanggal 16 ke direktur.</w:t>
      </w:r>
    </w:p>
    <w:p w:rsidR="00402C8A" w:rsidRPr="007939E2" w:rsidRDefault="005B43B5" w:rsidP="00F97720">
      <w:pPr>
        <w:pStyle w:val="ListParagraph"/>
        <w:numPr>
          <w:ilvl w:val="0"/>
          <w:numId w:val="176"/>
        </w:numPr>
        <w:tabs>
          <w:tab w:val="left" w:pos="1134"/>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Formu</w:t>
      </w:r>
      <w:r w:rsidR="00402C8A" w:rsidRPr="007939E2">
        <w:rPr>
          <w:rFonts w:ascii="Arial" w:eastAsia="Calibri" w:hAnsi="Arial" w:cs="Arial"/>
          <w:sz w:val="22"/>
          <w:szCs w:val="22"/>
          <w:lang w:val="id-ID"/>
        </w:rPr>
        <w:t>l</w:t>
      </w:r>
      <w:r w:rsidRPr="007939E2">
        <w:rPr>
          <w:rFonts w:ascii="Arial" w:eastAsia="Calibri" w:hAnsi="Arial" w:cs="Arial"/>
          <w:sz w:val="22"/>
          <w:szCs w:val="22"/>
          <w:lang w:val="id-ID"/>
        </w:rPr>
        <w:t>a</w:t>
      </w:r>
      <w:r w:rsidR="00402C8A" w:rsidRPr="007939E2">
        <w:rPr>
          <w:rFonts w:ascii="Arial" w:eastAsia="Calibri" w:hAnsi="Arial" w:cs="Arial"/>
          <w:sz w:val="22"/>
          <w:szCs w:val="22"/>
          <w:lang w:val="id-ID"/>
        </w:rPr>
        <w:t xml:space="preserve"> </w:t>
      </w:r>
    </w:p>
    <w:p w:rsidR="00402C8A" w:rsidRPr="007939E2" w:rsidRDefault="00D82922" w:rsidP="000E08D8">
      <w:pPr>
        <w:pStyle w:val="ListParagraph"/>
        <w:tabs>
          <w:tab w:val="left" w:pos="1134"/>
        </w:tabs>
        <w:spacing w:line="360" w:lineRule="auto"/>
        <w:ind w:left="1069"/>
        <w:rPr>
          <w:rFonts w:ascii="Arial" w:eastAsia="Calibri" w:hAnsi="Arial" w:cs="Arial"/>
          <w:sz w:val="22"/>
          <w:szCs w:val="22"/>
          <w:lang w:val="id-ID"/>
        </w:rPr>
      </w:pPr>
      <w:r>
        <w:rPr>
          <w:rFonts w:ascii="Arial" w:eastAsia="Calibri" w:hAnsi="Arial" w:cs="Arial"/>
          <w:noProof/>
          <w:sz w:val="22"/>
          <w:szCs w:val="22"/>
          <w:lang w:val="id-ID" w:eastAsia="id-ID"/>
        </w:rPr>
        <w:pict>
          <v:rect id="_x0000_s1192" style="position:absolute;left:0;text-align:left;margin-left:48.35pt;margin-top:7.25pt;width:404.95pt;height:65.55pt;z-index:251696640" fillcolor="#c0504d [3205]" strokecolor="#f2f2f2 [3041]" strokeweight="3pt">
            <v:shadow on="t" type="perspective" color="#622423 [1605]" opacity=".5" offset="1pt" offset2="-1pt"/>
            <v:textbox>
              <w:txbxContent>
                <w:p w:rsidR="002F7F49" w:rsidRPr="000B381F" w:rsidRDefault="002F7F49" w:rsidP="00F97720">
                  <w:pPr>
                    <w:ind w:right="1798"/>
                    <w:jc w:val="center"/>
                    <w:rPr>
                      <w:rFonts w:ascii="Arial" w:hAnsi="Arial" w:cs="Arial"/>
                      <w:lang w:val="id-ID"/>
                    </w:rPr>
                  </w:pPr>
                  <w:r w:rsidRPr="000B381F">
                    <w:rPr>
                      <w:rFonts w:ascii="Arial" w:hAnsi="Arial" w:cs="Arial"/>
                      <w:lang w:val="id-ID"/>
                    </w:rPr>
                    <w:t>Jumlah  indikator mutu ke direktur maksimal tanggal 16</w:t>
                  </w:r>
                </w:p>
                <w:p w:rsidR="002F7F49" w:rsidRPr="000B381F" w:rsidRDefault="002F7F49" w:rsidP="00F97720">
                  <w:pPr>
                    <w:ind w:right="1798"/>
                    <w:jc w:val="center"/>
                    <w:rPr>
                      <w:rFonts w:ascii="Arial" w:hAnsi="Arial" w:cs="Arial"/>
                      <w:lang w:val="en-ID"/>
                    </w:rPr>
                  </w:pPr>
                  <w:r w:rsidRPr="000B381F">
                    <w:rPr>
                      <w:rFonts w:ascii="Arial" w:hAnsi="Arial" w:cs="Arial"/>
                      <w:lang w:val="id-ID"/>
                    </w:rPr>
                    <w:t>dari komite mutu kedirektur</w:t>
                  </w:r>
                </w:p>
                <w:p w:rsidR="002F7F49" w:rsidRPr="000B381F" w:rsidRDefault="002F7F49" w:rsidP="00F97720">
                  <w:pPr>
                    <w:ind w:left="6237"/>
                    <w:rPr>
                      <w:rFonts w:ascii="Arial" w:hAnsi="Arial" w:cs="Arial"/>
                      <w:lang w:val="en-ID"/>
                    </w:rPr>
                  </w:pPr>
                  <w:r w:rsidRPr="000B381F">
                    <w:rPr>
                      <w:rFonts w:ascii="Arial" w:hAnsi="Arial" w:cs="Arial"/>
                      <w:lang w:val="id-ID"/>
                    </w:rPr>
                    <w:t xml:space="preserve"> x 100 %</w:t>
                  </w:r>
                </w:p>
                <w:p w:rsidR="002F7F49" w:rsidRPr="000B381F" w:rsidRDefault="002F7F49" w:rsidP="00F97720">
                  <w:pPr>
                    <w:ind w:right="1656"/>
                    <w:jc w:val="center"/>
                    <w:rPr>
                      <w:rFonts w:ascii="Arial" w:hAnsi="Arial" w:cs="Arial"/>
                      <w:lang w:val="id-ID"/>
                    </w:rPr>
                  </w:pPr>
                  <w:r w:rsidRPr="000B381F">
                    <w:rPr>
                      <w:rFonts w:ascii="Arial" w:hAnsi="Arial" w:cs="Arial"/>
                      <w:lang w:val="id-ID"/>
                    </w:rPr>
                    <w:t xml:space="preserve">jumlah total  indikator mutu ke direktur dari komite mutu </w:t>
                  </w:r>
                </w:p>
              </w:txbxContent>
            </v:textbox>
          </v:rect>
        </w:pict>
      </w:r>
    </w:p>
    <w:p w:rsidR="00402C8A" w:rsidRPr="007939E2" w:rsidRDefault="00402C8A" w:rsidP="000E08D8">
      <w:pPr>
        <w:spacing w:line="360" w:lineRule="auto"/>
        <w:rPr>
          <w:rFonts w:ascii="Arial" w:eastAsia="Calibri" w:hAnsi="Arial" w:cs="Arial"/>
          <w:sz w:val="22"/>
          <w:szCs w:val="22"/>
          <w:lang w:val="id-ID"/>
        </w:rPr>
      </w:pPr>
    </w:p>
    <w:p w:rsidR="00402C8A" w:rsidRPr="007939E2" w:rsidRDefault="00D82922" w:rsidP="000E08D8">
      <w:pPr>
        <w:spacing w:line="360" w:lineRule="auto"/>
        <w:rPr>
          <w:rFonts w:ascii="Arial" w:eastAsia="Calibri" w:hAnsi="Arial" w:cs="Arial"/>
          <w:sz w:val="22"/>
          <w:szCs w:val="22"/>
          <w:lang w:val="id-ID"/>
        </w:rPr>
      </w:pPr>
      <w:r>
        <w:rPr>
          <w:rFonts w:ascii="Arial" w:eastAsia="Calibri" w:hAnsi="Arial" w:cs="Arial"/>
          <w:noProof/>
          <w:sz w:val="22"/>
          <w:szCs w:val="22"/>
          <w:lang w:val="id-ID" w:eastAsia="id-ID"/>
        </w:rPr>
        <w:pict>
          <v:shape id="_x0000_s1193" type="#_x0000_t32" style="position:absolute;margin-left:57.45pt;margin-top:2.9pt;width:303.75pt;height:0;z-index:251697664" o:connectortype="straight"/>
        </w:pict>
      </w:r>
    </w:p>
    <w:p w:rsidR="00402C8A" w:rsidRPr="007939E2" w:rsidRDefault="00402C8A" w:rsidP="000E08D8">
      <w:pPr>
        <w:spacing w:line="360" w:lineRule="auto"/>
        <w:rPr>
          <w:rFonts w:ascii="Arial" w:eastAsia="Calibri" w:hAnsi="Arial" w:cs="Arial"/>
          <w:sz w:val="22"/>
          <w:szCs w:val="22"/>
          <w:lang w:val="id-ID"/>
        </w:rPr>
      </w:pPr>
    </w:p>
    <w:p w:rsidR="00402C8A" w:rsidRPr="007939E2" w:rsidRDefault="00402C8A" w:rsidP="000E08D8">
      <w:pPr>
        <w:spacing w:line="360" w:lineRule="auto"/>
        <w:rPr>
          <w:rFonts w:ascii="Arial" w:eastAsia="Calibri" w:hAnsi="Arial" w:cs="Arial"/>
          <w:sz w:val="22"/>
          <w:szCs w:val="22"/>
          <w:lang w:val="id-ID"/>
        </w:rPr>
      </w:pPr>
    </w:p>
    <w:p w:rsidR="00402C8A" w:rsidRPr="007939E2" w:rsidRDefault="005B43B5" w:rsidP="00F97720">
      <w:pPr>
        <w:pStyle w:val="ListParagraph"/>
        <w:numPr>
          <w:ilvl w:val="0"/>
          <w:numId w:val="176"/>
        </w:numPr>
        <w:tabs>
          <w:tab w:val="left" w:pos="989"/>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Terget           </w:t>
      </w:r>
      <w:r w:rsidR="00402C8A" w:rsidRPr="007939E2">
        <w:rPr>
          <w:rFonts w:ascii="Arial" w:eastAsia="Calibri" w:hAnsi="Arial" w:cs="Arial"/>
          <w:sz w:val="22"/>
          <w:szCs w:val="22"/>
          <w:lang w:val="id-ID"/>
        </w:rPr>
        <w:t>:   75 %</w:t>
      </w:r>
    </w:p>
    <w:p w:rsidR="00402C8A" w:rsidRPr="007939E2" w:rsidRDefault="00402C8A" w:rsidP="00F97720">
      <w:pPr>
        <w:pStyle w:val="ListParagraph"/>
        <w:numPr>
          <w:ilvl w:val="0"/>
          <w:numId w:val="176"/>
        </w:numPr>
        <w:tabs>
          <w:tab w:val="left" w:pos="989"/>
        </w:tabs>
        <w:spacing w:line="360" w:lineRule="auto"/>
        <w:ind w:left="1069"/>
        <w:jc w:val="both"/>
        <w:rPr>
          <w:rFonts w:ascii="Arial" w:eastAsia="Calibri" w:hAnsi="Arial" w:cs="Arial"/>
          <w:sz w:val="22"/>
          <w:szCs w:val="22"/>
          <w:lang w:val="id-ID"/>
        </w:rPr>
      </w:pPr>
      <w:r w:rsidRPr="007939E2">
        <w:rPr>
          <w:rFonts w:ascii="Arial" w:eastAsia="Calibri" w:hAnsi="Arial" w:cs="Arial"/>
          <w:sz w:val="22"/>
          <w:szCs w:val="22"/>
          <w:lang w:val="id-ID"/>
        </w:rPr>
        <w:t xml:space="preserve">Frekuensi     :    pengukuran 3 bulan </w:t>
      </w:r>
    </w:p>
    <w:p w:rsidR="00402C8A" w:rsidRPr="007939E2" w:rsidRDefault="004E181C" w:rsidP="00F97720">
      <w:pPr>
        <w:spacing w:line="360" w:lineRule="auto"/>
        <w:jc w:val="center"/>
        <w:rPr>
          <w:rFonts w:ascii="Arial" w:eastAsia="Calibri" w:hAnsi="Arial" w:cs="Arial"/>
          <w:sz w:val="22"/>
          <w:szCs w:val="22"/>
          <w:lang w:val="id-ID"/>
        </w:rPr>
      </w:pPr>
      <w:r w:rsidRPr="007939E2">
        <w:rPr>
          <w:rFonts w:ascii="Arial" w:eastAsia="Calibri" w:hAnsi="Arial" w:cs="Arial"/>
          <w:sz w:val="22"/>
          <w:szCs w:val="22"/>
          <w:lang w:val="id-ID"/>
        </w:rPr>
        <w:lastRenderedPageBreak/>
        <w:t xml:space="preserve">BAB </w:t>
      </w:r>
      <w:r w:rsidR="003C6107" w:rsidRPr="007939E2">
        <w:rPr>
          <w:rFonts w:ascii="Arial" w:eastAsia="Calibri" w:hAnsi="Arial" w:cs="Arial"/>
          <w:sz w:val="22"/>
          <w:szCs w:val="22"/>
          <w:lang w:val="id-ID"/>
        </w:rPr>
        <w:t>VIII</w:t>
      </w:r>
    </w:p>
    <w:p w:rsidR="00402C8A" w:rsidRPr="007939E2" w:rsidRDefault="00402C8A" w:rsidP="00F97720">
      <w:pPr>
        <w:spacing w:line="360" w:lineRule="auto"/>
        <w:jc w:val="center"/>
        <w:rPr>
          <w:rFonts w:ascii="Arial" w:eastAsia="Calibri" w:hAnsi="Arial" w:cs="Arial"/>
          <w:sz w:val="22"/>
          <w:szCs w:val="22"/>
          <w:lang w:val="id-ID"/>
        </w:rPr>
      </w:pPr>
      <w:r w:rsidRPr="007939E2">
        <w:rPr>
          <w:rFonts w:ascii="Arial" w:eastAsia="Calibri" w:hAnsi="Arial" w:cs="Arial"/>
          <w:sz w:val="22"/>
          <w:szCs w:val="22"/>
          <w:lang w:val="id-ID"/>
        </w:rPr>
        <w:t>PENUTUP</w:t>
      </w:r>
    </w:p>
    <w:p w:rsidR="00402C8A" w:rsidRPr="007939E2" w:rsidRDefault="00402C8A" w:rsidP="00A60035">
      <w:pPr>
        <w:tabs>
          <w:tab w:val="left" w:pos="1429"/>
        </w:tabs>
        <w:spacing w:line="360" w:lineRule="auto"/>
        <w:jc w:val="center"/>
        <w:rPr>
          <w:rFonts w:ascii="Arial" w:eastAsia="Calibri" w:hAnsi="Arial" w:cs="Arial"/>
          <w:sz w:val="22"/>
          <w:szCs w:val="22"/>
          <w:lang w:val="id-ID"/>
        </w:rPr>
      </w:pPr>
    </w:p>
    <w:p w:rsidR="00402C8A" w:rsidRPr="007939E2" w:rsidRDefault="00402C8A" w:rsidP="00F97720">
      <w:pPr>
        <w:spacing w:line="360" w:lineRule="auto"/>
        <w:ind w:firstLine="567"/>
        <w:jc w:val="both"/>
        <w:rPr>
          <w:rFonts w:ascii="Arial" w:eastAsia="Calibri" w:hAnsi="Arial" w:cs="Arial"/>
          <w:sz w:val="22"/>
          <w:szCs w:val="22"/>
          <w:lang w:val="en-ID"/>
        </w:rPr>
      </w:pPr>
      <w:r w:rsidRPr="007939E2">
        <w:rPr>
          <w:rFonts w:ascii="Arial" w:eastAsia="Calibri" w:hAnsi="Arial" w:cs="Arial"/>
          <w:sz w:val="22"/>
          <w:szCs w:val="22"/>
          <w:lang w:val="id-ID"/>
        </w:rPr>
        <w:t>Telah disusun bu</w:t>
      </w:r>
      <w:r w:rsidR="003C6107" w:rsidRPr="007939E2">
        <w:rPr>
          <w:rFonts w:ascii="Arial" w:eastAsia="Calibri" w:hAnsi="Arial" w:cs="Arial"/>
          <w:sz w:val="22"/>
          <w:szCs w:val="22"/>
          <w:lang w:val="id-ID"/>
        </w:rPr>
        <w:t>ku pedoman pelayanan komite PMKP</w:t>
      </w:r>
      <w:r w:rsidRPr="007939E2">
        <w:rPr>
          <w:rFonts w:ascii="Arial" w:eastAsia="Calibri" w:hAnsi="Arial" w:cs="Arial"/>
          <w:sz w:val="22"/>
          <w:szCs w:val="22"/>
          <w:lang w:val="id-ID"/>
        </w:rPr>
        <w:t xml:space="preserve"> RSUD dr. Murjani, yang dapat digunakan sebagai acuan pelaksanaan kegiatan bagian peningkatan mutu dan keselamatan pasien dalam upaya meningkatkan mutu pelayanan di RSUD dr. Murjani. </w:t>
      </w:r>
    </w:p>
    <w:p w:rsidR="00402C8A" w:rsidRPr="007939E2" w:rsidRDefault="00402C8A" w:rsidP="00F97720">
      <w:pPr>
        <w:spacing w:line="360" w:lineRule="auto"/>
        <w:ind w:firstLine="567"/>
        <w:jc w:val="both"/>
        <w:rPr>
          <w:rFonts w:ascii="Arial" w:eastAsia="Calibri" w:hAnsi="Arial" w:cs="Arial"/>
          <w:sz w:val="22"/>
          <w:szCs w:val="22"/>
          <w:lang w:val="id-ID"/>
        </w:rPr>
      </w:pPr>
      <w:r w:rsidRPr="007939E2">
        <w:rPr>
          <w:rFonts w:ascii="Arial" w:eastAsia="Calibri" w:hAnsi="Arial" w:cs="Arial"/>
          <w:sz w:val="22"/>
          <w:szCs w:val="22"/>
          <w:lang w:val="id-ID"/>
        </w:rPr>
        <w:t>Bu</w:t>
      </w:r>
      <w:r w:rsidR="003C6107" w:rsidRPr="007939E2">
        <w:rPr>
          <w:rFonts w:ascii="Arial" w:eastAsia="Calibri" w:hAnsi="Arial" w:cs="Arial"/>
          <w:sz w:val="22"/>
          <w:szCs w:val="22"/>
          <w:lang w:val="id-ID"/>
        </w:rPr>
        <w:t>ku Pedoman Pelayanan Komite PMKP</w:t>
      </w:r>
      <w:r w:rsidRPr="007939E2">
        <w:rPr>
          <w:rFonts w:ascii="Arial" w:eastAsia="Calibri" w:hAnsi="Arial" w:cs="Arial"/>
          <w:sz w:val="22"/>
          <w:szCs w:val="22"/>
          <w:lang w:val="id-ID"/>
        </w:rPr>
        <w:t xml:space="preserve"> RSUD dr. Murjani ini disusun dengan harapan dapat menjadi acuan dan pedoman bagi kita, khusu</w:t>
      </w:r>
      <w:r w:rsidR="005B43B5" w:rsidRPr="007939E2">
        <w:rPr>
          <w:rFonts w:ascii="Arial" w:eastAsia="Calibri" w:hAnsi="Arial" w:cs="Arial"/>
          <w:sz w:val="22"/>
          <w:szCs w:val="22"/>
          <w:lang w:val="id-ID"/>
        </w:rPr>
        <w:t>s</w:t>
      </w:r>
      <w:r w:rsidRPr="007939E2">
        <w:rPr>
          <w:rFonts w:ascii="Arial" w:eastAsia="Calibri" w:hAnsi="Arial" w:cs="Arial"/>
          <w:sz w:val="22"/>
          <w:szCs w:val="22"/>
          <w:lang w:val="id-ID"/>
        </w:rPr>
        <w:t>nya yang bertugas di</w:t>
      </w:r>
      <w:r w:rsidR="005B43B5" w:rsidRPr="007939E2">
        <w:rPr>
          <w:rFonts w:ascii="Arial" w:eastAsia="Calibri" w:hAnsi="Arial" w:cs="Arial"/>
          <w:sz w:val="22"/>
          <w:szCs w:val="22"/>
          <w:lang w:val="id-ID"/>
        </w:rPr>
        <w:t xml:space="preserve"> </w:t>
      </w:r>
      <w:r w:rsidR="003C6107" w:rsidRPr="007939E2">
        <w:rPr>
          <w:rFonts w:ascii="Arial" w:eastAsia="Calibri" w:hAnsi="Arial" w:cs="Arial"/>
          <w:sz w:val="22"/>
          <w:szCs w:val="22"/>
          <w:lang w:val="id-ID"/>
        </w:rPr>
        <w:t>unit komite PMKP</w:t>
      </w:r>
      <w:r w:rsidRPr="007939E2">
        <w:rPr>
          <w:rFonts w:ascii="Arial" w:eastAsia="Calibri" w:hAnsi="Arial" w:cs="Arial"/>
          <w:sz w:val="22"/>
          <w:szCs w:val="22"/>
          <w:lang w:val="id-ID"/>
        </w:rPr>
        <w:t xml:space="preserve">. Pedoman kerja peningkatan mutu dan keselamatan pasien ini akan ditinjau ulang secara periodik, oleh sebab itu masukan yang bersifat membangun sangat diharapkan. </w:t>
      </w:r>
    </w:p>
    <w:p w:rsidR="00402C8A" w:rsidRPr="007939E2" w:rsidRDefault="00402C8A" w:rsidP="00F97720">
      <w:pPr>
        <w:spacing w:line="360" w:lineRule="auto"/>
        <w:ind w:left="142"/>
        <w:jc w:val="both"/>
        <w:rPr>
          <w:rFonts w:ascii="Arial" w:eastAsia="Calibri" w:hAnsi="Arial" w:cs="Arial"/>
          <w:sz w:val="22"/>
          <w:szCs w:val="22"/>
          <w:lang w:val="id-ID"/>
        </w:rPr>
      </w:pP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r w:rsidRPr="007939E2">
        <w:rPr>
          <w:rFonts w:ascii="Arial" w:eastAsia="Calibri" w:hAnsi="Arial" w:cs="Arial"/>
          <w:sz w:val="22"/>
          <w:szCs w:val="22"/>
          <w:lang w:val="id-ID"/>
        </w:rPr>
        <w:tab/>
      </w:r>
    </w:p>
    <w:p w:rsidR="00402C8A" w:rsidRPr="007939E2" w:rsidRDefault="00402C8A" w:rsidP="00A60035">
      <w:pPr>
        <w:tabs>
          <w:tab w:val="left" w:pos="1429"/>
        </w:tabs>
        <w:spacing w:line="360" w:lineRule="auto"/>
        <w:ind w:left="567" w:right="295"/>
        <w:jc w:val="both"/>
        <w:rPr>
          <w:rFonts w:ascii="Arial" w:eastAsia="Calibri" w:hAnsi="Arial" w:cs="Arial"/>
          <w:sz w:val="22"/>
          <w:szCs w:val="22"/>
          <w:lang w:val="id-ID"/>
        </w:rPr>
      </w:pPr>
    </w:p>
    <w:p w:rsidR="001E2605" w:rsidRPr="007939E2" w:rsidRDefault="00BE2B38" w:rsidP="00A60035">
      <w:pPr>
        <w:pStyle w:val="NoSpacing"/>
        <w:spacing w:line="360" w:lineRule="auto"/>
        <w:jc w:val="center"/>
        <w:rPr>
          <w:rFonts w:ascii="Arial" w:hAnsi="Arial" w:cs="Arial"/>
        </w:rPr>
      </w:pPr>
      <w:r w:rsidRPr="00BE2B38">
        <w:rPr>
          <w:rFonts w:ascii="Arial" w:hAnsi="Arial" w:cs="Arial"/>
        </w:rPr>
        <w:drawing>
          <wp:anchor distT="0" distB="0" distL="114300" distR="114300" simplePos="0" relativeHeight="251722240" behindDoc="0" locked="0" layoutInCell="1" allowOverlap="1" wp14:anchorId="315A05A5" wp14:editId="65974E13">
            <wp:simplePos x="0" y="0"/>
            <wp:positionH relativeFrom="column">
              <wp:posOffset>2936875</wp:posOffset>
            </wp:positionH>
            <wp:positionV relativeFrom="paragraph">
              <wp:posOffset>199390</wp:posOffset>
            </wp:positionV>
            <wp:extent cx="2273935" cy="1134110"/>
            <wp:effectExtent l="0" t="0" r="0" b="8890"/>
            <wp:wrapNone/>
            <wp:docPr id="11" name="Picture 11" descr="D:\AKREDITASI OKTOW\lain-lain\ttd dir ke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KREDITASI OKTOW\lain-lain\ttd dir keci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73935" cy="1134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E2B38">
        <w:rPr>
          <w:rFonts w:ascii="Arial" w:hAnsi="Arial" w:cs="Arial"/>
        </w:rPr>
        <w:drawing>
          <wp:anchor distT="0" distB="0" distL="114300" distR="114300" simplePos="0" relativeHeight="251684352" behindDoc="0" locked="0" layoutInCell="1" allowOverlap="1" wp14:anchorId="3146A353" wp14:editId="7DF477D9">
            <wp:simplePos x="0" y="0"/>
            <wp:positionH relativeFrom="column">
              <wp:posOffset>1421130</wp:posOffset>
            </wp:positionH>
            <wp:positionV relativeFrom="paragraph">
              <wp:posOffset>81915</wp:posOffset>
            </wp:positionV>
            <wp:extent cx="1722120" cy="1715770"/>
            <wp:effectExtent l="0" t="0" r="0" b="0"/>
            <wp:wrapNone/>
            <wp:docPr id="10" name="Picture 10" descr="D:\AKREDITASI OKTOW\lain-lain\stempel rs kec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KREDITASI OKTOW\lain-lain\stempel rs kecil.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22120" cy="171577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0" w:type="auto"/>
        <w:tblInd w:w="3936" w:type="dxa"/>
        <w:tblLook w:val="04A0" w:firstRow="1" w:lastRow="0" w:firstColumn="1" w:lastColumn="0" w:noHBand="0" w:noVBand="1"/>
      </w:tblPr>
      <w:tblGrid>
        <w:gridCol w:w="5080"/>
      </w:tblGrid>
      <w:tr w:rsidR="001E2605" w:rsidRPr="007939E2" w:rsidTr="0083411B">
        <w:tc>
          <w:tcPr>
            <w:tcW w:w="5080" w:type="dxa"/>
          </w:tcPr>
          <w:p w:rsidR="001E2605" w:rsidRPr="007939E2" w:rsidRDefault="001E2605" w:rsidP="00A60035">
            <w:pPr>
              <w:pStyle w:val="NoSpacing"/>
              <w:spacing w:line="360" w:lineRule="auto"/>
              <w:jc w:val="center"/>
              <w:rPr>
                <w:rFonts w:ascii="Arial" w:hAnsi="Arial" w:cs="Arial"/>
              </w:rPr>
            </w:pPr>
            <w:r w:rsidRPr="007939E2">
              <w:rPr>
                <w:rFonts w:ascii="Arial" w:hAnsi="Arial" w:cs="Arial"/>
              </w:rPr>
              <w:t xml:space="preserve">Direktur </w:t>
            </w:r>
          </w:p>
          <w:p w:rsidR="001E2605" w:rsidRPr="007939E2" w:rsidRDefault="001E2605" w:rsidP="00A60035">
            <w:pPr>
              <w:pStyle w:val="NoSpacing"/>
              <w:spacing w:line="360" w:lineRule="auto"/>
              <w:jc w:val="center"/>
              <w:rPr>
                <w:rFonts w:ascii="Arial" w:hAnsi="Arial" w:cs="Arial"/>
              </w:rPr>
            </w:pPr>
          </w:p>
          <w:p w:rsidR="001E2605" w:rsidRPr="007939E2" w:rsidRDefault="001E2605" w:rsidP="00A60035">
            <w:pPr>
              <w:pStyle w:val="NoSpacing"/>
              <w:spacing w:line="360" w:lineRule="auto"/>
              <w:jc w:val="center"/>
              <w:rPr>
                <w:rFonts w:ascii="Arial" w:hAnsi="Arial" w:cs="Arial"/>
              </w:rPr>
            </w:pPr>
          </w:p>
          <w:p w:rsidR="001E2605" w:rsidRPr="007939E2" w:rsidRDefault="001E2605" w:rsidP="00A60035">
            <w:pPr>
              <w:pStyle w:val="NoSpacing"/>
              <w:spacing w:line="360" w:lineRule="auto"/>
              <w:jc w:val="center"/>
              <w:rPr>
                <w:rFonts w:ascii="Arial" w:hAnsi="Arial" w:cs="Arial"/>
              </w:rPr>
            </w:pPr>
          </w:p>
          <w:p w:rsidR="001E2605" w:rsidRPr="007939E2" w:rsidRDefault="000B381F" w:rsidP="00A60035">
            <w:pPr>
              <w:pStyle w:val="NoSpacing"/>
              <w:spacing w:line="360" w:lineRule="auto"/>
              <w:jc w:val="center"/>
              <w:rPr>
                <w:rFonts w:ascii="Arial" w:hAnsi="Arial" w:cs="Arial"/>
              </w:rPr>
            </w:pPr>
            <w:r>
              <w:rPr>
                <w:rFonts w:ascii="Arial" w:hAnsi="Arial" w:cs="Arial"/>
                <w:lang w:val="en-ID"/>
              </w:rPr>
              <w:t>d</w:t>
            </w:r>
            <w:r w:rsidR="001E2605" w:rsidRPr="007939E2">
              <w:rPr>
                <w:rFonts w:ascii="Arial" w:hAnsi="Arial" w:cs="Arial"/>
              </w:rPr>
              <w:t>r. DENNY MUDA PERDANA, Sp.Rad</w:t>
            </w:r>
          </w:p>
          <w:p w:rsidR="001E2605" w:rsidRPr="007939E2" w:rsidRDefault="001E2605" w:rsidP="00A60035">
            <w:pPr>
              <w:pStyle w:val="NoSpacing"/>
              <w:spacing w:line="360" w:lineRule="auto"/>
              <w:jc w:val="center"/>
              <w:rPr>
                <w:rFonts w:ascii="Arial" w:hAnsi="Arial" w:cs="Arial"/>
              </w:rPr>
            </w:pPr>
            <w:r w:rsidRPr="007939E2">
              <w:rPr>
                <w:rFonts w:ascii="Arial" w:hAnsi="Arial" w:cs="Arial"/>
              </w:rPr>
              <w:t>Pembina Utama Muda</w:t>
            </w:r>
          </w:p>
          <w:p w:rsidR="001E2605" w:rsidRPr="007939E2" w:rsidRDefault="001E2605" w:rsidP="00A60035">
            <w:pPr>
              <w:pStyle w:val="NoSpacing"/>
              <w:spacing w:line="360" w:lineRule="auto"/>
              <w:jc w:val="center"/>
              <w:rPr>
                <w:rFonts w:ascii="Arial" w:hAnsi="Arial" w:cs="Arial"/>
              </w:rPr>
            </w:pPr>
            <w:r w:rsidRPr="007939E2">
              <w:rPr>
                <w:rFonts w:ascii="Arial" w:hAnsi="Arial" w:cs="Arial"/>
              </w:rPr>
              <w:t>NIP. 19621121 199610 1 001</w:t>
            </w:r>
          </w:p>
        </w:tc>
      </w:tr>
    </w:tbl>
    <w:p w:rsidR="00402C8A" w:rsidRPr="007939E2" w:rsidRDefault="00402C8A" w:rsidP="00A60035">
      <w:pPr>
        <w:tabs>
          <w:tab w:val="left" w:pos="1429"/>
        </w:tabs>
        <w:spacing w:line="360" w:lineRule="auto"/>
        <w:ind w:left="567" w:right="295"/>
        <w:jc w:val="both"/>
        <w:rPr>
          <w:rFonts w:ascii="Arial" w:eastAsia="Calibri" w:hAnsi="Arial" w:cs="Arial"/>
          <w:sz w:val="22"/>
          <w:szCs w:val="22"/>
          <w:lang w:val="id-ID"/>
        </w:rPr>
      </w:pPr>
      <w:bookmarkStart w:id="0" w:name="_GoBack"/>
      <w:bookmarkEnd w:id="0"/>
    </w:p>
    <w:sectPr w:rsidR="00402C8A" w:rsidRPr="007939E2" w:rsidSect="000971F4">
      <w:pgSz w:w="12191" w:h="18711" w:code="1"/>
      <w:pgMar w:top="1701" w:right="1418" w:bottom="1418" w:left="1701" w:header="0" w:footer="902"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922" w:rsidRDefault="00D82922" w:rsidP="00F14DF7">
      <w:r>
        <w:separator/>
      </w:r>
    </w:p>
  </w:endnote>
  <w:endnote w:type="continuationSeparator" w:id="0">
    <w:p w:rsidR="00D82922" w:rsidRDefault="00D82922" w:rsidP="00F14D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itka Small">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F7F49" w:rsidRDefault="00D82922">
    <w:pPr>
      <w:spacing w:line="200" w:lineRule="exact"/>
    </w:pPr>
    <w:r>
      <w:pict>
        <v:shapetype id="_x0000_t202" coordsize="21600,21600" o:spt="202" path="m,l,21600r21600,l21600,xe">
          <v:stroke joinstyle="miter"/>
          <v:path gradientshapeok="t" o:connecttype="rect"/>
        </v:shapetype>
        <v:shape id="_x0000_s2054" type="#_x0000_t202" style="position:absolute;margin-left:304.75pt;margin-top:735.9pt;width:15.45pt;height:13.3pt;z-index:-251658752;mso-position-horizontal-relative:page;mso-position-vertical-relative:page" filled="f" stroked="f">
          <v:textbox style="mso-next-textbox:#_x0000_s2054" inset="0,0,0,0">
            <w:txbxContent>
              <w:p w:rsidR="002F7F49" w:rsidRPr="00B72D1E" w:rsidRDefault="002F7F49">
                <w:pPr>
                  <w:spacing w:line="240" w:lineRule="exact"/>
                  <w:ind w:left="40"/>
                  <w:rPr>
                    <w:rFonts w:ascii="Calibri" w:eastAsia="Calibri" w:hAnsi="Calibri" w:cs="Calibri"/>
                    <w:sz w:val="22"/>
                    <w:szCs w:val="22"/>
                    <w:lang w:val="id-ID"/>
                  </w:rPr>
                </w:pPr>
              </w:p>
            </w:txbxContent>
          </v:textbox>
          <w10:wrap anchorx="page" anchory="page"/>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922" w:rsidRDefault="00D82922" w:rsidP="00F14DF7">
      <w:r>
        <w:separator/>
      </w:r>
    </w:p>
  </w:footnote>
  <w:footnote w:type="continuationSeparator" w:id="0">
    <w:p w:rsidR="00D82922" w:rsidRDefault="00D82922" w:rsidP="00F14D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347C0"/>
    <w:multiLevelType w:val="hybridMultilevel"/>
    <w:tmpl w:val="0128C66E"/>
    <w:lvl w:ilvl="0" w:tplc="5EA44B58">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
    <w:nsid w:val="007004A0"/>
    <w:multiLevelType w:val="hybridMultilevel"/>
    <w:tmpl w:val="CA18ACC6"/>
    <w:lvl w:ilvl="0" w:tplc="0409000F">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
    <w:nsid w:val="026D3495"/>
    <w:multiLevelType w:val="hybridMultilevel"/>
    <w:tmpl w:val="6AC2F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270214F"/>
    <w:multiLevelType w:val="hybridMultilevel"/>
    <w:tmpl w:val="FFCAB504"/>
    <w:lvl w:ilvl="0" w:tplc="C14CFE50">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4">
    <w:nsid w:val="02924A5C"/>
    <w:multiLevelType w:val="hybridMultilevel"/>
    <w:tmpl w:val="FFD2D2AE"/>
    <w:lvl w:ilvl="0" w:tplc="0409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
    <w:nsid w:val="03575799"/>
    <w:multiLevelType w:val="hybridMultilevel"/>
    <w:tmpl w:val="8D92A68C"/>
    <w:lvl w:ilvl="0" w:tplc="9F02B4D2">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nsid w:val="041F4BE6"/>
    <w:multiLevelType w:val="hybridMultilevel"/>
    <w:tmpl w:val="13C6F4A8"/>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7">
    <w:nsid w:val="04D936EB"/>
    <w:multiLevelType w:val="hybridMultilevel"/>
    <w:tmpl w:val="B7DCEC80"/>
    <w:lvl w:ilvl="0" w:tplc="76D2B2E0">
      <w:start w:val="1"/>
      <w:numFmt w:val="decimal"/>
      <w:lvlText w:val="%1."/>
      <w:lvlJc w:val="left"/>
      <w:pPr>
        <w:ind w:left="786" w:hanging="360"/>
      </w:pPr>
      <w:rPr>
        <w:rFonts w:hint="default"/>
        <w:b w:val="0"/>
        <w:i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8">
    <w:nsid w:val="05596670"/>
    <w:multiLevelType w:val="hybridMultilevel"/>
    <w:tmpl w:val="2AAC6110"/>
    <w:lvl w:ilvl="0" w:tplc="0421000F">
      <w:start w:val="1"/>
      <w:numFmt w:val="decimal"/>
      <w:lvlText w:val="%1."/>
      <w:lvlJc w:val="left"/>
      <w:pPr>
        <w:ind w:left="1458" w:hanging="360"/>
      </w:pPr>
    </w:lvl>
    <w:lvl w:ilvl="1" w:tplc="04210019" w:tentative="1">
      <w:start w:val="1"/>
      <w:numFmt w:val="lowerLetter"/>
      <w:lvlText w:val="%2."/>
      <w:lvlJc w:val="left"/>
      <w:pPr>
        <w:ind w:left="2178" w:hanging="360"/>
      </w:pPr>
    </w:lvl>
    <w:lvl w:ilvl="2" w:tplc="0421001B" w:tentative="1">
      <w:start w:val="1"/>
      <w:numFmt w:val="lowerRoman"/>
      <w:lvlText w:val="%3."/>
      <w:lvlJc w:val="right"/>
      <w:pPr>
        <w:ind w:left="2898" w:hanging="180"/>
      </w:pPr>
    </w:lvl>
    <w:lvl w:ilvl="3" w:tplc="0421000F" w:tentative="1">
      <w:start w:val="1"/>
      <w:numFmt w:val="decimal"/>
      <w:lvlText w:val="%4."/>
      <w:lvlJc w:val="left"/>
      <w:pPr>
        <w:ind w:left="3618" w:hanging="360"/>
      </w:pPr>
    </w:lvl>
    <w:lvl w:ilvl="4" w:tplc="04210019" w:tentative="1">
      <w:start w:val="1"/>
      <w:numFmt w:val="lowerLetter"/>
      <w:lvlText w:val="%5."/>
      <w:lvlJc w:val="left"/>
      <w:pPr>
        <w:ind w:left="4338" w:hanging="360"/>
      </w:pPr>
    </w:lvl>
    <w:lvl w:ilvl="5" w:tplc="0421001B" w:tentative="1">
      <w:start w:val="1"/>
      <w:numFmt w:val="lowerRoman"/>
      <w:lvlText w:val="%6."/>
      <w:lvlJc w:val="right"/>
      <w:pPr>
        <w:ind w:left="5058" w:hanging="180"/>
      </w:pPr>
    </w:lvl>
    <w:lvl w:ilvl="6" w:tplc="0421000F" w:tentative="1">
      <w:start w:val="1"/>
      <w:numFmt w:val="decimal"/>
      <w:lvlText w:val="%7."/>
      <w:lvlJc w:val="left"/>
      <w:pPr>
        <w:ind w:left="5778" w:hanging="360"/>
      </w:pPr>
    </w:lvl>
    <w:lvl w:ilvl="7" w:tplc="04210019" w:tentative="1">
      <w:start w:val="1"/>
      <w:numFmt w:val="lowerLetter"/>
      <w:lvlText w:val="%8."/>
      <w:lvlJc w:val="left"/>
      <w:pPr>
        <w:ind w:left="6498" w:hanging="360"/>
      </w:pPr>
    </w:lvl>
    <w:lvl w:ilvl="8" w:tplc="0421001B" w:tentative="1">
      <w:start w:val="1"/>
      <w:numFmt w:val="lowerRoman"/>
      <w:lvlText w:val="%9."/>
      <w:lvlJc w:val="right"/>
      <w:pPr>
        <w:ind w:left="7218" w:hanging="180"/>
      </w:pPr>
    </w:lvl>
  </w:abstractNum>
  <w:abstractNum w:abstractNumId="9">
    <w:nsid w:val="05897719"/>
    <w:multiLevelType w:val="hybridMultilevel"/>
    <w:tmpl w:val="ABC416E4"/>
    <w:lvl w:ilvl="0" w:tplc="AF140F20">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
    <w:nsid w:val="06447DE9"/>
    <w:multiLevelType w:val="hybridMultilevel"/>
    <w:tmpl w:val="CE4A98AE"/>
    <w:lvl w:ilvl="0" w:tplc="432689B8">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1">
    <w:nsid w:val="06FA4613"/>
    <w:multiLevelType w:val="hybridMultilevel"/>
    <w:tmpl w:val="F8349058"/>
    <w:lvl w:ilvl="0" w:tplc="04090019">
      <w:start w:val="1"/>
      <w:numFmt w:val="lowerLetter"/>
      <w:lvlText w:val="%1."/>
      <w:lvlJc w:val="left"/>
      <w:pPr>
        <w:ind w:left="753" w:hanging="360"/>
      </w:pPr>
    </w:lvl>
    <w:lvl w:ilvl="1" w:tplc="04090019" w:tentative="1">
      <w:start w:val="1"/>
      <w:numFmt w:val="lowerLetter"/>
      <w:lvlText w:val="%2."/>
      <w:lvlJc w:val="left"/>
      <w:pPr>
        <w:ind w:left="1473" w:hanging="360"/>
      </w:pPr>
    </w:lvl>
    <w:lvl w:ilvl="2" w:tplc="0409001B" w:tentative="1">
      <w:start w:val="1"/>
      <w:numFmt w:val="lowerRoman"/>
      <w:lvlText w:val="%3."/>
      <w:lvlJc w:val="right"/>
      <w:pPr>
        <w:ind w:left="2193" w:hanging="180"/>
      </w:pPr>
    </w:lvl>
    <w:lvl w:ilvl="3" w:tplc="0409000F" w:tentative="1">
      <w:start w:val="1"/>
      <w:numFmt w:val="decimal"/>
      <w:lvlText w:val="%4."/>
      <w:lvlJc w:val="left"/>
      <w:pPr>
        <w:ind w:left="2913" w:hanging="360"/>
      </w:pPr>
    </w:lvl>
    <w:lvl w:ilvl="4" w:tplc="04090019" w:tentative="1">
      <w:start w:val="1"/>
      <w:numFmt w:val="lowerLetter"/>
      <w:lvlText w:val="%5."/>
      <w:lvlJc w:val="left"/>
      <w:pPr>
        <w:ind w:left="3633" w:hanging="360"/>
      </w:pPr>
    </w:lvl>
    <w:lvl w:ilvl="5" w:tplc="0409001B" w:tentative="1">
      <w:start w:val="1"/>
      <w:numFmt w:val="lowerRoman"/>
      <w:lvlText w:val="%6."/>
      <w:lvlJc w:val="right"/>
      <w:pPr>
        <w:ind w:left="4353" w:hanging="180"/>
      </w:pPr>
    </w:lvl>
    <w:lvl w:ilvl="6" w:tplc="0409000F" w:tentative="1">
      <w:start w:val="1"/>
      <w:numFmt w:val="decimal"/>
      <w:lvlText w:val="%7."/>
      <w:lvlJc w:val="left"/>
      <w:pPr>
        <w:ind w:left="5073" w:hanging="360"/>
      </w:pPr>
    </w:lvl>
    <w:lvl w:ilvl="7" w:tplc="04090019" w:tentative="1">
      <w:start w:val="1"/>
      <w:numFmt w:val="lowerLetter"/>
      <w:lvlText w:val="%8."/>
      <w:lvlJc w:val="left"/>
      <w:pPr>
        <w:ind w:left="5793" w:hanging="360"/>
      </w:pPr>
    </w:lvl>
    <w:lvl w:ilvl="8" w:tplc="0409001B" w:tentative="1">
      <w:start w:val="1"/>
      <w:numFmt w:val="lowerRoman"/>
      <w:lvlText w:val="%9."/>
      <w:lvlJc w:val="right"/>
      <w:pPr>
        <w:ind w:left="6513" w:hanging="180"/>
      </w:pPr>
    </w:lvl>
  </w:abstractNum>
  <w:abstractNum w:abstractNumId="12">
    <w:nsid w:val="0701573D"/>
    <w:multiLevelType w:val="hybridMultilevel"/>
    <w:tmpl w:val="CF44ED0A"/>
    <w:lvl w:ilvl="0" w:tplc="5B7ADF52">
      <w:start w:val="1"/>
      <w:numFmt w:val="decimal"/>
      <w:lvlText w:val="%1."/>
      <w:lvlJc w:val="left"/>
      <w:pPr>
        <w:ind w:left="1004" w:hanging="360"/>
      </w:pPr>
      <w:rPr>
        <w:rFonts w:hint="default"/>
        <w:b w:val="0"/>
        <w:i w:val="0"/>
        <w:sz w:val="24"/>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3">
    <w:nsid w:val="07737D5F"/>
    <w:multiLevelType w:val="hybridMultilevel"/>
    <w:tmpl w:val="D1D0D91C"/>
    <w:lvl w:ilvl="0" w:tplc="E1FC2660">
      <w:start w:val="1"/>
      <w:numFmt w:val="bullet"/>
      <w:lvlText w:val="-"/>
      <w:lvlJc w:val="left"/>
      <w:pPr>
        <w:ind w:left="1080" w:hanging="360"/>
      </w:pPr>
      <w:rPr>
        <w:rFonts w:ascii="Sitka Small" w:hAnsi="Sitka Smal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
    <w:nsid w:val="07C846A1"/>
    <w:multiLevelType w:val="hybridMultilevel"/>
    <w:tmpl w:val="B12A297E"/>
    <w:lvl w:ilvl="0" w:tplc="6C8802D2">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5">
    <w:nsid w:val="083205CA"/>
    <w:multiLevelType w:val="hybridMultilevel"/>
    <w:tmpl w:val="79FC2486"/>
    <w:lvl w:ilvl="0" w:tplc="E1FC2660">
      <w:start w:val="1"/>
      <w:numFmt w:val="bullet"/>
      <w:lvlText w:val="-"/>
      <w:lvlJc w:val="left"/>
      <w:pPr>
        <w:ind w:left="3153" w:hanging="360"/>
      </w:pPr>
      <w:rPr>
        <w:rFonts w:ascii="Sitka Small" w:hAnsi="Sitka Small" w:hint="default"/>
      </w:rPr>
    </w:lvl>
    <w:lvl w:ilvl="1" w:tplc="04210003" w:tentative="1">
      <w:start w:val="1"/>
      <w:numFmt w:val="bullet"/>
      <w:lvlText w:val="o"/>
      <w:lvlJc w:val="left"/>
      <w:pPr>
        <w:ind w:left="3873" w:hanging="360"/>
      </w:pPr>
      <w:rPr>
        <w:rFonts w:ascii="Courier New" w:hAnsi="Courier New" w:cs="Courier New" w:hint="default"/>
      </w:rPr>
    </w:lvl>
    <w:lvl w:ilvl="2" w:tplc="04210005" w:tentative="1">
      <w:start w:val="1"/>
      <w:numFmt w:val="bullet"/>
      <w:lvlText w:val=""/>
      <w:lvlJc w:val="left"/>
      <w:pPr>
        <w:ind w:left="4593" w:hanging="360"/>
      </w:pPr>
      <w:rPr>
        <w:rFonts w:ascii="Wingdings" w:hAnsi="Wingdings" w:hint="default"/>
      </w:rPr>
    </w:lvl>
    <w:lvl w:ilvl="3" w:tplc="04210001" w:tentative="1">
      <w:start w:val="1"/>
      <w:numFmt w:val="bullet"/>
      <w:lvlText w:val=""/>
      <w:lvlJc w:val="left"/>
      <w:pPr>
        <w:ind w:left="5313" w:hanging="360"/>
      </w:pPr>
      <w:rPr>
        <w:rFonts w:ascii="Symbol" w:hAnsi="Symbol" w:hint="default"/>
      </w:rPr>
    </w:lvl>
    <w:lvl w:ilvl="4" w:tplc="04210003" w:tentative="1">
      <w:start w:val="1"/>
      <w:numFmt w:val="bullet"/>
      <w:lvlText w:val="o"/>
      <w:lvlJc w:val="left"/>
      <w:pPr>
        <w:ind w:left="6033" w:hanging="360"/>
      </w:pPr>
      <w:rPr>
        <w:rFonts w:ascii="Courier New" w:hAnsi="Courier New" w:cs="Courier New" w:hint="default"/>
      </w:rPr>
    </w:lvl>
    <w:lvl w:ilvl="5" w:tplc="04210005" w:tentative="1">
      <w:start w:val="1"/>
      <w:numFmt w:val="bullet"/>
      <w:lvlText w:val=""/>
      <w:lvlJc w:val="left"/>
      <w:pPr>
        <w:ind w:left="6753" w:hanging="360"/>
      </w:pPr>
      <w:rPr>
        <w:rFonts w:ascii="Wingdings" w:hAnsi="Wingdings" w:hint="default"/>
      </w:rPr>
    </w:lvl>
    <w:lvl w:ilvl="6" w:tplc="04210001" w:tentative="1">
      <w:start w:val="1"/>
      <w:numFmt w:val="bullet"/>
      <w:lvlText w:val=""/>
      <w:lvlJc w:val="left"/>
      <w:pPr>
        <w:ind w:left="7473" w:hanging="360"/>
      </w:pPr>
      <w:rPr>
        <w:rFonts w:ascii="Symbol" w:hAnsi="Symbol" w:hint="default"/>
      </w:rPr>
    </w:lvl>
    <w:lvl w:ilvl="7" w:tplc="04210003" w:tentative="1">
      <w:start w:val="1"/>
      <w:numFmt w:val="bullet"/>
      <w:lvlText w:val="o"/>
      <w:lvlJc w:val="left"/>
      <w:pPr>
        <w:ind w:left="8193" w:hanging="360"/>
      </w:pPr>
      <w:rPr>
        <w:rFonts w:ascii="Courier New" w:hAnsi="Courier New" w:cs="Courier New" w:hint="default"/>
      </w:rPr>
    </w:lvl>
    <w:lvl w:ilvl="8" w:tplc="04210005" w:tentative="1">
      <w:start w:val="1"/>
      <w:numFmt w:val="bullet"/>
      <w:lvlText w:val=""/>
      <w:lvlJc w:val="left"/>
      <w:pPr>
        <w:ind w:left="8913" w:hanging="360"/>
      </w:pPr>
      <w:rPr>
        <w:rFonts w:ascii="Wingdings" w:hAnsi="Wingdings" w:hint="default"/>
      </w:rPr>
    </w:lvl>
  </w:abstractNum>
  <w:abstractNum w:abstractNumId="16">
    <w:nsid w:val="08571700"/>
    <w:multiLevelType w:val="hybridMultilevel"/>
    <w:tmpl w:val="51F81464"/>
    <w:lvl w:ilvl="0" w:tplc="4C2248C6">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7">
    <w:nsid w:val="08957BAC"/>
    <w:multiLevelType w:val="hybridMultilevel"/>
    <w:tmpl w:val="82B24A06"/>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8">
    <w:nsid w:val="0A797D63"/>
    <w:multiLevelType w:val="hybridMultilevel"/>
    <w:tmpl w:val="A8E03D0C"/>
    <w:lvl w:ilvl="0" w:tplc="147AD908">
      <w:start w:val="1"/>
      <w:numFmt w:val="lowerLetter"/>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19">
    <w:nsid w:val="0B573D2A"/>
    <w:multiLevelType w:val="hybridMultilevel"/>
    <w:tmpl w:val="D04C7406"/>
    <w:lvl w:ilvl="0" w:tplc="0409000F">
      <w:start w:val="1"/>
      <w:numFmt w:val="decimal"/>
      <w:lvlText w:val="%1."/>
      <w:lvlJc w:val="left"/>
      <w:pPr>
        <w:ind w:left="2214" w:hanging="360"/>
      </w:pPr>
      <w:rPr>
        <w:rFonts w:hint="default"/>
        <w:i w:val="0"/>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20">
    <w:nsid w:val="0BB553CB"/>
    <w:multiLevelType w:val="hybridMultilevel"/>
    <w:tmpl w:val="D7AEBEA0"/>
    <w:lvl w:ilvl="0" w:tplc="B142BF84">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21">
    <w:nsid w:val="0BEA3AFB"/>
    <w:multiLevelType w:val="hybridMultilevel"/>
    <w:tmpl w:val="BA34DE52"/>
    <w:lvl w:ilvl="0" w:tplc="E1FC2660">
      <w:start w:val="1"/>
      <w:numFmt w:val="bullet"/>
      <w:lvlText w:val="-"/>
      <w:lvlJc w:val="left"/>
      <w:pPr>
        <w:ind w:left="3153" w:hanging="360"/>
      </w:pPr>
      <w:rPr>
        <w:rFonts w:ascii="Sitka Small" w:hAnsi="Sitka Small" w:hint="default"/>
      </w:rPr>
    </w:lvl>
    <w:lvl w:ilvl="1" w:tplc="04210003" w:tentative="1">
      <w:start w:val="1"/>
      <w:numFmt w:val="bullet"/>
      <w:lvlText w:val="o"/>
      <w:lvlJc w:val="left"/>
      <w:pPr>
        <w:ind w:left="3873" w:hanging="360"/>
      </w:pPr>
      <w:rPr>
        <w:rFonts w:ascii="Courier New" w:hAnsi="Courier New" w:cs="Courier New" w:hint="default"/>
      </w:rPr>
    </w:lvl>
    <w:lvl w:ilvl="2" w:tplc="04210005" w:tentative="1">
      <w:start w:val="1"/>
      <w:numFmt w:val="bullet"/>
      <w:lvlText w:val=""/>
      <w:lvlJc w:val="left"/>
      <w:pPr>
        <w:ind w:left="4593" w:hanging="360"/>
      </w:pPr>
      <w:rPr>
        <w:rFonts w:ascii="Wingdings" w:hAnsi="Wingdings" w:hint="default"/>
      </w:rPr>
    </w:lvl>
    <w:lvl w:ilvl="3" w:tplc="04210001" w:tentative="1">
      <w:start w:val="1"/>
      <w:numFmt w:val="bullet"/>
      <w:lvlText w:val=""/>
      <w:lvlJc w:val="left"/>
      <w:pPr>
        <w:ind w:left="5313" w:hanging="360"/>
      </w:pPr>
      <w:rPr>
        <w:rFonts w:ascii="Symbol" w:hAnsi="Symbol" w:hint="default"/>
      </w:rPr>
    </w:lvl>
    <w:lvl w:ilvl="4" w:tplc="04210003" w:tentative="1">
      <w:start w:val="1"/>
      <w:numFmt w:val="bullet"/>
      <w:lvlText w:val="o"/>
      <w:lvlJc w:val="left"/>
      <w:pPr>
        <w:ind w:left="6033" w:hanging="360"/>
      </w:pPr>
      <w:rPr>
        <w:rFonts w:ascii="Courier New" w:hAnsi="Courier New" w:cs="Courier New" w:hint="default"/>
      </w:rPr>
    </w:lvl>
    <w:lvl w:ilvl="5" w:tplc="04210005" w:tentative="1">
      <w:start w:val="1"/>
      <w:numFmt w:val="bullet"/>
      <w:lvlText w:val=""/>
      <w:lvlJc w:val="left"/>
      <w:pPr>
        <w:ind w:left="6753" w:hanging="360"/>
      </w:pPr>
      <w:rPr>
        <w:rFonts w:ascii="Wingdings" w:hAnsi="Wingdings" w:hint="default"/>
      </w:rPr>
    </w:lvl>
    <w:lvl w:ilvl="6" w:tplc="04210001" w:tentative="1">
      <w:start w:val="1"/>
      <w:numFmt w:val="bullet"/>
      <w:lvlText w:val=""/>
      <w:lvlJc w:val="left"/>
      <w:pPr>
        <w:ind w:left="7473" w:hanging="360"/>
      </w:pPr>
      <w:rPr>
        <w:rFonts w:ascii="Symbol" w:hAnsi="Symbol" w:hint="default"/>
      </w:rPr>
    </w:lvl>
    <w:lvl w:ilvl="7" w:tplc="04210003" w:tentative="1">
      <w:start w:val="1"/>
      <w:numFmt w:val="bullet"/>
      <w:lvlText w:val="o"/>
      <w:lvlJc w:val="left"/>
      <w:pPr>
        <w:ind w:left="8193" w:hanging="360"/>
      </w:pPr>
      <w:rPr>
        <w:rFonts w:ascii="Courier New" w:hAnsi="Courier New" w:cs="Courier New" w:hint="default"/>
      </w:rPr>
    </w:lvl>
    <w:lvl w:ilvl="8" w:tplc="04210005" w:tentative="1">
      <w:start w:val="1"/>
      <w:numFmt w:val="bullet"/>
      <w:lvlText w:val=""/>
      <w:lvlJc w:val="left"/>
      <w:pPr>
        <w:ind w:left="8913" w:hanging="360"/>
      </w:pPr>
      <w:rPr>
        <w:rFonts w:ascii="Wingdings" w:hAnsi="Wingdings" w:hint="default"/>
      </w:rPr>
    </w:lvl>
  </w:abstractNum>
  <w:abstractNum w:abstractNumId="22">
    <w:nsid w:val="0C2D56D9"/>
    <w:multiLevelType w:val="hybridMultilevel"/>
    <w:tmpl w:val="B3B0FBF0"/>
    <w:lvl w:ilvl="0" w:tplc="A66C2368">
      <w:start w:val="1"/>
      <w:numFmt w:val="lowerLetter"/>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23">
    <w:nsid w:val="0C891812"/>
    <w:multiLevelType w:val="hybridMultilevel"/>
    <w:tmpl w:val="4664F2AC"/>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24">
    <w:nsid w:val="0D9A09D2"/>
    <w:multiLevelType w:val="hybridMultilevel"/>
    <w:tmpl w:val="D90E9850"/>
    <w:lvl w:ilvl="0" w:tplc="1ADA7E46">
      <w:start w:val="1"/>
      <w:numFmt w:val="lowerLetter"/>
      <w:lvlText w:val="%1)"/>
      <w:lvlJc w:val="left"/>
      <w:pPr>
        <w:ind w:left="2433" w:hanging="360"/>
      </w:pPr>
      <w:rPr>
        <w:rFonts w:hint="default"/>
      </w:r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25">
    <w:nsid w:val="0D9C5146"/>
    <w:multiLevelType w:val="hybridMultilevel"/>
    <w:tmpl w:val="7FE86B44"/>
    <w:lvl w:ilvl="0" w:tplc="E1FC2660">
      <w:start w:val="1"/>
      <w:numFmt w:val="bullet"/>
      <w:lvlText w:val="-"/>
      <w:lvlJc w:val="left"/>
      <w:pPr>
        <w:ind w:left="2509" w:hanging="360"/>
      </w:pPr>
      <w:rPr>
        <w:rFonts w:ascii="Sitka Small" w:hAnsi="Sitka Small" w:hint="default"/>
      </w:rPr>
    </w:lvl>
    <w:lvl w:ilvl="1" w:tplc="04210019" w:tentative="1">
      <w:start w:val="1"/>
      <w:numFmt w:val="lowerLetter"/>
      <w:lvlText w:val="%2."/>
      <w:lvlJc w:val="left"/>
      <w:pPr>
        <w:ind w:left="3229" w:hanging="360"/>
      </w:pPr>
    </w:lvl>
    <w:lvl w:ilvl="2" w:tplc="0421001B" w:tentative="1">
      <w:start w:val="1"/>
      <w:numFmt w:val="lowerRoman"/>
      <w:lvlText w:val="%3."/>
      <w:lvlJc w:val="right"/>
      <w:pPr>
        <w:ind w:left="3949" w:hanging="180"/>
      </w:pPr>
    </w:lvl>
    <w:lvl w:ilvl="3" w:tplc="0421000F" w:tentative="1">
      <w:start w:val="1"/>
      <w:numFmt w:val="decimal"/>
      <w:lvlText w:val="%4."/>
      <w:lvlJc w:val="left"/>
      <w:pPr>
        <w:ind w:left="4669" w:hanging="360"/>
      </w:pPr>
    </w:lvl>
    <w:lvl w:ilvl="4" w:tplc="04210019" w:tentative="1">
      <w:start w:val="1"/>
      <w:numFmt w:val="lowerLetter"/>
      <w:lvlText w:val="%5."/>
      <w:lvlJc w:val="left"/>
      <w:pPr>
        <w:ind w:left="5389" w:hanging="360"/>
      </w:pPr>
    </w:lvl>
    <w:lvl w:ilvl="5" w:tplc="0421001B" w:tentative="1">
      <w:start w:val="1"/>
      <w:numFmt w:val="lowerRoman"/>
      <w:lvlText w:val="%6."/>
      <w:lvlJc w:val="right"/>
      <w:pPr>
        <w:ind w:left="6109" w:hanging="180"/>
      </w:pPr>
    </w:lvl>
    <w:lvl w:ilvl="6" w:tplc="0421000F" w:tentative="1">
      <w:start w:val="1"/>
      <w:numFmt w:val="decimal"/>
      <w:lvlText w:val="%7."/>
      <w:lvlJc w:val="left"/>
      <w:pPr>
        <w:ind w:left="6829" w:hanging="360"/>
      </w:pPr>
    </w:lvl>
    <w:lvl w:ilvl="7" w:tplc="04210019" w:tentative="1">
      <w:start w:val="1"/>
      <w:numFmt w:val="lowerLetter"/>
      <w:lvlText w:val="%8."/>
      <w:lvlJc w:val="left"/>
      <w:pPr>
        <w:ind w:left="7549" w:hanging="360"/>
      </w:pPr>
    </w:lvl>
    <w:lvl w:ilvl="8" w:tplc="0421001B" w:tentative="1">
      <w:start w:val="1"/>
      <w:numFmt w:val="lowerRoman"/>
      <w:lvlText w:val="%9."/>
      <w:lvlJc w:val="right"/>
      <w:pPr>
        <w:ind w:left="8269" w:hanging="180"/>
      </w:pPr>
    </w:lvl>
  </w:abstractNum>
  <w:abstractNum w:abstractNumId="26">
    <w:nsid w:val="0DB20A9C"/>
    <w:multiLevelType w:val="hybridMultilevel"/>
    <w:tmpl w:val="D8163C3E"/>
    <w:lvl w:ilvl="0" w:tplc="6EC853F2">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7">
    <w:nsid w:val="0DD67184"/>
    <w:multiLevelType w:val="hybridMultilevel"/>
    <w:tmpl w:val="BC8A9406"/>
    <w:lvl w:ilvl="0" w:tplc="134EE228">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8">
    <w:nsid w:val="0E7C6B2A"/>
    <w:multiLevelType w:val="hybridMultilevel"/>
    <w:tmpl w:val="F5D0E784"/>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9">
    <w:nsid w:val="0EF46856"/>
    <w:multiLevelType w:val="hybridMultilevel"/>
    <w:tmpl w:val="D9C01C0E"/>
    <w:lvl w:ilvl="0" w:tplc="0409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0F3B6D6A"/>
    <w:multiLevelType w:val="hybridMultilevel"/>
    <w:tmpl w:val="C2B8A294"/>
    <w:lvl w:ilvl="0" w:tplc="04090019">
      <w:start w:val="1"/>
      <w:numFmt w:val="lowerLetter"/>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31">
    <w:nsid w:val="0F5A1BBF"/>
    <w:multiLevelType w:val="hybridMultilevel"/>
    <w:tmpl w:val="C0D43E72"/>
    <w:lvl w:ilvl="0" w:tplc="21D65FC6">
      <w:start w:val="1"/>
      <w:numFmt w:val="decimal"/>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32">
    <w:nsid w:val="0FAE4281"/>
    <w:multiLevelType w:val="hybridMultilevel"/>
    <w:tmpl w:val="39B2DD88"/>
    <w:lvl w:ilvl="0" w:tplc="8E90D50E">
      <w:start w:val="1"/>
      <w:numFmt w:val="lowerLetter"/>
      <w:lvlText w:val="%1."/>
      <w:lvlJc w:val="left"/>
      <w:pPr>
        <w:ind w:left="2040" w:hanging="360"/>
      </w:pPr>
      <w:rPr>
        <w:rFonts w:hint="default"/>
      </w:rPr>
    </w:lvl>
    <w:lvl w:ilvl="1" w:tplc="04210019" w:tentative="1">
      <w:start w:val="1"/>
      <w:numFmt w:val="lowerLetter"/>
      <w:lvlText w:val="%2."/>
      <w:lvlJc w:val="left"/>
      <w:pPr>
        <w:ind w:left="2760" w:hanging="360"/>
      </w:pPr>
    </w:lvl>
    <w:lvl w:ilvl="2" w:tplc="0421001B" w:tentative="1">
      <w:start w:val="1"/>
      <w:numFmt w:val="lowerRoman"/>
      <w:lvlText w:val="%3."/>
      <w:lvlJc w:val="right"/>
      <w:pPr>
        <w:ind w:left="3480" w:hanging="180"/>
      </w:pPr>
    </w:lvl>
    <w:lvl w:ilvl="3" w:tplc="0421000F" w:tentative="1">
      <w:start w:val="1"/>
      <w:numFmt w:val="decimal"/>
      <w:lvlText w:val="%4."/>
      <w:lvlJc w:val="left"/>
      <w:pPr>
        <w:ind w:left="4200" w:hanging="360"/>
      </w:pPr>
    </w:lvl>
    <w:lvl w:ilvl="4" w:tplc="04210019" w:tentative="1">
      <w:start w:val="1"/>
      <w:numFmt w:val="lowerLetter"/>
      <w:lvlText w:val="%5."/>
      <w:lvlJc w:val="left"/>
      <w:pPr>
        <w:ind w:left="4920" w:hanging="360"/>
      </w:pPr>
    </w:lvl>
    <w:lvl w:ilvl="5" w:tplc="0421001B" w:tentative="1">
      <w:start w:val="1"/>
      <w:numFmt w:val="lowerRoman"/>
      <w:lvlText w:val="%6."/>
      <w:lvlJc w:val="right"/>
      <w:pPr>
        <w:ind w:left="5640" w:hanging="180"/>
      </w:pPr>
    </w:lvl>
    <w:lvl w:ilvl="6" w:tplc="0421000F" w:tentative="1">
      <w:start w:val="1"/>
      <w:numFmt w:val="decimal"/>
      <w:lvlText w:val="%7."/>
      <w:lvlJc w:val="left"/>
      <w:pPr>
        <w:ind w:left="6360" w:hanging="360"/>
      </w:pPr>
    </w:lvl>
    <w:lvl w:ilvl="7" w:tplc="04210019" w:tentative="1">
      <w:start w:val="1"/>
      <w:numFmt w:val="lowerLetter"/>
      <w:lvlText w:val="%8."/>
      <w:lvlJc w:val="left"/>
      <w:pPr>
        <w:ind w:left="7080" w:hanging="360"/>
      </w:pPr>
    </w:lvl>
    <w:lvl w:ilvl="8" w:tplc="0421001B" w:tentative="1">
      <w:start w:val="1"/>
      <w:numFmt w:val="lowerRoman"/>
      <w:lvlText w:val="%9."/>
      <w:lvlJc w:val="right"/>
      <w:pPr>
        <w:ind w:left="7800" w:hanging="180"/>
      </w:pPr>
    </w:lvl>
  </w:abstractNum>
  <w:abstractNum w:abstractNumId="33">
    <w:nsid w:val="113D048A"/>
    <w:multiLevelType w:val="hybridMultilevel"/>
    <w:tmpl w:val="76F868D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nsid w:val="11616ADD"/>
    <w:multiLevelType w:val="hybridMultilevel"/>
    <w:tmpl w:val="A56477BE"/>
    <w:lvl w:ilvl="0" w:tplc="1264DBD2">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5">
    <w:nsid w:val="11826B03"/>
    <w:multiLevelType w:val="hybridMultilevel"/>
    <w:tmpl w:val="F7506E06"/>
    <w:lvl w:ilvl="0" w:tplc="C4EE8A9C">
      <w:start w:val="1"/>
      <w:numFmt w:val="decimal"/>
      <w:lvlText w:val="%1)"/>
      <w:lvlJc w:val="left"/>
      <w:pPr>
        <w:ind w:left="2923" w:hanging="360"/>
      </w:pPr>
      <w:rPr>
        <w:rFonts w:hint="default"/>
      </w:rPr>
    </w:lvl>
    <w:lvl w:ilvl="1" w:tplc="04210019" w:tentative="1">
      <w:start w:val="1"/>
      <w:numFmt w:val="lowerLetter"/>
      <w:lvlText w:val="%2."/>
      <w:lvlJc w:val="left"/>
      <w:pPr>
        <w:ind w:left="3643" w:hanging="360"/>
      </w:pPr>
    </w:lvl>
    <w:lvl w:ilvl="2" w:tplc="0421001B" w:tentative="1">
      <w:start w:val="1"/>
      <w:numFmt w:val="lowerRoman"/>
      <w:lvlText w:val="%3."/>
      <w:lvlJc w:val="right"/>
      <w:pPr>
        <w:ind w:left="4363" w:hanging="180"/>
      </w:pPr>
    </w:lvl>
    <w:lvl w:ilvl="3" w:tplc="0421000F" w:tentative="1">
      <w:start w:val="1"/>
      <w:numFmt w:val="decimal"/>
      <w:lvlText w:val="%4."/>
      <w:lvlJc w:val="left"/>
      <w:pPr>
        <w:ind w:left="5083" w:hanging="360"/>
      </w:pPr>
    </w:lvl>
    <w:lvl w:ilvl="4" w:tplc="04210019" w:tentative="1">
      <w:start w:val="1"/>
      <w:numFmt w:val="lowerLetter"/>
      <w:lvlText w:val="%5."/>
      <w:lvlJc w:val="left"/>
      <w:pPr>
        <w:ind w:left="5803" w:hanging="360"/>
      </w:pPr>
    </w:lvl>
    <w:lvl w:ilvl="5" w:tplc="0421001B" w:tentative="1">
      <w:start w:val="1"/>
      <w:numFmt w:val="lowerRoman"/>
      <w:lvlText w:val="%6."/>
      <w:lvlJc w:val="right"/>
      <w:pPr>
        <w:ind w:left="6523" w:hanging="180"/>
      </w:pPr>
    </w:lvl>
    <w:lvl w:ilvl="6" w:tplc="0421000F" w:tentative="1">
      <w:start w:val="1"/>
      <w:numFmt w:val="decimal"/>
      <w:lvlText w:val="%7."/>
      <w:lvlJc w:val="left"/>
      <w:pPr>
        <w:ind w:left="7243" w:hanging="360"/>
      </w:pPr>
    </w:lvl>
    <w:lvl w:ilvl="7" w:tplc="04210019" w:tentative="1">
      <w:start w:val="1"/>
      <w:numFmt w:val="lowerLetter"/>
      <w:lvlText w:val="%8."/>
      <w:lvlJc w:val="left"/>
      <w:pPr>
        <w:ind w:left="7963" w:hanging="360"/>
      </w:pPr>
    </w:lvl>
    <w:lvl w:ilvl="8" w:tplc="0421001B" w:tentative="1">
      <w:start w:val="1"/>
      <w:numFmt w:val="lowerRoman"/>
      <w:lvlText w:val="%9."/>
      <w:lvlJc w:val="right"/>
      <w:pPr>
        <w:ind w:left="8683" w:hanging="180"/>
      </w:pPr>
    </w:lvl>
  </w:abstractNum>
  <w:abstractNum w:abstractNumId="36">
    <w:nsid w:val="127D66C5"/>
    <w:multiLevelType w:val="hybridMultilevel"/>
    <w:tmpl w:val="D63417EA"/>
    <w:lvl w:ilvl="0" w:tplc="04090019">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37">
    <w:nsid w:val="130B30A2"/>
    <w:multiLevelType w:val="hybridMultilevel"/>
    <w:tmpl w:val="A72489B2"/>
    <w:lvl w:ilvl="0" w:tplc="45B6B622">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38">
    <w:nsid w:val="131D051B"/>
    <w:multiLevelType w:val="hybridMultilevel"/>
    <w:tmpl w:val="B6DCC782"/>
    <w:lvl w:ilvl="0" w:tplc="04090011">
      <w:start w:val="1"/>
      <w:numFmt w:val="decimal"/>
      <w:lvlText w:val="%1)"/>
      <w:lvlJc w:val="left"/>
      <w:pPr>
        <w:ind w:left="1494" w:hanging="360"/>
      </w:pPr>
      <w:rPr>
        <w:rFonts w:hint="default"/>
      </w:rPr>
    </w:lvl>
    <w:lvl w:ilvl="1" w:tplc="04210019" w:tentative="1">
      <w:start w:val="1"/>
      <w:numFmt w:val="lowerLetter"/>
      <w:lvlText w:val="%2."/>
      <w:lvlJc w:val="left"/>
      <w:pPr>
        <w:ind w:left="2214" w:hanging="360"/>
      </w:pPr>
    </w:lvl>
    <w:lvl w:ilvl="2" w:tplc="0421001B" w:tentative="1">
      <w:start w:val="1"/>
      <w:numFmt w:val="lowerRoman"/>
      <w:lvlText w:val="%3."/>
      <w:lvlJc w:val="right"/>
      <w:pPr>
        <w:ind w:left="2934" w:hanging="180"/>
      </w:pPr>
    </w:lvl>
    <w:lvl w:ilvl="3" w:tplc="0421000F" w:tentative="1">
      <w:start w:val="1"/>
      <w:numFmt w:val="decimal"/>
      <w:lvlText w:val="%4."/>
      <w:lvlJc w:val="left"/>
      <w:pPr>
        <w:ind w:left="3654" w:hanging="360"/>
      </w:pPr>
    </w:lvl>
    <w:lvl w:ilvl="4" w:tplc="04210019" w:tentative="1">
      <w:start w:val="1"/>
      <w:numFmt w:val="lowerLetter"/>
      <w:lvlText w:val="%5."/>
      <w:lvlJc w:val="left"/>
      <w:pPr>
        <w:ind w:left="4374" w:hanging="360"/>
      </w:pPr>
    </w:lvl>
    <w:lvl w:ilvl="5" w:tplc="0421001B" w:tentative="1">
      <w:start w:val="1"/>
      <w:numFmt w:val="lowerRoman"/>
      <w:lvlText w:val="%6."/>
      <w:lvlJc w:val="right"/>
      <w:pPr>
        <w:ind w:left="5094" w:hanging="180"/>
      </w:pPr>
    </w:lvl>
    <w:lvl w:ilvl="6" w:tplc="0421000F" w:tentative="1">
      <w:start w:val="1"/>
      <w:numFmt w:val="decimal"/>
      <w:lvlText w:val="%7."/>
      <w:lvlJc w:val="left"/>
      <w:pPr>
        <w:ind w:left="5814" w:hanging="360"/>
      </w:pPr>
    </w:lvl>
    <w:lvl w:ilvl="7" w:tplc="04210019" w:tentative="1">
      <w:start w:val="1"/>
      <w:numFmt w:val="lowerLetter"/>
      <w:lvlText w:val="%8."/>
      <w:lvlJc w:val="left"/>
      <w:pPr>
        <w:ind w:left="6534" w:hanging="360"/>
      </w:pPr>
    </w:lvl>
    <w:lvl w:ilvl="8" w:tplc="0421001B" w:tentative="1">
      <w:start w:val="1"/>
      <w:numFmt w:val="lowerRoman"/>
      <w:lvlText w:val="%9."/>
      <w:lvlJc w:val="right"/>
      <w:pPr>
        <w:ind w:left="7254" w:hanging="180"/>
      </w:pPr>
    </w:lvl>
  </w:abstractNum>
  <w:abstractNum w:abstractNumId="39">
    <w:nsid w:val="1323682F"/>
    <w:multiLevelType w:val="hybridMultilevel"/>
    <w:tmpl w:val="17625BBC"/>
    <w:lvl w:ilvl="0" w:tplc="2CA4ED38">
      <w:start w:val="1"/>
      <w:numFmt w:val="decimal"/>
      <w:lvlText w:val="%1)"/>
      <w:lvlJc w:val="left"/>
      <w:pPr>
        <w:ind w:left="1840" w:hanging="360"/>
      </w:pPr>
      <w:rPr>
        <w:rFonts w:hint="default"/>
        <w:i w:val="0"/>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40">
    <w:nsid w:val="13501EF0"/>
    <w:multiLevelType w:val="hybridMultilevel"/>
    <w:tmpl w:val="506476E0"/>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41">
    <w:nsid w:val="139D1795"/>
    <w:multiLevelType w:val="hybridMultilevel"/>
    <w:tmpl w:val="20166AB8"/>
    <w:lvl w:ilvl="0" w:tplc="1A103192">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42">
    <w:nsid w:val="14081B84"/>
    <w:multiLevelType w:val="hybridMultilevel"/>
    <w:tmpl w:val="AC6AE8E0"/>
    <w:lvl w:ilvl="0" w:tplc="E1FC2660">
      <w:start w:val="1"/>
      <w:numFmt w:val="bullet"/>
      <w:lvlText w:val="-"/>
      <w:lvlJc w:val="left"/>
      <w:pPr>
        <w:ind w:left="1026" w:hanging="360"/>
      </w:pPr>
      <w:rPr>
        <w:rFonts w:ascii="Sitka Small" w:hAnsi="Sitka Small" w:hint="default"/>
      </w:rPr>
    </w:lvl>
    <w:lvl w:ilvl="1" w:tplc="04210003" w:tentative="1">
      <w:start w:val="1"/>
      <w:numFmt w:val="bullet"/>
      <w:lvlText w:val="o"/>
      <w:lvlJc w:val="left"/>
      <w:pPr>
        <w:ind w:left="1746" w:hanging="360"/>
      </w:pPr>
      <w:rPr>
        <w:rFonts w:ascii="Courier New" w:hAnsi="Courier New" w:cs="Courier New" w:hint="default"/>
      </w:rPr>
    </w:lvl>
    <w:lvl w:ilvl="2" w:tplc="04210005" w:tentative="1">
      <w:start w:val="1"/>
      <w:numFmt w:val="bullet"/>
      <w:lvlText w:val=""/>
      <w:lvlJc w:val="left"/>
      <w:pPr>
        <w:ind w:left="2466" w:hanging="360"/>
      </w:pPr>
      <w:rPr>
        <w:rFonts w:ascii="Wingdings" w:hAnsi="Wingdings" w:hint="default"/>
      </w:rPr>
    </w:lvl>
    <w:lvl w:ilvl="3" w:tplc="04210001" w:tentative="1">
      <w:start w:val="1"/>
      <w:numFmt w:val="bullet"/>
      <w:lvlText w:val=""/>
      <w:lvlJc w:val="left"/>
      <w:pPr>
        <w:ind w:left="3186" w:hanging="360"/>
      </w:pPr>
      <w:rPr>
        <w:rFonts w:ascii="Symbol" w:hAnsi="Symbol" w:hint="default"/>
      </w:rPr>
    </w:lvl>
    <w:lvl w:ilvl="4" w:tplc="04210003" w:tentative="1">
      <w:start w:val="1"/>
      <w:numFmt w:val="bullet"/>
      <w:lvlText w:val="o"/>
      <w:lvlJc w:val="left"/>
      <w:pPr>
        <w:ind w:left="3906" w:hanging="360"/>
      </w:pPr>
      <w:rPr>
        <w:rFonts w:ascii="Courier New" w:hAnsi="Courier New" w:cs="Courier New" w:hint="default"/>
      </w:rPr>
    </w:lvl>
    <w:lvl w:ilvl="5" w:tplc="04210005" w:tentative="1">
      <w:start w:val="1"/>
      <w:numFmt w:val="bullet"/>
      <w:lvlText w:val=""/>
      <w:lvlJc w:val="left"/>
      <w:pPr>
        <w:ind w:left="4626" w:hanging="360"/>
      </w:pPr>
      <w:rPr>
        <w:rFonts w:ascii="Wingdings" w:hAnsi="Wingdings" w:hint="default"/>
      </w:rPr>
    </w:lvl>
    <w:lvl w:ilvl="6" w:tplc="04210001" w:tentative="1">
      <w:start w:val="1"/>
      <w:numFmt w:val="bullet"/>
      <w:lvlText w:val=""/>
      <w:lvlJc w:val="left"/>
      <w:pPr>
        <w:ind w:left="5346" w:hanging="360"/>
      </w:pPr>
      <w:rPr>
        <w:rFonts w:ascii="Symbol" w:hAnsi="Symbol" w:hint="default"/>
      </w:rPr>
    </w:lvl>
    <w:lvl w:ilvl="7" w:tplc="04210003" w:tentative="1">
      <w:start w:val="1"/>
      <w:numFmt w:val="bullet"/>
      <w:lvlText w:val="o"/>
      <w:lvlJc w:val="left"/>
      <w:pPr>
        <w:ind w:left="6066" w:hanging="360"/>
      </w:pPr>
      <w:rPr>
        <w:rFonts w:ascii="Courier New" w:hAnsi="Courier New" w:cs="Courier New" w:hint="default"/>
      </w:rPr>
    </w:lvl>
    <w:lvl w:ilvl="8" w:tplc="04210005" w:tentative="1">
      <w:start w:val="1"/>
      <w:numFmt w:val="bullet"/>
      <w:lvlText w:val=""/>
      <w:lvlJc w:val="left"/>
      <w:pPr>
        <w:ind w:left="6786" w:hanging="360"/>
      </w:pPr>
      <w:rPr>
        <w:rFonts w:ascii="Wingdings" w:hAnsi="Wingdings" w:hint="default"/>
      </w:rPr>
    </w:lvl>
  </w:abstractNum>
  <w:abstractNum w:abstractNumId="43">
    <w:nsid w:val="1410523C"/>
    <w:multiLevelType w:val="hybridMultilevel"/>
    <w:tmpl w:val="1EBA2B0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nsid w:val="146B136F"/>
    <w:multiLevelType w:val="hybridMultilevel"/>
    <w:tmpl w:val="C2A26E36"/>
    <w:lvl w:ilvl="0" w:tplc="CECAB26E">
      <w:start w:val="1"/>
      <w:numFmt w:val="decimal"/>
      <w:lvlText w:val="%1)"/>
      <w:lvlJc w:val="left"/>
      <w:pPr>
        <w:ind w:left="1840" w:hanging="360"/>
      </w:pPr>
      <w:rPr>
        <w:rFonts w:hint="default"/>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45">
    <w:nsid w:val="14801D39"/>
    <w:multiLevelType w:val="hybridMultilevel"/>
    <w:tmpl w:val="F9B2B6CE"/>
    <w:lvl w:ilvl="0" w:tplc="92D46C8C">
      <w:start w:val="1"/>
      <w:numFmt w:val="decimal"/>
      <w:lvlText w:val="%1."/>
      <w:lvlJc w:val="left"/>
      <w:pPr>
        <w:ind w:left="1069" w:hanging="360"/>
      </w:pPr>
      <w:rPr>
        <w:rFonts w:hint="default"/>
        <w:b w:val="0"/>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46">
    <w:nsid w:val="14B348F9"/>
    <w:multiLevelType w:val="hybridMultilevel"/>
    <w:tmpl w:val="4134E448"/>
    <w:lvl w:ilvl="0" w:tplc="0421000F">
      <w:start w:val="1"/>
      <w:numFmt w:val="decimal"/>
      <w:lvlText w:val="%1."/>
      <w:lvlJc w:val="left"/>
      <w:pPr>
        <w:ind w:left="786" w:hanging="360"/>
      </w:pPr>
    </w:lvl>
    <w:lvl w:ilvl="1" w:tplc="459A83F4">
      <w:start w:val="1"/>
      <w:numFmt w:val="lowerLetter"/>
      <w:lvlText w:val="%2."/>
      <w:lvlJc w:val="left"/>
      <w:pPr>
        <w:ind w:left="1506" w:hanging="360"/>
      </w:pPr>
      <w:rPr>
        <w:rFonts w:hint="default"/>
      </w:r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47">
    <w:nsid w:val="14B35C0B"/>
    <w:multiLevelType w:val="hybridMultilevel"/>
    <w:tmpl w:val="A79A56DC"/>
    <w:lvl w:ilvl="0" w:tplc="DC6225C6">
      <w:start w:val="1"/>
      <w:numFmt w:val="decimal"/>
      <w:lvlText w:val="%1)"/>
      <w:lvlJc w:val="left"/>
      <w:pPr>
        <w:ind w:left="3513" w:hanging="360"/>
      </w:pPr>
      <w:rPr>
        <w:rFonts w:hint="default"/>
      </w:rPr>
    </w:lvl>
    <w:lvl w:ilvl="1" w:tplc="04210019" w:tentative="1">
      <w:start w:val="1"/>
      <w:numFmt w:val="lowerLetter"/>
      <w:lvlText w:val="%2."/>
      <w:lvlJc w:val="left"/>
      <w:pPr>
        <w:ind w:left="4233" w:hanging="360"/>
      </w:pPr>
    </w:lvl>
    <w:lvl w:ilvl="2" w:tplc="0421001B" w:tentative="1">
      <w:start w:val="1"/>
      <w:numFmt w:val="lowerRoman"/>
      <w:lvlText w:val="%3."/>
      <w:lvlJc w:val="right"/>
      <w:pPr>
        <w:ind w:left="4953" w:hanging="180"/>
      </w:pPr>
    </w:lvl>
    <w:lvl w:ilvl="3" w:tplc="0421000F" w:tentative="1">
      <w:start w:val="1"/>
      <w:numFmt w:val="decimal"/>
      <w:lvlText w:val="%4."/>
      <w:lvlJc w:val="left"/>
      <w:pPr>
        <w:ind w:left="5673" w:hanging="360"/>
      </w:pPr>
    </w:lvl>
    <w:lvl w:ilvl="4" w:tplc="04210019" w:tentative="1">
      <w:start w:val="1"/>
      <w:numFmt w:val="lowerLetter"/>
      <w:lvlText w:val="%5."/>
      <w:lvlJc w:val="left"/>
      <w:pPr>
        <w:ind w:left="6393" w:hanging="360"/>
      </w:pPr>
    </w:lvl>
    <w:lvl w:ilvl="5" w:tplc="0421001B" w:tentative="1">
      <w:start w:val="1"/>
      <w:numFmt w:val="lowerRoman"/>
      <w:lvlText w:val="%6."/>
      <w:lvlJc w:val="right"/>
      <w:pPr>
        <w:ind w:left="7113" w:hanging="180"/>
      </w:pPr>
    </w:lvl>
    <w:lvl w:ilvl="6" w:tplc="0421000F" w:tentative="1">
      <w:start w:val="1"/>
      <w:numFmt w:val="decimal"/>
      <w:lvlText w:val="%7."/>
      <w:lvlJc w:val="left"/>
      <w:pPr>
        <w:ind w:left="7833" w:hanging="360"/>
      </w:pPr>
    </w:lvl>
    <w:lvl w:ilvl="7" w:tplc="04210019" w:tentative="1">
      <w:start w:val="1"/>
      <w:numFmt w:val="lowerLetter"/>
      <w:lvlText w:val="%8."/>
      <w:lvlJc w:val="left"/>
      <w:pPr>
        <w:ind w:left="8553" w:hanging="360"/>
      </w:pPr>
    </w:lvl>
    <w:lvl w:ilvl="8" w:tplc="0421001B" w:tentative="1">
      <w:start w:val="1"/>
      <w:numFmt w:val="lowerRoman"/>
      <w:lvlText w:val="%9."/>
      <w:lvlJc w:val="right"/>
      <w:pPr>
        <w:ind w:left="9273" w:hanging="180"/>
      </w:pPr>
    </w:lvl>
  </w:abstractNum>
  <w:abstractNum w:abstractNumId="48">
    <w:nsid w:val="14C862B6"/>
    <w:multiLevelType w:val="hybridMultilevel"/>
    <w:tmpl w:val="82DE1EBE"/>
    <w:lvl w:ilvl="0" w:tplc="4E8A5230">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49">
    <w:nsid w:val="15063B35"/>
    <w:multiLevelType w:val="hybridMultilevel"/>
    <w:tmpl w:val="CA5CA620"/>
    <w:lvl w:ilvl="0" w:tplc="81E6FC7C">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0">
    <w:nsid w:val="15CF6C22"/>
    <w:multiLevelType w:val="hybridMultilevel"/>
    <w:tmpl w:val="4752785E"/>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51">
    <w:nsid w:val="16296882"/>
    <w:multiLevelType w:val="hybridMultilevel"/>
    <w:tmpl w:val="3FFE8648"/>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52">
    <w:nsid w:val="165D1BC2"/>
    <w:multiLevelType w:val="hybridMultilevel"/>
    <w:tmpl w:val="5386C61A"/>
    <w:lvl w:ilvl="0" w:tplc="55B8035C">
      <w:start w:val="1"/>
      <w:numFmt w:val="decimal"/>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53">
    <w:nsid w:val="16E61A36"/>
    <w:multiLevelType w:val="hybridMultilevel"/>
    <w:tmpl w:val="59487BC4"/>
    <w:lvl w:ilvl="0" w:tplc="04090015">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4">
    <w:nsid w:val="17095FC3"/>
    <w:multiLevelType w:val="hybridMultilevel"/>
    <w:tmpl w:val="1062CD22"/>
    <w:lvl w:ilvl="0" w:tplc="805A99DC">
      <w:start w:val="3"/>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5">
    <w:nsid w:val="17A13B17"/>
    <w:multiLevelType w:val="hybridMultilevel"/>
    <w:tmpl w:val="2EC47D10"/>
    <w:lvl w:ilvl="0" w:tplc="350426EC">
      <w:start w:val="1"/>
      <w:numFmt w:val="lowerLetter"/>
      <w:lvlText w:val="%1."/>
      <w:lvlJc w:val="left"/>
      <w:pPr>
        <w:ind w:left="1287" w:hanging="360"/>
      </w:pPr>
      <w:rPr>
        <w:rFonts w:hint="default"/>
        <w:sz w:val="24"/>
        <w:szCs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56">
    <w:nsid w:val="17E61925"/>
    <w:multiLevelType w:val="hybridMultilevel"/>
    <w:tmpl w:val="B804FA7C"/>
    <w:lvl w:ilvl="0" w:tplc="E1FC2660">
      <w:start w:val="1"/>
      <w:numFmt w:val="bullet"/>
      <w:lvlText w:val="-"/>
      <w:lvlJc w:val="left"/>
      <w:pPr>
        <w:ind w:left="1440" w:hanging="360"/>
      </w:pPr>
      <w:rPr>
        <w:rFonts w:ascii="Sitka Small" w:hAnsi="Sitka Smal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57">
    <w:nsid w:val="18DE312B"/>
    <w:multiLevelType w:val="hybridMultilevel"/>
    <w:tmpl w:val="6F185C7E"/>
    <w:lvl w:ilvl="0" w:tplc="04090019">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8">
    <w:nsid w:val="1A195659"/>
    <w:multiLevelType w:val="hybridMultilevel"/>
    <w:tmpl w:val="D98675FA"/>
    <w:lvl w:ilvl="0" w:tplc="E1FC2660">
      <w:start w:val="1"/>
      <w:numFmt w:val="bullet"/>
      <w:lvlText w:val="-"/>
      <w:lvlJc w:val="left"/>
      <w:pPr>
        <w:ind w:left="753" w:hanging="360"/>
      </w:pPr>
      <w:rPr>
        <w:rFonts w:ascii="Sitka Small" w:hAnsi="Sitka Small" w:hint="default"/>
      </w:rPr>
    </w:lvl>
    <w:lvl w:ilvl="1" w:tplc="04090003" w:tentative="1">
      <w:start w:val="1"/>
      <w:numFmt w:val="bullet"/>
      <w:lvlText w:val="o"/>
      <w:lvlJc w:val="left"/>
      <w:pPr>
        <w:ind w:left="1473" w:hanging="360"/>
      </w:pPr>
      <w:rPr>
        <w:rFonts w:ascii="Courier New" w:hAnsi="Courier New" w:cs="Courier New" w:hint="default"/>
      </w:rPr>
    </w:lvl>
    <w:lvl w:ilvl="2" w:tplc="04090005" w:tentative="1">
      <w:start w:val="1"/>
      <w:numFmt w:val="bullet"/>
      <w:lvlText w:val=""/>
      <w:lvlJc w:val="left"/>
      <w:pPr>
        <w:ind w:left="2193" w:hanging="360"/>
      </w:pPr>
      <w:rPr>
        <w:rFonts w:ascii="Wingdings" w:hAnsi="Wingdings" w:hint="default"/>
      </w:rPr>
    </w:lvl>
    <w:lvl w:ilvl="3" w:tplc="04090001" w:tentative="1">
      <w:start w:val="1"/>
      <w:numFmt w:val="bullet"/>
      <w:lvlText w:val=""/>
      <w:lvlJc w:val="left"/>
      <w:pPr>
        <w:ind w:left="2913" w:hanging="360"/>
      </w:pPr>
      <w:rPr>
        <w:rFonts w:ascii="Symbol" w:hAnsi="Symbol" w:hint="default"/>
      </w:rPr>
    </w:lvl>
    <w:lvl w:ilvl="4" w:tplc="04090003" w:tentative="1">
      <w:start w:val="1"/>
      <w:numFmt w:val="bullet"/>
      <w:lvlText w:val="o"/>
      <w:lvlJc w:val="left"/>
      <w:pPr>
        <w:ind w:left="3633" w:hanging="360"/>
      </w:pPr>
      <w:rPr>
        <w:rFonts w:ascii="Courier New" w:hAnsi="Courier New" w:cs="Courier New" w:hint="default"/>
      </w:rPr>
    </w:lvl>
    <w:lvl w:ilvl="5" w:tplc="04090005" w:tentative="1">
      <w:start w:val="1"/>
      <w:numFmt w:val="bullet"/>
      <w:lvlText w:val=""/>
      <w:lvlJc w:val="left"/>
      <w:pPr>
        <w:ind w:left="4353" w:hanging="360"/>
      </w:pPr>
      <w:rPr>
        <w:rFonts w:ascii="Wingdings" w:hAnsi="Wingdings" w:hint="default"/>
      </w:rPr>
    </w:lvl>
    <w:lvl w:ilvl="6" w:tplc="04090001" w:tentative="1">
      <w:start w:val="1"/>
      <w:numFmt w:val="bullet"/>
      <w:lvlText w:val=""/>
      <w:lvlJc w:val="left"/>
      <w:pPr>
        <w:ind w:left="5073" w:hanging="360"/>
      </w:pPr>
      <w:rPr>
        <w:rFonts w:ascii="Symbol" w:hAnsi="Symbol" w:hint="default"/>
      </w:rPr>
    </w:lvl>
    <w:lvl w:ilvl="7" w:tplc="04090003" w:tentative="1">
      <w:start w:val="1"/>
      <w:numFmt w:val="bullet"/>
      <w:lvlText w:val="o"/>
      <w:lvlJc w:val="left"/>
      <w:pPr>
        <w:ind w:left="5793" w:hanging="360"/>
      </w:pPr>
      <w:rPr>
        <w:rFonts w:ascii="Courier New" w:hAnsi="Courier New" w:cs="Courier New" w:hint="default"/>
      </w:rPr>
    </w:lvl>
    <w:lvl w:ilvl="8" w:tplc="04090005" w:tentative="1">
      <w:start w:val="1"/>
      <w:numFmt w:val="bullet"/>
      <w:lvlText w:val=""/>
      <w:lvlJc w:val="left"/>
      <w:pPr>
        <w:ind w:left="6513" w:hanging="360"/>
      </w:pPr>
      <w:rPr>
        <w:rFonts w:ascii="Wingdings" w:hAnsi="Wingdings" w:hint="default"/>
      </w:rPr>
    </w:lvl>
  </w:abstractNum>
  <w:abstractNum w:abstractNumId="59">
    <w:nsid w:val="1A950168"/>
    <w:multiLevelType w:val="hybridMultilevel"/>
    <w:tmpl w:val="8E921F9C"/>
    <w:lvl w:ilvl="0" w:tplc="04090017">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60">
    <w:nsid w:val="1A986285"/>
    <w:multiLevelType w:val="hybridMultilevel"/>
    <w:tmpl w:val="804458C8"/>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61">
    <w:nsid w:val="1AF85378"/>
    <w:multiLevelType w:val="hybridMultilevel"/>
    <w:tmpl w:val="5AE0CA84"/>
    <w:lvl w:ilvl="0" w:tplc="9894D8EC">
      <w:start w:val="1"/>
      <w:numFmt w:val="low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62">
    <w:nsid w:val="1B413612"/>
    <w:multiLevelType w:val="hybridMultilevel"/>
    <w:tmpl w:val="33AE15D0"/>
    <w:lvl w:ilvl="0" w:tplc="11DC63EE">
      <w:start w:val="1"/>
      <w:numFmt w:val="decimal"/>
      <w:lvlText w:val="%1)"/>
      <w:lvlJc w:val="left"/>
      <w:pPr>
        <w:ind w:left="1429" w:hanging="360"/>
      </w:pPr>
      <w:rPr>
        <w:rFonts w:hint="default"/>
      </w:r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63">
    <w:nsid w:val="1CB92863"/>
    <w:multiLevelType w:val="hybridMultilevel"/>
    <w:tmpl w:val="711A856C"/>
    <w:lvl w:ilvl="0" w:tplc="36ACB182">
      <w:start w:val="1"/>
      <w:numFmt w:val="decimal"/>
      <w:lvlText w:val="%1."/>
      <w:lvlJc w:val="left"/>
      <w:pPr>
        <w:ind w:left="750" w:hanging="360"/>
      </w:pPr>
      <w:rPr>
        <w:rFonts w:hint="default"/>
      </w:rPr>
    </w:lvl>
    <w:lvl w:ilvl="1" w:tplc="04210019" w:tentative="1">
      <w:start w:val="1"/>
      <w:numFmt w:val="lowerLetter"/>
      <w:lvlText w:val="%2."/>
      <w:lvlJc w:val="left"/>
      <w:pPr>
        <w:ind w:left="1470" w:hanging="360"/>
      </w:pPr>
    </w:lvl>
    <w:lvl w:ilvl="2" w:tplc="0421001B" w:tentative="1">
      <w:start w:val="1"/>
      <w:numFmt w:val="lowerRoman"/>
      <w:lvlText w:val="%3."/>
      <w:lvlJc w:val="right"/>
      <w:pPr>
        <w:ind w:left="2190" w:hanging="180"/>
      </w:pPr>
    </w:lvl>
    <w:lvl w:ilvl="3" w:tplc="0421000F" w:tentative="1">
      <w:start w:val="1"/>
      <w:numFmt w:val="decimal"/>
      <w:lvlText w:val="%4."/>
      <w:lvlJc w:val="left"/>
      <w:pPr>
        <w:ind w:left="2910" w:hanging="360"/>
      </w:pPr>
    </w:lvl>
    <w:lvl w:ilvl="4" w:tplc="04210019" w:tentative="1">
      <w:start w:val="1"/>
      <w:numFmt w:val="lowerLetter"/>
      <w:lvlText w:val="%5."/>
      <w:lvlJc w:val="left"/>
      <w:pPr>
        <w:ind w:left="3630" w:hanging="360"/>
      </w:pPr>
    </w:lvl>
    <w:lvl w:ilvl="5" w:tplc="0421001B" w:tentative="1">
      <w:start w:val="1"/>
      <w:numFmt w:val="lowerRoman"/>
      <w:lvlText w:val="%6."/>
      <w:lvlJc w:val="right"/>
      <w:pPr>
        <w:ind w:left="4350" w:hanging="180"/>
      </w:pPr>
    </w:lvl>
    <w:lvl w:ilvl="6" w:tplc="0421000F" w:tentative="1">
      <w:start w:val="1"/>
      <w:numFmt w:val="decimal"/>
      <w:lvlText w:val="%7."/>
      <w:lvlJc w:val="left"/>
      <w:pPr>
        <w:ind w:left="5070" w:hanging="360"/>
      </w:pPr>
    </w:lvl>
    <w:lvl w:ilvl="7" w:tplc="04210019" w:tentative="1">
      <w:start w:val="1"/>
      <w:numFmt w:val="lowerLetter"/>
      <w:lvlText w:val="%8."/>
      <w:lvlJc w:val="left"/>
      <w:pPr>
        <w:ind w:left="5790" w:hanging="360"/>
      </w:pPr>
    </w:lvl>
    <w:lvl w:ilvl="8" w:tplc="0421001B" w:tentative="1">
      <w:start w:val="1"/>
      <w:numFmt w:val="lowerRoman"/>
      <w:lvlText w:val="%9."/>
      <w:lvlJc w:val="right"/>
      <w:pPr>
        <w:ind w:left="6510" w:hanging="180"/>
      </w:pPr>
    </w:lvl>
  </w:abstractNum>
  <w:abstractNum w:abstractNumId="64">
    <w:nsid w:val="1CC329C9"/>
    <w:multiLevelType w:val="hybridMultilevel"/>
    <w:tmpl w:val="1A4E781A"/>
    <w:lvl w:ilvl="0" w:tplc="8E806F3E">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65">
    <w:nsid w:val="1DAB6899"/>
    <w:multiLevelType w:val="hybridMultilevel"/>
    <w:tmpl w:val="FDB6DDA0"/>
    <w:lvl w:ilvl="0" w:tplc="0409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66">
    <w:nsid w:val="1DD81292"/>
    <w:multiLevelType w:val="hybridMultilevel"/>
    <w:tmpl w:val="44C2247E"/>
    <w:lvl w:ilvl="0" w:tplc="4D4CC2B8">
      <w:start w:val="1"/>
      <w:numFmt w:val="lowerLetter"/>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67">
    <w:nsid w:val="216730F8"/>
    <w:multiLevelType w:val="hybridMultilevel"/>
    <w:tmpl w:val="247893DE"/>
    <w:lvl w:ilvl="0" w:tplc="2AE04158">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68">
    <w:nsid w:val="21B140D2"/>
    <w:multiLevelType w:val="hybridMultilevel"/>
    <w:tmpl w:val="10701E38"/>
    <w:lvl w:ilvl="0" w:tplc="0409000F">
      <w:start w:val="1"/>
      <w:numFmt w:val="decimal"/>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69">
    <w:nsid w:val="223A4F6A"/>
    <w:multiLevelType w:val="hybridMultilevel"/>
    <w:tmpl w:val="A1862158"/>
    <w:lvl w:ilvl="0" w:tplc="04210011">
      <w:start w:val="1"/>
      <w:numFmt w:val="decimal"/>
      <w:lvlText w:val="%1)"/>
      <w:lvlJc w:val="left"/>
      <w:pPr>
        <w:ind w:left="4298" w:hanging="360"/>
      </w:pPr>
    </w:lvl>
    <w:lvl w:ilvl="1" w:tplc="04210019" w:tentative="1">
      <w:start w:val="1"/>
      <w:numFmt w:val="lowerLetter"/>
      <w:lvlText w:val="%2."/>
      <w:lvlJc w:val="left"/>
      <w:pPr>
        <w:ind w:left="5018" w:hanging="360"/>
      </w:pPr>
    </w:lvl>
    <w:lvl w:ilvl="2" w:tplc="0421001B" w:tentative="1">
      <w:start w:val="1"/>
      <w:numFmt w:val="lowerRoman"/>
      <w:lvlText w:val="%3."/>
      <w:lvlJc w:val="right"/>
      <w:pPr>
        <w:ind w:left="5738" w:hanging="180"/>
      </w:pPr>
    </w:lvl>
    <w:lvl w:ilvl="3" w:tplc="0421000F" w:tentative="1">
      <w:start w:val="1"/>
      <w:numFmt w:val="decimal"/>
      <w:lvlText w:val="%4."/>
      <w:lvlJc w:val="left"/>
      <w:pPr>
        <w:ind w:left="6458" w:hanging="360"/>
      </w:pPr>
    </w:lvl>
    <w:lvl w:ilvl="4" w:tplc="04210019" w:tentative="1">
      <w:start w:val="1"/>
      <w:numFmt w:val="lowerLetter"/>
      <w:lvlText w:val="%5."/>
      <w:lvlJc w:val="left"/>
      <w:pPr>
        <w:ind w:left="7178" w:hanging="360"/>
      </w:pPr>
    </w:lvl>
    <w:lvl w:ilvl="5" w:tplc="0421001B" w:tentative="1">
      <w:start w:val="1"/>
      <w:numFmt w:val="lowerRoman"/>
      <w:lvlText w:val="%6."/>
      <w:lvlJc w:val="right"/>
      <w:pPr>
        <w:ind w:left="7898" w:hanging="180"/>
      </w:pPr>
    </w:lvl>
    <w:lvl w:ilvl="6" w:tplc="0421000F" w:tentative="1">
      <w:start w:val="1"/>
      <w:numFmt w:val="decimal"/>
      <w:lvlText w:val="%7."/>
      <w:lvlJc w:val="left"/>
      <w:pPr>
        <w:ind w:left="8618" w:hanging="360"/>
      </w:pPr>
    </w:lvl>
    <w:lvl w:ilvl="7" w:tplc="04210019" w:tentative="1">
      <w:start w:val="1"/>
      <w:numFmt w:val="lowerLetter"/>
      <w:lvlText w:val="%8."/>
      <w:lvlJc w:val="left"/>
      <w:pPr>
        <w:ind w:left="9338" w:hanging="360"/>
      </w:pPr>
    </w:lvl>
    <w:lvl w:ilvl="8" w:tplc="0421001B" w:tentative="1">
      <w:start w:val="1"/>
      <w:numFmt w:val="lowerRoman"/>
      <w:lvlText w:val="%9."/>
      <w:lvlJc w:val="right"/>
      <w:pPr>
        <w:ind w:left="10058" w:hanging="180"/>
      </w:pPr>
    </w:lvl>
  </w:abstractNum>
  <w:abstractNum w:abstractNumId="70">
    <w:nsid w:val="22BE0254"/>
    <w:multiLevelType w:val="hybridMultilevel"/>
    <w:tmpl w:val="813C59DA"/>
    <w:lvl w:ilvl="0" w:tplc="4CA6DBD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71">
    <w:nsid w:val="22E2765D"/>
    <w:multiLevelType w:val="hybridMultilevel"/>
    <w:tmpl w:val="FDE4AEBC"/>
    <w:lvl w:ilvl="0" w:tplc="D84A15D6">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72">
    <w:nsid w:val="230D6047"/>
    <w:multiLevelType w:val="hybridMultilevel"/>
    <w:tmpl w:val="DF4035EA"/>
    <w:lvl w:ilvl="0" w:tplc="DF80BA34">
      <w:start w:val="1"/>
      <w:numFmt w:val="decimal"/>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73">
    <w:nsid w:val="234F5449"/>
    <w:multiLevelType w:val="hybridMultilevel"/>
    <w:tmpl w:val="2B64E2F0"/>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74">
    <w:nsid w:val="235644AE"/>
    <w:multiLevelType w:val="hybridMultilevel"/>
    <w:tmpl w:val="B68ED8EE"/>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75">
    <w:nsid w:val="23CC7DA5"/>
    <w:multiLevelType w:val="hybridMultilevel"/>
    <w:tmpl w:val="E1FC3E78"/>
    <w:lvl w:ilvl="0" w:tplc="0409000F">
      <w:start w:val="1"/>
      <w:numFmt w:val="decimal"/>
      <w:lvlText w:val="%1."/>
      <w:lvlJc w:val="left"/>
      <w:pPr>
        <w:ind w:left="2520" w:hanging="360"/>
      </w:p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76">
    <w:nsid w:val="249A5E92"/>
    <w:multiLevelType w:val="hybridMultilevel"/>
    <w:tmpl w:val="C3FE8750"/>
    <w:lvl w:ilvl="0" w:tplc="A4946624">
      <w:start w:val="1"/>
      <w:numFmt w:val="lowerLetter"/>
      <w:lvlText w:val="%1."/>
      <w:lvlJc w:val="left"/>
      <w:pPr>
        <w:ind w:left="1480" w:hanging="360"/>
      </w:pPr>
      <w:rPr>
        <w:rFonts w:hint="default"/>
        <w:b w:val="0"/>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77">
    <w:nsid w:val="24C26AC9"/>
    <w:multiLevelType w:val="hybridMultilevel"/>
    <w:tmpl w:val="88ACC724"/>
    <w:lvl w:ilvl="0" w:tplc="1A3606F6">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78">
    <w:nsid w:val="283C47D1"/>
    <w:multiLevelType w:val="hybridMultilevel"/>
    <w:tmpl w:val="01D00A2A"/>
    <w:lvl w:ilvl="0" w:tplc="3A58BB32">
      <w:start w:val="1"/>
      <w:numFmt w:val="lowerLetter"/>
      <w:lvlText w:val="%1."/>
      <w:lvlJc w:val="left"/>
      <w:pPr>
        <w:ind w:left="3153" w:hanging="360"/>
      </w:pPr>
      <w:rPr>
        <w:rFonts w:hint="default"/>
      </w:rPr>
    </w:lvl>
    <w:lvl w:ilvl="1" w:tplc="04210019" w:tentative="1">
      <w:start w:val="1"/>
      <w:numFmt w:val="lowerLetter"/>
      <w:lvlText w:val="%2."/>
      <w:lvlJc w:val="left"/>
      <w:pPr>
        <w:ind w:left="3873" w:hanging="360"/>
      </w:pPr>
    </w:lvl>
    <w:lvl w:ilvl="2" w:tplc="0421001B" w:tentative="1">
      <w:start w:val="1"/>
      <w:numFmt w:val="lowerRoman"/>
      <w:lvlText w:val="%3."/>
      <w:lvlJc w:val="right"/>
      <w:pPr>
        <w:ind w:left="4593" w:hanging="180"/>
      </w:pPr>
    </w:lvl>
    <w:lvl w:ilvl="3" w:tplc="0421000F" w:tentative="1">
      <w:start w:val="1"/>
      <w:numFmt w:val="decimal"/>
      <w:lvlText w:val="%4."/>
      <w:lvlJc w:val="left"/>
      <w:pPr>
        <w:ind w:left="5313" w:hanging="360"/>
      </w:pPr>
    </w:lvl>
    <w:lvl w:ilvl="4" w:tplc="04210019" w:tentative="1">
      <w:start w:val="1"/>
      <w:numFmt w:val="lowerLetter"/>
      <w:lvlText w:val="%5."/>
      <w:lvlJc w:val="left"/>
      <w:pPr>
        <w:ind w:left="6033" w:hanging="360"/>
      </w:pPr>
    </w:lvl>
    <w:lvl w:ilvl="5" w:tplc="0421001B" w:tentative="1">
      <w:start w:val="1"/>
      <w:numFmt w:val="lowerRoman"/>
      <w:lvlText w:val="%6."/>
      <w:lvlJc w:val="right"/>
      <w:pPr>
        <w:ind w:left="6753" w:hanging="180"/>
      </w:pPr>
    </w:lvl>
    <w:lvl w:ilvl="6" w:tplc="0421000F" w:tentative="1">
      <w:start w:val="1"/>
      <w:numFmt w:val="decimal"/>
      <w:lvlText w:val="%7."/>
      <w:lvlJc w:val="left"/>
      <w:pPr>
        <w:ind w:left="7473" w:hanging="360"/>
      </w:pPr>
    </w:lvl>
    <w:lvl w:ilvl="7" w:tplc="04210019" w:tentative="1">
      <w:start w:val="1"/>
      <w:numFmt w:val="lowerLetter"/>
      <w:lvlText w:val="%8."/>
      <w:lvlJc w:val="left"/>
      <w:pPr>
        <w:ind w:left="8193" w:hanging="360"/>
      </w:pPr>
    </w:lvl>
    <w:lvl w:ilvl="8" w:tplc="0421001B" w:tentative="1">
      <w:start w:val="1"/>
      <w:numFmt w:val="lowerRoman"/>
      <w:lvlText w:val="%9."/>
      <w:lvlJc w:val="right"/>
      <w:pPr>
        <w:ind w:left="8913" w:hanging="180"/>
      </w:pPr>
    </w:lvl>
  </w:abstractNum>
  <w:abstractNum w:abstractNumId="79">
    <w:nsid w:val="28CD77D2"/>
    <w:multiLevelType w:val="hybridMultilevel"/>
    <w:tmpl w:val="2F2E50E2"/>
    <w:lvl w:ilvl="0" w:tplc="6EA415A2">
      <w:start w:val="7"/>
      <w:numFmt w:val="upperLetter"/>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28D24647"/>
    <w:multiLevelType w:val="hybridMultilevel"/>
    <w:tmpl w:val="6428A866"/>
    <w:lvl w:ilvl="0" w:tplc="4CA6DBD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81">
    <w:nsid w:val="29205F85"/>
    <w:multiLevelType w:val="hybridMultilevel"/>
    <w:tmpl w:val="EBFEF04C"/>
    <w:lvl w:ilvl="0" w:tplc="0421000F">
      <w:start w:val="1"/>
      <w:numFmt w:val="decimal"/>
      <w:lvlText w:val="%1."/>
      <w:lvlJc w:val="left"/>
      <w:pPr>
        <w:ind w:left="720" w:hanging="360"/>
      </w:pPr>
    </w:lvl>
    <w:lvl w:ilvl="1" w:tplc="04210019">
      <w:start w:val="1"/>
      <w:numFmt w:val="decimal"/>
      <w:lvlText w:val="%2."/>
      <w:lvlJc w:val="left"/>
      <w:pPr>
        <w:tabs>
          <w:tab w:val="num" w:pos="1440"/>
        </w:tabs>
        <w:ind w:left="1440" w:hanging="360"/>
      </w:pPr>
    </w:lvl>
    <w:lvl w:ilvl="2" w:tplc="0421001B">
      <w:start w:val="1"/>
      <w:numFmt w:val="decimal"/>
      <w:lvlText w:val="%3."/>
      <w:lvlJc w:val="left"/>
      <w:pPr>
        <w:tabs>
          <w:tab w:val="num" w:pos="2160"/>
        </w:tabs>
        <w:ind w:left="2160" w:hanging="360"/>
      </w:pPr>
    </w:lvl>
    <w:lvl w:ilvl="3" w:tplc="0421000F">
      <w:start w:val="1"/>
      <w:numFmt w:val="decimal"/>
      <w:lvlText w:val="%4."/>
      <w:lvlJc w:val="left"/>
      <w:pPr>
        <w:tabs>
          <w:tab w:val="num" w:pos="2880"/>
        </w:tabs>
        <w:ind w:left="2880" w:hanging="360"/>
      </w:pPr>
    </w:lvl>
    <w:lvl w:ilvl="4" w:tplc="04210019">
      <w:start w:val="1"/>
      <w:numFmt w:val="decimal"/>
      <w:lvlText w:val="%5."/>
      <w:lvlJc w:val="left"/>
      <w:pPr>
        <w:tabs>
          <w:tab w:val="num" w:pos="3600"/>
        </w:tabs>
        <w:ind w:left="3600" w:hanging="360"/>
      </w:pPr>
    </w:lvl>
    <w:lvl w:ilvl="5" w:tplc="0421001B">
      <w:start w:val="1"/>
      <w:numFmt w:val="decimal"/>
      <w:lvlText w:val="%6."/>
      <w:lvlJc w:val="left"/>
      <w:pPr>
        <w:tabs>
          <w:tab w:val="num" w:pos="4320"/>
        </w:tabs>
        <w:ind w:left="4320" w:hanging="360"/>
      </w:pPr>
    </w:lvl>
    <w:lvl w:ilvl="6" w:tplc="0421000F">
      <w:start w:val="1"/>
      <w:numFmt w:val="decimal"/>
      <w:lvlText w:val="%7."/>
      <w:lvlJc w:val="left"/>
      <w:pPr>
        <w:tabs>
          <w:tab w:val="num" w:pos="5040"/>
        </w:tabs>
        <w:ind w:left="5040" w:hanging="360"/>
      </w:pPr>
    </w:lvl>
    <w:lvl w:ilvl="7" w:tplc="04210019">
      <w:start w:val="1"/>
      <w:numFmt w:val="decimal"/>
      <w:lvlText w:val="%8."/>
      <w:lvlJc w:val="left"/>
      <w:pPr>
        <w:tabs>
          <w:tab w:val="num" w:pos="5760"/>
        </w:tabs>
        <w:ind w:left="5760" w:hanging="360"/>
      </w:pPr>
    </w:lvl>
    <w:lvl w:ilvl="8" w:tplc="0421001B">
      <w:start w:val="1"/>
      <w:numFmt w:val="decimal"/>
      <w:lvlText w:val="%9."/>
      <w:lvlJc w:val="left"/>
      <w:pPr>
        <w:tabs>
          <w:tab w:val="num" w:pos="6480"/>
        </w:tabs>
        <w:ind w:left="6480" w:hanging="360"/>
      </w:pPr>
    </w:lvl>
  </w:abstractNum>
  <w:abstractNum w:abstractNumId="82">
    <w:nsid w:val="29B25524"/>
    <w:multiLevelType w:val="hybridMultilevel"/>
    <w:tmpl w:val="3836DFEE"/>
    <w:lvl w:ilvl="0" w:tplc="E1FC2660">
      <w:start w:val="1"/>
      <w:numFmt w:val="bullet"/>
      <w:lvlText w:val="-"/>
      <w:lvlJc w:val="left"/>
      <w:pPr>
        <w:ind w:left="1440" w:hanging="360"/>
      </w:pPr>
      <w:rPr>
        <w:rFonts w:ascii="Sitka Small" w:hAnsi="Sitka Smal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83">
    <w:nsid w:val="2AE66CFF"/>
    <w:multiLevelType w:val="hybridMultilevel"/>
    <w:tmpl w:val="A4B8B20A"/>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84">
    <w:nsid w:val="2B36668D"/>
    <w:multiLevelType w:val="hybridMultilevel"/>
    <w:tmpl w:val="556683BE"/>
    <w:lvl w:ilvl="0" w:tplc="8BB40CF4">
      <w:start w:val="1"/>
      <w:numFmt w:val="decimal"/>
      <w:lvlText w:val="%1."/>
      <w:lvlJc w:val="left"/>
      <w:pPr>
        <w:ind w:left="1480" w:hanging="360"/>
      </w:pPr>
      <w:rPr>
        <w:rFonts w:hint="default"/>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85">
    <w:nsid w:val="2C172952"/>
    <w:multiLevelType w:val="hybridMultilevel"/>
    <w:tmpl w:val="B68CB638"/>
    <w:lvl w:ilvl="0" w:tplc="0409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86">
    <w:nsid w:val="2C895046"/>
    <w:multiLevelType w:val="hybridMultilevel"/>
    <w:tmpl w:val="2B4C6412"/>
    <w:lvl w:ilvl="0" w:tplc="8F5657D6">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87">
    <w:nsid w:val="2C9919B8"/>
    <w:multiLevelType w:val="hybridMultilevel"/>
    <w:tmpl w:val="CE36ACAE"/>
    <w:lvl w:ilvl="0" w:tplc="2A0ED00A">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88">
    <w:nsid w:val="2D8174C1"/>
    <w:multiLevelType w:val="hybridMultilevel"/>
    <w:tmpl w:val="C09C9A04"/>
    <w:lvl w:ilvl="0" w:tplc="E1FC2660">
      <w:start w:val="1"/>
      <w:numFmt w:val="bullet"/>
      <w:lvlText w:val="-"/>
      <w:lvlJc w:val="left"/>
      <w:pPr>
        <w:ind w:left="720" w:hanging="360"/>
      </w:pPr>
      <w:rPr>
        <w:rFonts w:ascii="Sitka Small" w:hAnsi="Sitka Smal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9">
    <w:nsid w:val="2DF71F6B"/>
    <w:multiLevelType w:val="hybridMultilevel"/>
    <w:tmpl w:val="AC34C354"/>
    <w:lvl w:ilvl="0" w:tplc="04090015">
      <w:start w:val="1"/>
      <w:numFmt w:val="upperLetter"/>
      <w:lvlText w:val="%1."/>
      <w:lvlJc w:val="left"/>
      <w:pPr>
        <w:ind w:left="1353" w:hanging="360"/>
      </w:pPr>
      <w:rPr>
        <w:rFonts w:hint="default"/>
        <w:b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90">
    <w:nsid w:val="30F27529"/>
    <w:multiLevelType w:val="hybridMultilevel"/>
    <w:tmpl w:val="1F2406BA"/>
    <w:lvl w:ilvl="0" w:tplc="04090017">
      <w:start w:val="1"/>
      <w:numFmt w:val="lowerLetter"/>
      <w:lvlText w:val="%1)"/>
      <w:lvlJc w:val="left"/>
      <w:pPr>
        <w:ind w:left="2149" w:hanging="360"/>
      </w:pPr>
      <w:rPr>
        <w:rFonts w:hint="default"/>
      </w:r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91">
    <w:nsid w:val="31C51D71"/>
    <w:multiLevelType w:val="hybridMultilevel"/>
    <w:tmpl w:val="6EB0CEDC"/>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92">
    <w:nsid w:val="320533EE"/>
    <w:multiLevelType w:val="hybridMultilevel"/>
    <w:tmpl w:val="83E8036A"/>
    <w:lvl w:ilvl="0" w:tplc="E140EEFA">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93">
    <w:nsid w:val="32A9415B"/>
    <w:multiLevelType w:val="hybridMultilevel"/>
    <w:tmpl w:val="BFC0C604"/>
    <w:lvl w:ilvl="0" w:tplc="04090017">
      <w:start w:val="1"/>
      <w:numFmt w:val="lowerLetter"/>
      <w:lvlText w:val="%1)"/>
      <w:lvlJc w:val="left"/>
      <w:pPr>
        <w:ind w:left="2433" w:hanging="360"/>
      </w:pPr>
      <w:rPr>
        <w:rFonts w:hint="default"/>
      </w:r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94">
    <w:nsid w:val="32C0308E"/>
    <w:multiLevelType w:val="hybridMultilevel"/>
    <w:tmpl w:val="507CF8E8"/>
    <w:lvl w:ilvl="0" w:tplc="2F6E1202">
      <w:start w:val="1"/>
      <w:numFmt w:val="decimal"/>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95">
    <w:nsid w:val="33690DF1"/>
    <w:multiLevelType w:val="hybridMultilevel"/>
    <w:tmpl w:val="D832AA8A"/>
    <w:lvl w:ilvl="0" w:tplc="72FC9F32">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96">
    <w:nsid w:val="33C13E44"/>
    <w:multiLevelType w:val="hybridMultilevel"/>
    <w:tmpl w:val="7F4287E0"/>
    <w:lvl w:ilvl="0" w:tplc="221C0426">
      <w:start w:val="1"/>
      <w:numFmt w:val="lowerLetter"/>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97">
    <w:nsid w:val="351F2781"/>
    <w:multiLevelType w:val="hybridMultilevel"/>
    <w:tmpl w:val="5E7E824A"/>
    <w:lvl w:ilvl="0" w:tplc="0409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8">
    <w:nsid w:val="363A7F2F"/>
    <w:multiLevelType w:val="hybridMultilevel"/>
    <w:tmpl w:val="4F804850"/>
    <w:lvl w:ilvl="0" w:tplc="97B46724">
      <w:start w:val="1"/>
      <w:numFmt w:val="decimal"/>
      <w:lvlText w:val="%1."/>
      <w:lvlJc w:val="left"/>
      <w:pPr>
        <w:ind w:left="1571" w:hanging="360"/>
      </w:pPr>
      <w:rPr>
        <w:rFonts w:hint="default"/>
      </w:rPr>
    </w:lvl>
    <w:lvl w:ilvl="1" w:tplc="04210019" w:tentative="1">
      <w:start w:val="1"/>
      <w:numFmt w:val="lowerLetter"/>
      <w:lvlText w:val="%2."/>
      <w:lvlJc w:val="left"/>
      <w:pPr>
        <w:ind w:left="2291" w:hanging="360"/>
      </w:pPr>
    </w:lvl>
    <w:lvl w:ilvl="2" w:tplc="0421001B" w:tentative="1">
      <w:start w:val="1"/>
      <w:numFmt w:val="lowerRoman"/>
      <w:lvlText w:val="%3."/>
      <w:lvlJc w:val="right"/>
      <w:pPr>
        <w:ind w:left="3011" w:hanging="180"/>
      </w:pPr>
    </w:lvl>
    <w:lvl w:ilvl="3" w:tplc="0421000F" w:tentative="1">
      <w:start w:val="1"/>
      <w:numFmt w:val="decimal"/>
      <w:lvlText w:val="%4."/>
      <w:lvlJc w:val="left"/>
      <w:pPr>
        <w:ind w:left="3731" w:hanging="360"/>
      </w:pPr>
    </w:lvl>
    <w:lvl w:ilvl="4" w:tplc="04210019" w:tentative="1">
      <w:start w:val="1"/>
      <w:numFmt w:val="lowerLetter"/>
      <w:lvlText w:val="%5."/>
      <w:lvlJc w:val="left"/>
      <w:pPr>
        <w:ind w:left="4451" w:hanging="360"/>
      </w:pPr>
    </w:lvl>
    <w:lvl w:ilvl="5" w:tplc="0421001B" w:tentative="1">
      <w:start w:val="1"/>
      <w:numFmt w:val="lowerRoman"/>
      <w:lvlText w:val="%6."/>
      <w:lvlJc w:val="right"/>
      <w:pPr>
        <w:ind w:left="5171" w:hanging="180"/>
      </w:pPr>
    </w:lvl>
    <w:lvl w:ilvl="6" w:tplc="0421000F" w:tentative="1">
      <w:start w:val="1"/>
      <w:numFmt w:val="decimal"/>
      <w:lvlText w:val="%7."/>
      <w:lvlJc w:val="left"/>
      <w:pPr>
        <w:ind w:left="5891" w:hanging="360"/>
      </w:pPr>
    </w:lvl>
    <w:lvl w:ilvl="7" w:tplc="04210019" w:tentative="1">
      <w:start w:val="1"/>
      <w:numFmt w:val="lowerLetter"/>
      <w:lvlText w:val="%8."/>
      <w:lvlJc w:val="left"/>
      <w:pPr>
        <w:ind w:left="6611" w:hanging="360"/>
      </w:pPr>
    </w:lvl>
    <w:lvl w:ilvl="8" w:tplc="0421001B" w:tentative="1">
      <w:start w:val="1"/>
      <w:numFmt w:val="lowerRoman"/>
      <w:lvlText w:val="%9."/>
      <w:lvlJc w:val="right"/>
      <w:pPr>
        <w:ind w:left="7331" w:hanging="180"/>
      </w:pPr>
    </w:lvl>
  </w:abstractNum>
  <w:abstractNum w:abstractNumId="99">
    <w:nsid w:val="365D4F5F"/>
    <w:multiLevelType w:val="hybridMultilevel"/>
    <w:tmpl w:val="E7DC9356"/>
    <w:lvl w:ilvl="0" w:tplc="04090017">
      <w:start w:val="1"/>
      <w:numFmt w:val="lowerLetter"/>
      <w:lvlText w:val="%1)"/>
      <w:lvlJc w:val="left"/>
      <w:pPr>
        <w:ind w:left="2149" w:hanging="360"/>
      </w:pPr>
      <w:rPr>
        <w:rFonts w:hint="default"/>
      </w:r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100">
    <w:nsid w:val="39551EC0"/>
    <w:multiLevelType w:val="hybridMultilevel"/>
    <w:tmpl w:val="E60037D6"/>
    <w:lvl w:ilvl="0" w:tplc="04090017">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01">
    <w:nsid w:val="39A70268"/>
    <w:multiLevelType w:val="hybridMultilevel"/>
    <w:tmpl w:val="71DA267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2">
    <w:nsid w:val="39D032F9"/>
    <w:multiLevelType w:val="hybridMultilevel"/>
    <w:tmpl w:val="13E6CC10"/>
    <w:lvl w:ilvl="0" w:tplc="04210015">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03">
    <w:nsid w:val="39F652B5"/>
    <w:multiLevelType w:val="hybridMultilevel"/>
    <w:tmpl w:val="E50CA4C4"/>
    <w:lvl w:ilvl="0" w:tplc="186AF288">
      <w:start w:val="1"/>
      <w:numFmt w:val="decimal"/>
      <w:lvlText w:val="%1."/>
      <w:lvlJc w:val="left"/>
      <w:pPr>
        <w:ind w:left="1120" w:hanging="360"/>
      </w:pPr>
      <w:rPr>
        <w:rFonts w:hint="default"/>
      </w:rPr>
    </w:lvl>
    <w:lvl w:ilvl="1" w:tplc="04210019" w:tentative="1">
      <w:start w:val="1"/>
      <w:numFmt w:val="lowerLetter"/>
      <w:lvlText w:val="%2."/>
      <w:lvlJc w:val="left"/>
      <w:pPr>
        <w:ind w:left="1840" w:hanging="360"/>
      </w:pPr>
    </w:lvl>
    <w:lvl w:ilvl="2" w:tplc="0421001B" w:tentative="1">
      <w:start w:val="1"/>
      <w:numFmt w:val="lowerRoman"/>
      <w:lvlText w:val="%3."/>
      <w:lvlJc w:val="right"/>
      <w:pPr>
        <w:ind w:left="2560" w:hanging="180"/>
      </w:pPr>
    </w:lvl>
    <w:lvl w:ilvl="3" w:tplc="0421000F" w:tentative="1">
      <w:start w:val="1"/>
      <w:numFmt w:val="decimal"/>
      <w:lvlText w:val="%4."/>
      <w:lvlJc w:val="left"/>
      <w:pPr>
        <w:ind w:left="3280" w:hanging="360"/>
      </w:pPr>
    </w:lvl>
    <w:lvl w:ilvl="4" w:tplc="04210019" w:tentative="1">
      <w:start w:val="1"/>
      <w:numFmt w:val="lowerLetter"/>
      <w:lvlText w:val="%5."/>
      <w:lvlJc w:val="left"/>
      <w:pPr>
        <w:ind w:left="4000" w:hanging="360"/>
      </w:pPr>
    </w:lvl>
    <w:lvl w:ilvl="5" w:tplc="0421001B" w:tentative="1">
      <w:start w:val="1"/>
      <w:numFmt w:val="lowerRoman"/>
      <w:lvlText w:val="%6."/>
      <w:lvlJc w:val="right"/>
      <w:pPr>
        <w:ind w:left="4720" w:hanging="180"/>
      </w:pPr>
    </w:lvl>
    <w:lvl w:ilvl="6" w:tplc="0421000F" w:tentative="1">
      <w:start w:val="1"/>
      <w:numFmt w:val="decimal"/>
      <w:lvlText w:val="%7."/>
      <w:lvlJc w:val="left"/>
      <w:pPr>
        <w:ind w:left="5440" w:hanging="360"/>
      </w:pPr>
    </w:lvl>
    <w:lvl w:ilvl="7" w:tplc="04210019" w:tentative="1">
      <w:start w:val="1"/>
      <w:numFmt w:val="lowerLetter"/>
      <w:lvlText w:val="%8."/>
      <w:lvlJc w:val="left"/>
      <w:pPr>
        <w:ind w:left="6160" w:hanging="360"/>
      </w:pPr>
    </w:lvl>
    <w:lvl w:ilvl="8" w:tplc="0421001B" w:tentative="1">
      <w:start w:val="1"/>
      <w:numFmt w:val="lowerRoman"/>
      <w:lvlText w:val="%9."/>
      <w:lvlJc w:val="right"/>
      <w:pPr>
        <w:ind w:left="6880" w:hanging="180"/>
      </w:pPr>
    </w:lvl>
  </w:abstractNum>
  <w:abstractNum w:abstractNumId="104">
    <w:nsid w:val="3B0A22FE"/>
    <w:multiLevelType w:val="hybridMultilevel"/>
    <w:tmpl w:val="9B28C6B4"/>
    <w:lvl w:ilvl="0" w:tplc="5F32873C">
      <w:start w:val="1"/>
      <w:numFmt w:val="decimal"/>
      <w:lvlText w:val="%1."/>
      <w:lvlJc w:val="left"/>
      <w:pPr>
        <w:ind w:left="1945" w:hanging="360"/>
      </w:pPr>
      <w:rPr>
        <w:rFonts w:hint="default"/>
      </w:rPr>
    </w:lvl>
    <w:lvl w:ilvl="1" w:tplc="04210019" w:tentative="1">
      <w:start w:val="1"/>
      <w:numFmt w:val="lowerLetter"/>
      <w:lvlText w:val="%2."/>
      <w:lvlJc w:val="left"/>
      <w:pPr>
        <w:ind w:left="2665" w:hanging="360"/>
      </w:pPr>
    </w:lvl>
    <w:lvl w:ilvl="2" w:tplc="0421001B" w:tentative="1">
      <w:start w:val="1"/>
      <w:numFmt w:val="lowerRoman"/>
      <w:lvlText w:val="%3."/>
      <w:lvlJc w:val="right"/>
      <w:pPr>
        <w:ind w:left="3385" w:hanging="180"/>
      </w:pPr>
    </w:lvl>
    <w:lvl w:ilvl="3" w:tplc="0421000F" w:tentative="1">
      <w:start w:val="1"/>
      <w:numFmt w:val="decimal"/>
      <w:lvlText w:val="%4."/>
      <w:lvlJc w:val="left"/>
      <w:pPr>
        <w:ind w:left="4105" w:hanging="360"/>
      </w:pPr>
    </w:lvl>
    <w:lvl w:ilvl="4" w:tplc="04210019" w:tentative="1">
      <w:start w:val="1"/>
      <w:numFmt w:val="lowerLetter"/>
      <w:lvlText w:val="%5."/>
      <w:lvlJc w:val="left"/>
      <w:pPr>
        <w:ind w:left="4825" w:hanging="360"/>
      </w:pPr>
    </w:lvl>
    <w:lvl w:ilvl="5" w:tplc="0421001B" w:tentative="1">
      <w:start w:val="1"/>
      <w:numFmt w:val="lowerRoman"/>
      <w:lvlText w:val="%6."/>
      <w:lvlJc w:val="right"/>
      <w:pPr>
        <w:ind w:left="5545" w:hanging="180"/>
      </w:pPr>
    </w:lvl>
    <w:lvl w:ilvl="6" w:tplc="0421000F" w:tentative="1">
      <w:start w:val="1"/>
      <w:numFmt w:val="decimal"/>
      <w:lvlText w:val="%7."/>
      <w:lvlJc w:val="left"/>
      <w:pPr>
        <w:ind w:left="6265" w:hanging="360"/>
      </w:pPr>
    </w:lvl>
    <w:lvl w:ilvl="7" w:tplc="04210019" w:tentative="1">
      <w:start w:val="1"/>
      <w:numFmt w:val="lowerLetter"/>
      <w:lvlText w:val="%8."/>
      <w:lvlJc w:val="left"/>
      <w:pPr>
        <w:ind w:left="6985" w:hanging="360"/>
      </w:pPr>
    </w:lvl>
    <w:lvl w:ilvl="8" w:tplc="0421001B" w:tentative="1">
      <w:start w:val="1"/>
      <w:numFmt w:val="lowerRoman"/>
      <w:lvlText w:val="%9."/>
      <w:lvlJc w:val="right"/>
      <w:pPr>
        <w:ind w:left="7705" w:hanging="180"/>
      </w:pPr>
    </w:lvl>
  </w:abstractNum>
  <w:abstractNum w:abstractNumId="105">
    <w:nsid w:val="3B4869E5"/>
    <w:multiLevelType w:val="hybridMultilevel"/>
    <w:tmpl w:val="9DF687AA"/>
    <w:lvl w:ilvl="0" w:tplc="F7320456">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06">
    <w:nsid w:val="3B5A1FF9"/>
    <w:multiLevelType w:val="hybridMultilevel"/>
    <w:tmpl w:val="5EF8EDA2"/>
    <w:lvl w:ilvl="0" w:tplc="400A3944">
      <w:start w:val="1"/>
      <w:numFmt w:val="lowerLetter"/>
      <w:lvlText w:val="%1."/>
      <w:lvlJc w:val="left"/>
      <w:pPr>
        <w:ind w:left="1931" w:hanging="360"/>
      </w:pPr>
      <w:rPr>
        <w:rFonts w:hint="default"/>
      </w:rPr>
    </w:lvl>
    <w:lvl w:ilvl="1" w:tplc="04210019" w:tentative="1">
      <w:start w:val="1"/>
      <w:numFmt w:val="lowerLetter"/>
      <w:lvlText w:val="%2."/>
      <w:lvlJc w:val="left"/>
      <w:pPr>
        <w:ind w:left="2651" w:hanging="360"/>
      </w:pPr>
    </w:lvl>
    <w:lvl w:ilvl="2" w:tplc="0421001B" w:tentative="1">
      <w:start w:val="1"/>
      <w:numFmt w:val="lowerRoman"/>
      <w:lvlText w:val="%3."/>
      <w:lvlJc w:val="right"/>
      <w:pPr>
        <w:ind w:left="3371" w:hanging="180"/>
      </w:pPr>
    </w:lvl>
    <w:lvl w:ilvl="3" w:tplc="0421000F" w:tentative="1">
      <w:start w:val="1"/>
      <w:numFmt w:val="decimal"/>
      <w:lvlText w:val="%4."/>
      <w:lvlJc w:val="left"/>
      <w:pPr>
        <w:ind w:left="4091" w:hanging="360"/>
      </w:pPr>
    </w:lvl>
    <w:lvl w:ilvl="4" w:tplc="04210019" w:tentative="1">
      <w:start w:val="1"/>
      <w:numFmt w:val="lowerLetter"/>
      <w:lvlText w:val="%5."/>
      <w:lvlJc w:val="left"/>
      <w:pPr>
        <w:ind w:left="4811" w:hanging="360"/>
      </w:pPr>
    </w:lvl>
    <w:lvl w:ilvl="5" w:tplc="0421001B" w:tentative="1">
      <w:start w:val="1"/>
      <w:numFmt w:val="lowerRoman"/>
      <w:lvlText w:val="%6."/>
      <w:lvlJc w:val="right"/>
      <w:pPr>
        <w:ind w:left="5531" w:hanging="180"/>
      </w:pPr>
    </w:lvl>
    <w:lvl w:ilvl="6" w:tplc="0421000F" w:tentative="1">
      <w:start w:val="1"/>
      <w:numFmt w:val="decimal"/>
      <w:lvlText w:val="%7."/>
      <w:lvlJc w:val="left"/>
      <w:pPr>
        <w:ind w:left="6251" w:hanging="360"/>
      </w:pPr>
    </w:lvl>
    <w:lvl w:ilvl="7" w:tplc="04210019" w:tentative="1">
      <w:start w:val="1"/>
      <w:numFmt w:val="lowerLetter"/>
      <w:lvlText w:val="%8."/>
      <w:lvlJc w:val="left"/>
      <w:pPr>
        <w:ind w:left="6971" w:hanging="360"/>
      </w:pPr>
    </w:lvl>
    <w:lvl w:ilvl="8" w:tplc="0421001B" w:tentative="1">
      <w:start w:val="1"/>
      <w:numFmt w:val="lowerRoman"/>
      <w:lvlText w:val="%9."/>
      <w:lvlJc w:val="right"/>
      <w:pPr>
        <w:ind w:left="7691" w:hanging="180"/>
      </w:pPr>
    </w:lvl>
  </w:abstractNum>
  <w:abstractNum w:abstractNumId="107">
    <w:nsid w:val="3C2B03E0"/>
    <w:multiLevelType w:val="hybridMultilevel"/>
    <w:tmpl w:val="2F764072"/>
    <w:lvl w:ilvl="0" w:tplc="04090011">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08">
    <w:nsid w:val="3C8D407D"/>
    <w:multiLevelType w:val="hybridMultilevel"/>
    <w:tmpl w:val="725496BA"/>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09">
    <w:nsid w:val="3CD20B2C"/>
    <w:multiLevelType w:val="hybridMultilevel"/>
    <w:tmpl w:val="0DB8A88A"/>
    <w:lvl w:ilvl="0" w:tplc="B16856F2">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0">
    <w:nsid w:val="3D5235B0"/>
    <w:multiLevelType w:val="hybridMultilevel"/>
    <w:tmpl w:val="932EDBFA"/>
    <w:lvl w:ilvl="0" w:tplc="E920255C">
      <w:start w:val="1"/>
      <w:numFmt w:val="decimal"/>
      <w:lvlText w:val="%1."/>
      <w:lvlJc w:val="left"/>
      <w:pPr>
        <w:ind w:left="1004" w:hanging="360"/>
      </w:pPr>
      <w:rPr>
        <w:rFonts w:hint="default"/>
      </w:rPr>
    </w:lvl>
    <w:lvl w:ilvl="1" w:tplc="04210019" w:tentative="1">
      <w:start w:val="1"/>
      <w:numFmt w:val="lowerLetter"/>
      <w:lvlText w:val="%2."/>
      <w:lvlJc w:val="left"/>
      <w:pPr>
        <w:ind w:left="1724" w:hanging="360"/>
      </w:pPr>
    </w:lvl>
    <w:lvl w:ilvl="2" w:tplc="0421001B" w:tentative="1">
      <w:start w:val="1"/>
      <w:numFmt w:val="lowerRoman"/>
      <w:lvlText w:val="%3."/>
      <w:lvlJc w:val="right"/>
      <w:pPr>
        <w:ind w:left="2444" w:hanging="180"/>
      </w:pPr>
    </w:lvl>
    <w:lvl w:ilvl="3" w:tplc="0421000F" w:tentative="1">
      <w:start w:val="1"/>
      <w:numFmt w:val="decimal"/>
      <w:lvlText w:val="%4."/>
      <w:lvlJc w:val="left"/>
      <w:pPr>
        <w:ind w:left="3164" w:hanging="360"/>
      </w:pPr>
    </w:lvl>
    <w:lvl w:ilvl="4" w:tplc="04210019" w:tentative="1">
      <w:start w:val="1"/>
      <w:numFmt w:val="lowerLetter"/>
      <w:lvlText w:val="%5."/>
      <w:lvlJc w:val="left"/>
      <w:pPr>
        <w:ind w:left="3884" w:hanging="360"/>
      </w:pPr>
    </w:lvl>
    <w:lvl w:ilvl="5" w:tplc="0421001B" w:tentative="1">
      <w:start w:val="1"/>
      <w:numFmt w:val="lowerRoman"/>
      <w:lvlText w:val="%6."/>
      <w:lvlJc w:val="right"/>
      <w:pPr>
        <w:ind w:left="4604" w:hanging="180"/>
      </w:pPr>
    </w:lvl>
    <w:lvl w:ilvl="6" w:tplc="0421000F" w:tentative="1">
      <w:start w:val="1"/>
      <w:numFmt w:val="decimal"/>
      <w:lvlText w:val="%7."/>
      <w:lvlJc w:val="left"/>
      <w:pPr>
        <w:ind w:left="5324" w:hanging="360"/>
      </w:pPr>
    </w:lvl>
    <w:lvl w:ilvl="7" w:tplc="04210019" w:tentative="1">
      <w:start w:val="1"/>
      <w:numFmt w:val="lowerLetter"/>
      <w:lvlText w:val="%8."/>
      <w:lvlJc w:val="left"/>
      <w:pPr>
        <w:ind w:left="6044" w:hanging="360"/>
      </w:pPr>
    </w:lvl>
    <w:lvl w:ilvl="8" w:tplc="0421001B" w:tentative="1">
      <w:start w:val="1"/>
      <w:numFmt w:val="lowerRoman"/>
      <w:lvlText w:val="%9."/>
      <w:lvlJc w:val="right"/>
      <w:pPr>
        <w:ind w:left="6764" w:hanging="180"/>
      </w:pPr>
    </w:lvl>
  </w:abstractNum>
  <w:abstractNum w:abstractNumId="111">
    <w:nsid w:val="3F124D34"/>
    <w:multiLevelType w:val="hybridMultilevel"/>
    <w:tmpl w:val="293AEB6C"/>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12">
    <w:nsid w:val="3F3B095C"/>
    <w:multiLevelType w:val="hybridMultilevel"/>
    <w:tmpl w:val="D3E0DDB0"/>
    <w:lvl w:ilvl="0" w:tplc="2DBE1F10">
      <w:start w:val="1"/>
      <w:numFmt w:val="lowerLetter"/>
      <w:lvlText w:val="%1."/>
      <w:lvlJc w:val="left"/>
      <w:pPr>
        <w:ind w:left="1287" w:hanging="360"/>
      </w:pPr>
      <w:rPr>
        <w:rFonts w:hint="default"/>
        <w:sz w:val="24"/>
        <w:szCs w:val="24"/>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3">
    <w:nsid w:val="3F4906F9"/>
    <w:multiLevelType w:val="hybridMultilevel"/>
    <w:tmpl w:val="73D0757E"/>
    <w:lvl w:ilvl="0" w:tplc="B5C49840">
      <w:start w:val="1"/>
      <w:numFmt w:val="lowerLetter"/>
      <w:lvlText w:val="%1."/>
      <w:lvlJc w:val="left"/>
      <w:pPr>
        <w:ind w:left="2345" w:hanging="360"/>
      </w:pPr>
      <w:rPr>
        <w:rFonts w:hint="default"/>
      </w:rPr>
    </w:lvl>
    <w:lvl w:ilvl="1" w:tplc="04210019" w:tentative="1">
      <w:start w:val="1"/>
      <w:numFmt w:val="lowerLetter"/>
      <w:lvlText w:val="%2."/>
      <w:lvlJc w:val="left"/>
      <w:pPr>
        <w:ind w:left="3065" w:hanging="360"/>
      </w:pPr>
    </w:lvl>
    <w:lvl w:ilvl="2" w:tplc="0421001B" w:tentative="1">
      <w:start w:val="1"/>
      <w:numFmt w:val="lowerRoman"/>
      <w:lvlText w:val="%3."/>
      <w:lvlJc w:val="right"/>
      <w:pPr>
        <w:ind w:left="3785" w:hanging="180"/>
      </w:pPr>
    </w:lvl>
    <w:lvl w:ilvl="3" w:tplc="0421000F" w:tentative="1">
      <w:start w:val="1"/>
      <w:numFmt w:val="decimal"/>
      <w:lvlText w:val="%4."/>
      <w:lvlJc w:val="left"/>
      <w:pPr>
        <w:ind w:left="4505" w:hanging="360"/>
      </w:pPr>
    </w:lvl>
    <w:lvl w:ilvl="4" w:tplc="04210019" w:tentative="1">
      <w:start w:val="1"/>
      <w:numFmt w:val="lowerLetter"/>
      <w:lvlText w:val="%5."/>
      <w:lvlJc w:val="left"/>
      <w:pPr>
        <w:ind w:left="5225" w:hanging="360"/>
      </w:pPr>
    </w:lvl>
    <w:lvl w:ilvl="5" w:tplc="0421001B" w:tentative="1">
      <w:start w:val="1"/>
      <w:numFmt w:val="lowerRoman"/>
      <w:lvlText w:val="%6."/>
      <w:lvlJc w:val="right"/>
      <w:pPr>
        <w:ind w:left="5945" w:hanging="180"/>
      </w:pPr>
    </w:lvl>
    <w:lvl w:ilvl="6" w:tplc="0421000F" w:tentative="1">
      <w:start w:val="1"/>
      <w:numFmt w:val="decimal"/>
      <w:lvlText w:val="%7."/>
      <w:lvlJc w:val="left"/>
      <w:pPr>
        <w:ind w:left="6665" w:hanging="360"/>
      </w:pPr>
    </w:lvl>
    <w:lvl w:ilvl="7" w:tplc="04210019" w:tentative="1">
      <w:start w:val="1"/>
      <w:numFmt w:val="lowerLetter"/>
      <w:lvlText w:val="%8."/>
      <w:lvlJc w:val="left"/>
      <w:pPr>
        <w:ind w:left="7385" w:hanging="360"/>
      </w:pPr>
    </w:lvl>
    <w:lvl w:ilvl="8" w:tplc="0421001B" w:tentative="1">
      <w:start w:val="1"/>
      <w:numFmt w:val="lowerRoman"/>
      <w:lvlText w:val="%9."/>
      <w:lvlJc w:val="right"/>
      <w:pPr>
        <w:ind w:left="8105" w:hanging="180"/>
      </w:pPr>
    </w:lvl>
  </w:abstractNum>
  <w:abstractNum w:abstractNumId="114">
    <w:nsid w:val="3FB95683"/>
    <w:multiLevelType w:val="hybridMultilevel"/>
    <w:tmpl w:val="C6FAE094"/>
    <w:lvl w:ilvl="0" w:tplc="A9D02A72">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15">
    <w:nsid w:val="3FD87354"/>
    <w:multiLevelType w:val="hybridMultilevel"/>
    <w:tmpl w:val="796EE8A0"/>
    <w:lvl w:ilvl="0" w:tplc="04090017">
      <w:start w:val="1"/>
      <w:numFmt w:val="lowerLetter"/>
      <w:lvlText w:val="%1)"/>
      <w:lvlJc w:val="left"/>
      <w:pPr>
        <w:ind w:left="2520" w:hanging="360"/>
      </w:pPr>
      <w:rPr>
        <w:rFonts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16">
    <w:nsid w:val="403C0D6E"/>
    <w:multiLevelType w:val="hybridMultilevel"/>
    <w:tmpl w:val="5D980E40"/>
    <w:lvl w:ilvl="0" w:tplc="04090017">
      <w:start w:val="1"/>
      <w:numFmt w:val="lowerLetter"/>
      <w:lvlText w:val="%1)"/>
      <w:lvlJc w:val="left"/>
      <w:pPr>
        <w:ind w:left="2433" w:hanging="360"/>
      </w:pPr>
      <w:rPr>
        <w:rFonts w:hint="default"/>
      </w:r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117">
    <w:nsid w:val="40AF2EBB"/>
    <w:multiLevelType w:val="hybridMultilevel"/>
    <w:tmpl w:val="9A14654E"/>
    <w:lvl w:ilvl="0" w:tplc="5798B91A">
      <w:start w:val="1"/>
      <w:numFmt w:val="decimal"/>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18">
    <w:nsid w:val="410407BD"/>
    <w:multiLevelType w:val="hybridMultilevel"/>
    <w:tmpl w:val="FFD2AEE4"/>
    <w:lvl w:ilvl="0" w:tplc="19923404">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19">
    <w:nsid w:val="439313B1"/>
    <w:multiLevelType w:val="hybridMultilevel"/>
    <w:tmpl w:val="49780930"/>
    <w:lvl w:ilvl="0" w:tplc="0409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0">
    <w:nsid w:val="44564E5B"/>
    <w:multiLevelType w:val="hybridMultilevel"/>
    <w:tmpl w:val="19983966"/>
    <w:lvl w:ilvl="0" w:tplc="8214C146">
      <w:start w:val="1"/>
      <w:numFmt w:val="decimal"/>
      <w:lvlText w:val="%1)"/>
      <w:lvlJc w:val="left"/>
      <w:pPr>
        <w:ind w:left="1840" w:hanging="360"/>
      </w:pPr>
      <w:rPr>
        <w:rFonts w:hint="default"/>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121">
    <w:nsid w:val="44DD16E4"/>
    <w:multiLevelType w:val="hybridMultilevel"/>
    <w:tmpl w:val="4EEE93F4"/>
    <w:lvl w:ilvl="0" w:tplc="4FFA83C2">
      <w:start w:val="1"/>
      <w:numFmt w:val="decimal"/>
      <w:lvlText w:val="%1)"/>
      <w:lvlJc w:val="left"/>
      <w:pPr>
        <w:ind w:left="2073" w:hanging="360"/>
      </w:pPr>
      <w:rPr>
        <w:rFonts w:hint="default"/>
        <w:b w:val="0"/>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22">
    <w:nsid w:val="44E71979"/>
    <w:multiLevelType w:val="hybridMultilevel"/>
    <w:tmpl w:val="30B4D1BC"/>
    <w:lvl w:ilvl="0" w:tplc="92149BD2">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23">
    <w:nsid w:val="453303E4"/>
    <w:multiLevelType w:val="hybridMultilevel"/>
    <w:tmpl w:val="F0929E56"/>
    <w:lvl w:ilvl="0" w:tplc="53F4079A">
      <w:start w:val="1"/>
      <w:numFmt w:val="decimal"/>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24">
    <w:nsid w:val="457B3CD7"/>
    <w:multiLevelType w:val="hybridMultilevel"/>
    <w:tmpl w:val="E244F540"/>
    <w:lvl w:ilvl="0" w:tplc="7DBCFC3A">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25">
    <w:nsid w:val="45906743"/>
    <w:multiLevelType w:val="hybridMultilevel"/>
    <w:tmpl w:val="56349F56"/>
    <w:lvl w:ilvl="0" w:tplc="2D48680E">
      <w:start w:val="1"/>
      <w:numFmt w:val="lowerLetter"/>
      <w:lvlText w:val="%1."/>
      <w:lvlJc w:val="left"/>
      <w:pPr>
        <w:ind w:left="1480" w:hanging="360"/>
      </w:pPr>
      <w:rPr>
        <w:rFonts w:hint="default"/>
        <w:b w:val="0"/>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126">
    <w:nsid w:val="45BE5FC3"/>
    <w:multiLevelType w:val="hybridMultilevel"/>
    <w:tmpl w:val="598EFAFC"/>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7">
    <w:nsid w:val="45D24BC4"/>
    <w:multiLevelType w:val="hybridMultilevel"/>
    <w:tmpl w:val="F9C24A7C"/>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28">
    <w:nsid w:val="46EF7719"/>
    <w:multiLevelType w:val="hybridMultilevel"/>
    <w:tmpl w:val="CFB4E614"/>
    <w:lvl w:ilvl="0" w:tplc="04090019">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29">
    <w:nsid w:val="47042921"/>
    <w:multiLevelType w:val="hybridMultilevel"/>
    <w:tmpl w:val="B508A3E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0">
    <w:nsid w:val="47181FD7"/>
    <w:multiLevelType w:val="hybridMultilevel"/>
    <w:tmpl w:val="E2AEF15E"/>
    <w:lvl w:ilvl="0" w:tplc="2978492E">
      <w:start w:val="1"/>
      <w:numFmt w:val="upp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1">
    <w:nsid w:val="47460779"/>
    <w:multiLevelType w:val="hybridMultilevel"/>
    <w:tmpl w:val="B7441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2">
    <w:nsid w:val="47BC379F"/>
    <w:multiLevelType w:val="hybridMultilevel"/>
    <w:tmpl w:val="08167C6C"/>
    <w:lvl w:ilvl="0" w:tplc="611CDF46">
      <w:start w:val="1"/>
      <w:numFmt w:val="decimal"/>
      <w:lvlText w:val="%1."/>
      <w:lvlJc w:val="left"/>
      <w:pPr>
        <w:ind w:left="1945" w:hanging="360"/>
      </w:pPr>
      <w:rPr>
        <w:rFonts w:hint="default"/>
      </w:rPr>
    </w:lvl>
    <w:lvl w:ilvl="1" w:tplc="04210019" w:tentative="1">
      <w:start w:val="1"/>
      <w:numFmt w:val="lowerLetter"/>
      <w:lvlText w:val="%2."/>
      <w:lvlJc w:val="left"/>
      <w:pPr>
        <w:ind w:left="2665" w:hanging="360"/>
      </w:pPr>
    </w:lvl>
    <w:lvl w:ilvl="2" w:tplc="0421001B" w:tentative="1">
      <w:start w:val="1"/>
      <w:numFmt w:val="lowerRoman"/>
      <w:lvlText w:val="%3."/>
      <w:lvlJc w:val="right"/>
      <w:pPr>
        <w:ind w:left="3385" w:hanging="180"/>
      </w:pPr>
    </w:lvl>
    <w:lvl w:ilvl="3" w:tplc="0421000F" w:tentative="1">
      <w:start w:val="1"/>
      <w:numFmt w:val="decimal"/>
      <w:lvlText w:val="%4."/>
      <w:lvlJc w:val="left"/>
      <w:pPr>
        <w:ind w:left="4105" w:hanging="360"/>
      </w:pPr>
    </w:lvl>
    <w:lvl w:ilvl="4" w:tplc="04210019" w:tentative="1">
      <w:start w:val="1"/>
      <w:numFmt w:val="lowerLetter"/>
      <w:lvlText w:val="%5."/>
      <w:lvlJc w:val="left"/>
      <w:pPr>
        <w:ind w:left="4825" w:hanging="360"/>
      </w:pPr>
    </w:lvl>
    <w:lvl w:ilvl="5" w:tplc="0421001B" w:tentative="1">
      <w:start w:val="1"/>
      <w:numFmt w:val="lowerRoman"/>
      <w:lvlText w:val="%6."/>
      <w:lvlJc w:val="right"/>
      <w:pPr>
        <w:ind w:left="5545" w:hanging="180"/>
      </w:pPr>
    </w:lvl>
    <w:lvl w:ilvl="6" w:tplc="0421000F" w:tentative="1">
      <w:start w:val="1"/>
      <w:numFmt w:val="decimal"/>
      <w:lvlText w:val="%7."/>
      <w:lvlJc w:val="left"/>
      <w:pPr>
        <w:ind w:left="6265" w:hanging="360"/>
      </w:pPr>
    </w:lvl>
    <w:lvl w:ilvl="7" w:tplc="04210019" w:tentative="1">
      <w:start w:val="1"/>
      <w:numFmt w:val="lowerLetter"/>
      <w:lvlText w:val="%8."/>
      <w:lvlJc w:val="left"/>
      <w:pPr>
        <w:ind w:left="6985" w:hanging="360"/>
      </w:pPr>
    </w:lvl>
    <w:lvl w:ilvl="8" w:tplc="0421001B" w:tentative="1">
      <w:start w:val="1"/>
      <w:numFmt w:val="lowerRoman"/>
      <w:lvlText w:val="%9."/>
      <w:lvlJc w:val="right"/>
      <w:pPr>
        <w:ind w:left="7705" w:hanging="180"/>
      </w:pPr>
    </w:lvl>
  </w:abstractNum>
  <w:abstractNum w:abstractNumId="133">
    <w:nsid w:val="485B7CDB"/>
    <w:multiLevelType w:val="hybridMultilevel"/>
    <w:tmpl w:val="170CAF5E"/>
    <w:lvl w:ilvl="0" w:tplc="39A60FA8">
      <w:start w:val="1"/>
      <w:numFmt w:val="decimal"/>
      <w:lvlText w:val="%1)"/>
      <w:lvlJc w:val="left"/>
      <w:pPr>
        <w:ind w:left="2640" w:hanging="72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34">
    <w:nsid w:val="48AF315D"/>
    <w:multiLevelType w:val="hybridMultilevel"/>
    <w:tmpl w:val="F18ABB84"/>
    <w:lvl w:ilvl="0" w:tplc="04090011">
      <w:start w:val="1"/>
      <w:numFmt w:val="decimal"/>
      <w:lvlText w:val="%1)"/>
      <w:lvlJc w:val="left"/>
      <w:pPr>
        <w:ind w:left="1789" w:hanging="360"/>
      </w:pPr>
      <w:rPr>
        <w:rFonts w:hint="default"/>
        <w:i w:val="0"/>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35">
    <w:nsid w:val="48B640C0"/>
    <w:multiLevelType w:val="hybridMultilevel"/>
    <w:tmpl w:val="FB7A25DA"/>
    <w:lvl w:ilvl="0" w:tplc="886649AE">
      <w:start w:val="1"/>
      <w:numFmt w:val="lowerLetter"/>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36">
    <w:nsid w:val="48C14654"/>
    <w:multiLevelType w:val="hybridMultilevel"/>
    <w:tmpl w:val="1CBA643A"/>
    <w:lvl w:ilvl="0" w:tplc="04090017">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37">
    <w:nsid w:val="49283B25"/>
    <w:multiLevelType w:val="hybridMultilevel"/>
    <w:tmpl w:val="2C54F6AE"/>
    <w:lvl w:ilvl="0" w:tplc="0409000F">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38">
    <w:nsid w:val="4940620A"/>
    <w:multiLevelType w:val="hybridMultilevel"/>
    <w:tmpl w:val="F890473C"/>
    <w:lvl w:ilvl="0" w:tplc="954619D2">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39">
    <w:nsid w:val="4A143842"/>
    <w:multiLevelType w:val="hybridMultilevel"/>
    <w:tmpl w:val="2474E4FC"/>
    <w:lvl w:ilvl="0" w:tplc="04090011">
      <w:start w:val="1"/>
      <w:numFmt w:val="decimal"/>
      <w:lvlText w:val="%1)"/>
      <w:lvlJc w:val="left"/>
      <w:pPr>
        <w:ind w:left="2160" w:hanging="360"/>
      </w:pPr>
      <w:rPr>
        <w:rFonts w:hint="default"/>
      </w:rPr>
    </w:lvl>
    <w:lvl w:ilvl="1" w:tplc="04210019" w:tentative="1">
      <w:start w:val="1"/>
      <w:numFmt w:val="lowerLetter"/>
      <w:lvlText w:val="%2."/>
      <w:lvlJc w:val="left"/>
      <w:pPr>
        <w:ind w:left="2880" w:hanging="360"/>
      </w:pPr>
    </w:lvl>
    <w:lvl w:ilvl="2" w:tplc="0421001B" w:tentative="1">
      <w:start w:val="1"/>
      <w:numFmt w:val="lowerRoman"/>
      <w:lvlText w:val="%3."/>
      <w:lvlJc w:val="right"/>
      <w:pPr>
        <w:ind w:left="3600" w:hanging="180"/>
      </w:pPr>
    </w:lvl>
    <w:lvl w:ilvl="3" w:tplc="0421000F" w:tentative="1">
      <w:start w:val="1"/>
      <w:numFmt w:val="decimal"/>
      <w:lvlText w:val="%4."/>
      <w:lvlJc w:val="left"/>
      <w:pPr>
        <w:ind w:left="4320" w:hanging="360"/>
      </w:pPr>
    </w:lvl>
    <w:lvl w:ilvl="4" w:tplc="04210019" w:tentative="1">
      <w:start w:val="1"/>
      <w:numFmt w:val="lowerLetter"/>
      <w:lvlText w:val="%5."/>
      <w:lvlJc w:val="left"/>
      <w:pPr>
        <w:ind w:left="5040" w:hanging="360"/>
      </w:pPr>
    </w:lvl>
    <w:lvl w:ilvl="5" w:tplc="0421001B" w:tentative="1">
      <w:start w:val="1"/>
      <w:numFmt w:val="lowerRoman"/>
      <w:lvlText w:val="%6."/>
      <w:lvlJc w:val="right"/>
      <w:pPr>
        <w:ind w:left="5760" w:hanging="180"/>
      </w:pPr>
    </w:lvl>
    <w:lvl w:ilvl="6" w:tplc="0421000F" w:tentative="1">
      <w:start w:val="1"/>
      <w:numFmt w:val="decimal"/>
      <w:lvlText w:val="%7."/>
      <w:lvlJc w:val="left"/>
      <w:pPr>
        <w:ind w:left="6480" w:hanging="360"/>
      </w:pPr>
    </w:lvl>
    <w:lvl w:ilvl="7" w:tplc="04210019" w:tentative="1">
      <w:start w:val="1"/>
      <w:numFmt w:val="lowerLetter"/>
      <w:lvlText w:val="%8."/>
      <w:lvlJc w:val="left"/>
      <w:pPr>
        <w:ind w:left="7200" w:hanging="360"/>
      </w:pPr>
    </w:lvl>
    <w:lvl w:ilvl="8" w:tplc="0421001B" w:tentative="1">
      <w:start w:val="1"/>
      <w:numFmt w:val="lowerRoman"/>
      <w:lvlText w:val="%9."/>
      <w:lvlJc w:val="right"/>
      <w:pPr>
        <w:ind w:left="7920" w:hanging="180"/>
      </w:pPr>
    </w:lvl>
  </w:abstractNum>
  <w:abstractNum w:abstractNumId="140">
    <w:nsid w:val="4A167290"/>
    <w:multiLevelType w:val="hybridMultilevel"/>
    <w:tmpl w:val="1472CFE4"/>
    <w:lvl w:ilvl="0" w:tplc="DB5CE482">
      <w:start w:val="1"/>
      <w:numFmt w:val="lowerLetter"/>
      <w:lvlText w:val="%1."/>
      <w:lvlJc w:val="left"/>
      <w:pPr>
        <w:ind w:left="1480" w:hanging="360"/>
      </w:pPr>
      <w:rPr>
        <w:rFonts w:hint="default"/>
        <w:i w:val="0"/>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141">
    <w:nsid w:val="4B0F4442"/>
    <w:multiLevelType w:val="hybridMultilevel"/>
    <w:tmpl w:val="E1B0A4C0"/>
    <w:lvl w:ilvl="0" w:tplc="3ECC92DE">
      <w:start w:val="1"/>
      <w:numFmt w:val="decimal"/>
      <w:lvlText w:val="%1)"/>
      <w:lvlJc w:val="left"/>
      <w:pPr>
        <w:ind w:left="1996" w:hanging="360"/>
      </w:pPr>
      <w:rPr>
        <w:rFonts w:hint="default"/>
      </w:r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142">
    <w:nsid w:val="4B5A086F"/>
    <w:multiLevelType w:val="hybridMultilevel"/>
    <w:tmpl w:val="902A0C1E"/>
    <w:lvl w:ilvl="0" w:tplc="4CA6DB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43">
    <w:nsid w:val="4B930954"/>
    <w:multiLevelType w:val="hybridMultilevel"/>
    <w:tmpl w:val="34E0054A"/>
    <w:lvl w:ilvl="0" w:tplc="4CA6DBDC">
      <w:start w:val="1"/>
      <w:numFmt w:val="lowerLetter"/>
      <w:lvlText w:val="%1."/>
      <w:lvlJc w:val="left"/>
      <w:pPr>
        <w:ind w:left="2379" w:hanging="360"/>
      </w:pPr>
      <w:rPr>
        <w:rFonts w:hint="default"/>
      </w:rPr>
    </w:lvl>
    <w:lvl w:ilvl="1" w:tplc="04210019" w:tentative="1">
      <w:start w:val="1"/>
      <w:numFmt w:val="lowerLetter"/>
      <w:lvlText w:val="%2."/>
      <w:lvlJc w:val="left"/>
      <w:pPr>
        <w:ind w:left="3099" w:hanging="360"/>
      </w:pPr>
    </w:lvl>
    <w:lvl w:ilvl="2" w:tplc="0421001B" w:tentative="1">
      <w:start w:val="1"/>
      <w:numFmt w:val="lowerRoman"/>
      <w:lvlText w:val="%3."/>
      <w:lvlJc w:val="right"/>
      <w:pPr>
        <w:ind w:left="3819" w:hanging="180"/>
      </w:pPr>
    </w:lvl>
    <w:lvl w:ilvl="3" w:tplc="0421000F" w:tentative="1">
      <w:start w:val="1"/>
      <w:numFmt w:val="decimal"/>
      <w:lvlText w:val="%4."/>
      <w:lvlJc w:val="left"/>
      <w:pPr>
        <w:ind w:left="4539" w:hanging="360"/>
      </w:pPr>
    </w:lvl>
    <w:lvl w:ilvl="4" w:tplc="04210019" w:tentative="1">
      <w:start w:val="1"/>
      <w:numFmt w:val="lowerLetter"/>
      <w:lvlText w:val="%5."/>
      <w:lvlJc w:val="left"/>
      <w:pPr>
        <w:ind w:left="5259" w:hanging="360"/>
      </w:pPr>
    </w:lvl>
    <w:lvl w:ilvl="5" w:tplc="0421001B" w:tentative="1">
      <w:start w:val="1"/>
      <w:numFmt w:val="lowerRoman"/>
      <w:lvlText w:val="%6."/>
      <w:lvlJc w:val="right"/>
      <w:pPr>
        <w:ind w:left="5979" w:hanging="180"/>
      </w:pPr>
    </w:lvl>
    <w:lvl w:ilvl="6" w:tplc="0421000F" w:tentative="1">
      <w:start w:val="1"/>
      <w:numFmt w:val="decimal"/>
      <w:lvlText w:val="%7."/>
      <w:lvlJc w:val="left"/>
      <w:pPr>
        <w:ind w:left="6699" w:hanging="360"/>
      </w:pPr>
    </w:lvl>
    <w:lvl w:ilvl="7" w:tplc="04210019" w:tentative="1">
      <w:start w:val="1"/>
      <w:numFmt w:val="lowerLetter"/>
      <w:lvlText w:val="%8."/>
      <w:lvlJc w:val="left"/>
      <w:pPr>
        <w:ind w:left="7419" w:hanging="360"/>
      </w:pPr>
    </w:lvl>
    <w:lvl w:ilvl="8" w:tplc="0421001B" w:tentative="1">
      <w:start w:val="1"/>
      <w:numFmt w:val="lowerRoman"/>
      <w:lvlText w:val="%9."/>
      <w:lvlJc w:val="right"/>
      <w:pPr>
        <w:ind w:left="8139" w:hanging="180"/>
      </w:pPr>
    </w:lvl>
  </w:abstractNum>
  <w:abstractNum w:abstractNumId="144">
    <w:nsid w:val="4B9560C6"/>
    <w:multiLevelType w:val="hybridMultilevel"/>
    <w:tmpl w:val="BA887C4A"/>
    <w:lvl w:ilvl="0" w:tplc="0409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5">
    <w:nsid w:val="4BCF0904"/>
    <w:multiLevelType w:val="hybridMultilevel"/>
    <w:tmpl w:val="B90A2AB8"/>
    <w:lvl w:ilvl="0" w:tplc="3168BD02">
      <w:start w:val="1"/>
      <w:numFmt w:val="decimal"/>
      <w:lvlText w:val="%1."/>
      <w:lvlJc w:val="left"/>
      <w:pPr>
        <w:ind w:left="1069" w:hanging="360"/>
      </w:pPr>
      <w:rPr>
        <w:rFonts w:hint="default"/>
        <w:i w:val="0"/>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146">
    <w:nsid w:val="4C0E7298"/>
    <w:multiLevelType w:val="hybridMultilevel"/>
    <w:tmpl w:val="79948958"/>
    <w:lvl w:ilvl="0" w:tplc="04090011">
      <w:start w:val="1"/>
      <w:numFmt w:val="decimal"/>
      <w:lvlText w:val="%1)"/>
      <w:lvlJc w:val="left"/>
      <w:pPr>
        <w:ind w:left="2640" w:hanging="720"/>
      </w:pPr>
      <w:rPr>
        <w:rFonts w:hint="default"/>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147">
    <w:nsid w:val="4C2973E8"/>
    <w:multiLevelType w:val="hybridMultilevel"/>
    <w:tmpl w:val="6D4A3498"/>
    <w:lvl w:ilvl="0" w:tplc="B69294A0">
      <w:start w:val="1"/>
      <w:numFmt w:val="decimal"/>
      <w:lvlText w:val="%1."/>
      <w:lvlJc w:val="left"/>
      <w:pPr>
        <w:ind w:left="1814" w:hanging="360"/>
      </w:pPr>
      <w:rPr>
        <w:rFonts w:hint="default"/>
      </w:rPr>
    </w:lvl>
    <w:lvl w:ilvl="1" w:tplc="04210019" w:tentative="1">
      <w:start w:val="1"/>
      <w:numFmt w:val="lowerLetter"/>
      <w:lvlText w:val="%2."/>
      <w:lvlJc w:val="left"/>
      <w:pPr>
        <w:ind w:left="2534" w:hanging="360"/>
      </w:pPr>
    </w:lvl>
    <w:lvl w:ilvl="2" w:tplc="0421001B" w:tentative="1">
      <w:start w:val="1"/>
      <w:numFmt w:val="lowerRoman"/>
      <w:lvlText w:val="%3."/>
      <w:lvlJc w:val="right"/>
      <w:pPr>
        <w:ind w:left="3254" w:hanging="180"/>
      </w:pPr>
    </w:lvl>
    <w:lvl w:ilvl="3" w:tplc="0421000F" w:tentative="1">
      <w:start w:val="1"/>
      <w:numFmt w:val="decimal"/>
      <w:lvlText w:val="%4."/>
      <w:lvlJc w:val="left"/>
      <w:pPr>
        <w:ind w:left="3974" w:hanging="360"/>
      </w:pPr>
    </w:lvl>
    <w:lvl w:ilvl="4" w:tplc="04210019" w:tentative="1">
      <w:start w:val="1"/>
      <w:numFmt w:val="lowerLetter"/>
      <w:lvlText w:val="%5."/>
      <w:lvlJc w:val="left"/>
      <w:pPr>
        <w:ind w:left="4694" w:hanging="360"/>
      </w:pPr>
    </w:lvl>
    <w:lvl w:ilvl="5" w:tplc="0421001B" w:tentative="1">
      <w:start w:val="1"/>
      <w:numFmt w:val="lowerRoman"/>
      <w:lvlText w:val="%6."/>
      <w:lvlJc w:val="right"/>
      <w:pPr>
        <w:ind w:left="5414" w:hanging="180"/>
      </w:pPr>
    </w:lvl>
    <w:lvl w:ilvl="6" w:tplc="0421000F" w:tentative="1">
      <w:start w:val="1"/>
      <w:numFmt w:val="decimal"/>
      <w:lvlText w:val="%7."/>
      <w:lvlJc w:val="left"/>
      <w:pPr>
        <w:ind w:left="6134" w:hanging="360"/>
      </w:pPr>
    </w:lvl>
    <w:lvl w:ilvl="7" w:tplc="04210019" w:tentative="1">
      <w:start w:val="1"/>
      <w:numFmt w:val="lowerLetter"/>
      <w:lvlText w:val="%8."/>
      <w:lvlJc w:val="left"/>
      <w:pPr>
        <w:ind w:left="6854" w:hanging="360"/>
      </w:pPr>
    </w:lvl>
    <w:lvl w:ilvl="8" w:tplc="0421001B" w:tentative="1">
      <w:start w:val="1"/>
      <w:numFmt w:val="lowerRoman"/>
      <w:lvlText w:val="%9."/>
      <w:lvlJc w:val="right"/>
      <w:pPr>
        <w:ind w:left="7574" w:hanging="180"/>
      </w:pPr>
    </w:lvl>
  </w:abstractNum>
  <w:abstractNum w:abstractNumId="148">
    <w:nsid w:val="4C7E44CE"/>
    <w:multiLevelType w:val="hybridMultilevel"/>
    <w:tmpl w:val="49281AEE"/>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149">
    <w:nsid w:val="4D493DD7"/>
    <w:multiLevelType w:val="hybridMultilevel"/>
    <w:tmpl w:val="DABAD29A"/>
    <w:lvl w:ilvl="0" w:tplc="E1FC2660">
      <w:start w:val="1"/>
      <w:numFmt w:val="bullet"/>
      <w:lvlText w:val="-"/>
      <w:lvlJc w:val="left"/>
      <w:pPr>
        <w:ind w:left="3025" w:hanging="360"/>
      </w:pPr>
      <w:rPr>
        <w:rFonts w:ascii="Sitka Small" w:hAnsi="Sitka Small" w:hint="default"/>
        <w:i w:val="0"/>
      </w:rPr>
    </w:lvl>
    <w:lvl w:ilvl="1" w:tplc="04210019" w:tentative="1">
      <w:start w:val="1"/>
      <w:numFmt w:val="lowerLetter"/>
      <w:lvlText w:val="%2."/>
      <w:lvlJc w:val="left"/>
      <w:pPr>
        <w:ind w:left="3745" w:hanging="360"/>
      </w:pPr>
    </w:lvl>
    <w:lvl w:ilvl="2" w:tplc="0421001B" w:tentative="1">
      <w:start w:val="1"/>
      <w:numFmt w:val="lowerRoman"/>
      <w:lvlText w:val="%3."/>
      <w:lvlJc w:val="right"/>
      <w:pPr>
        <w:ind w:left="4465" w:hanging="180"/>
      </w:pPr>
    </w:lvl>
    <w:lvl w:ilvl="3" w:tplc="0421000F" w:tentative="1">
      <w:start w:val="1"/>
      <w:numFmt w:val="decimal"/>
      <w:lvlText w:val="%4."/>
      <w:lvlJc w:val="left"/>
      <w:pPr>
        <w:ind w:left="5185" w:hanging="360"/>
      </w:pPr>
    </w:lvl>
    <w:lvl w:ilvl="4" w:tplc="04210019" w:tentative="1">
      <w:start w:val="1"/>
      <w:numFmt w:val="lowerLetter"/>
      <w:lvlText w:val="%5."/>
      <w:lvlJc w:val="left"/>
      <w:pPr>
        <w:ind w:left="5905" w:hanging="360"/>
      </w:pPr>
    </w:lvl>
    <w:lvl w:ilvl="5" w:tplc="0421001B" w:tentative="1">
      <w:start w:val="1"/>
      <w:numFmt w:val="lowerRoman"/>
      <w:lvlText w:val="%6."/>
      <w:lvlJc w:val="right"/>
      <w:pPr>
        <w:ind w:left="6625" w:hanging="180"/>
      </w:pPr>
    </w:lvl>
    <w:lvl w:ilvl="6" w:tplc="0421000F" w:tentative="1">
      <w:start w:val="1"/>
      <w:numFmt w:val="decimal"/>
      <w:lvlText w:val="%7."/>
      <w:lvlJc w:val="left"/>
      <w:pPr>
        <w:ind w:left="7345" w:hanging="360"/>
      </w:pPr>
    </w:lvl>
    <w:lvl w:ilvl="7" w:tplc="04210019" w:tentative="1">
      <w:start w:val="1"/>
      <w:numFmt w:val="lowerLetter"/>
      <w:lvlText w:val="%8."/>
      <w:lvlJc w:val="left"/>
      <w:pPr>
        <w:ind w:left="8065" w:hanging="360"/>
      </w:pPr>
    </w:lvl>
    <w:lvl w:ilvl="8" w:tplc="0421001B" w:tentative="1">
      <w:start w:val="1"/>
      <w:numFmt w:val="lowerRoman"/>
      <w:lvlText w:val="%9."/>
      <w:lvlJc w:val="right"/>
      <w:pPr>
        <w:ind w:left="8785" w:hanging="180"/>
      </w:pPr>
    </w:lvl>
  </w:abstractNum>
  <w:abstractNum w:abstractNumId="150">
    <w:nsid w:val="4D6B556B"/>
    <w:multiLevelType w:val="hybridMultilevel"/>
    <w:tmpl w:val="F83E1EBC"/>
    <w:lvl w:ilvl="0" w:tplc="04090011">
      <w:start w:val="1"/>
      <w:numFmt w:val="decimal"/>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151">
    <w:nsid w:val="4D947840"/>
    <w:multiLevelType w:val="hybridMultilevel"/>
    <w:tmpl w:val="99DC0D5E"/>
    <w:lvl w:ilvl="0" w:tplc="E50A4ADE">
      <w:start w:val="1"/>
      <w:numFmt w:val="low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52">
    <w:nsid w:val="4E821270"/>
    <w:multiLevelType w:val="hybridMultilevel"/>
    <w:tmpl w:val="E51263F2"/>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3">
    <w:nsid w:val="4E8C12BD"/>
    <w:multiLevelType w:val="hybridMultilevel"/>
    <w:tmpl w:val="FDFE86F4"/>
    <w:lvl w:ilvl="0" w:tplc="E1FC2660">
      <w:start w:val="1"/>
      <w:numFmt w:val="bullet"/>
      <w:lvlText w:val="-"/>
      <w:lvlJc w:val="left"/>
      <w:pPr>
        <w:ind w:left="2988" w:hanging="360"/>
      </w:pPr>
      <w:rPr>
        <w:rFonts w:ascii="Sitka Small" w:hAnsi="Sitka Small" w:hint="default"/>
      </w:rPr>
    </w:lvl>
    <w:lvl w:ilvl="1" w:tplc="04210003" w:tentative="1">
      <w:start w:val="1"/>
      <w:numFmt w:val="bullet"/>
      <w:lvlText w:val="o"/>
      <w:lvlJc w:val="left"/>
      <w:pPr>
        <w:ind w:left="3708" w:hanging="360"/>
      </w:pPr>
      <w:rPr>
        <w:rFonts w:ascii="Courier New" w:hAnsi="Courier New" w:cs="Courier New" w:hint="default"/>
      </w:rPr>
    </w:lvl>
    <w:lvl w:ilvl="2" w:tplc="04210005" w:tentative="1">
      <w:start w:val="1"/>
      <w:numFmt w:val="bullet"/>
      <w:lvlText w:val=""/>
      <w:lvlJc w:val="left"/>
      <w:pPr>
        <w:ind w:left="4428" w:hanging="360"/>
      </w:pPr>
      <w:rPr>
        <w:rFonts w:ascii="Wingdings" w:hAnsi="Wingdings" w:hint="default"/>
      </w:rPr>
    </w:lvl>
    <w:lvl w:ilvl="3" w:tplc="04210001" w:tentative="1">
      <w:start w:val="1"/>
      <w:numFmt w:val="bullet"/>
      <w:lvlText w:val=""/>
      <w:lvlJc w:val="left"/>
      <w:pPr>
        <w:ind w:left="5148" w:hanging="360"/>
      </w:pPr>
      <w:rPr>
        <w:rFonts w:ascii="Symbol" w:hAnsi="Symbol" w:hint="default"/>
      </w:rPr>
    </w:lvl>
    <w:lvl w:ilvl="4" w:tplc="04210003" w:tentative="1">
      <w:start w:val="1"/>
      <w:numFmt w:val="bullet"/>
      <w:lvlText w:val="o"/>
      <w:lvlJc w:val="left"/>
      <w:pPr>
        <w:ind w:left="5868" w:hanging="360"/>
      </w:pPr>
      <w:rPr>
        <w:rFonts w:ascii="Courier New" w:hAnsi="Courier New" w:cs="Courier New" w:hint="default"/>
      </w:rPr>
    </w:lvl>
    <w:lvl w:ilvl="5" w:tplc="04210005" w:tentative="1">
      <w:start w:val="1"/>
      <w:numFmt w:val="bullet"/>
      <w:lvlText w:val=""/>
      <w:lvlJc w:val="left"/>
      <w:pPr>
        <w:ind w:left="6588" w:hanging="360"/>
      </w:pPr>
      <w:rPr>
        <w:rFonts w:ascii="Wingdings" w:hAnsi="Wingdings" w:hint="default"/>
      </w:rPr>
    </w:lvl>
    <w:lvl w:ilvl="6" w:tplc="04210001" w:tentative="1">
      <w:start w:val="1"/>
      <w:numFmt w:val="bullet"/>
      <w:lvlText w:val=""/>
      <w:lvlJc w:val="left"/>
      <w:pPr>
        <w:ind w:left="7308" w:hanging="360"/>
      </w:pPr>
      <w:rPr>
        <w:rFonts w:ascii="Symbol" w:hAnsi="Symbol" w:hint="default"/>
      </w:rPr>
    </w:lvl>
    <w:lvl w:ilvl="7" w:tplc="04210003" w:tentative="1">
      <w:start w:val="1"/>
      <w:numFmt w:val="bullet"/>
      <w:lvlText w:val="o"/>
      <w:lvlJc w:val="left"/>
      <w:pPr>
        <w:ind w:left="8028" w:hanging="360"/>
      </w:pPr>
      <w:rPr>
        <w:rFonts w:ascii="Courier New" w:hAnsi="Courier New" w:cs="Courier New" w:hint="default"/>
      </w:rPr>
    </w:lvl>
    <w:lvl w:ilvl="8" w:tplc="04210005" w:tentative="1">
      <w:start w:val="1"/>
      <w:numFmt w:val="bullet"/>
      <w:lvlText w:val=""/>
      <w:lvlJc w:val="left"/>
      <w:pPr>
        <w:ind w:left="8748" w:hanging="360"/>
      </w:pPr>
      <w:rPr>
        <w:rFonts w:ascii="Wingdings" w:hAnsi="Wingdings" w:hint="default"/>
      </w:rPr>
    </w:lvl>
  </w:abstractNum>
  <w:abstractNum w:abstractNumId="154">
    <w:nsid w:val="50650895"/>
    <w:multiLevelType w:val="hybridMultilevel"/>
    <w:tmpl w:val="76FCFFBC"/>
    <w:lvl w:ilvl="0" w:tplc="D18EBFD8">
      <w:start w:val="1"/>
      <w:numFmt w:val="lowerLetter"/>
      <w:lvlText w:val="%1."/>
      <w:lvlJc w:val="left"/>
      <w:pPr>
        <w:ind w:left="1840" w:hanging="360"/>
      </w:pPr>
      <w:rPr>
        <w:rFonts w:hint="default"/>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155">
    <w:nsid w:val="51394A36"/>
    <w:multiLevelType w:val="hybridMultilevel"/>
    <w:tmpl w:val="2DAC957A"/>
    <w:lvl w:ilvl="0" w:tplc="EBE08254">
      <w:start w:val="1"/>
      <w:numFmt w:val="lowerLetter"/>
      <w:lvlText w:val="%1)"/>
      <w:lvlJc w:val="left"/>
      <w:pPr>
        <w:ind w:left="2433" w:hanging="360"/>
      </w:pPr>
      <w:rPr>
        <w:rFonts w:hint="default"/>
      </w:rPr>
    </w:lvl>
    <w:lvl w:ilvl="1" w:tplc="04210019" w:tentative="1">
      <w:start w:val="1"/>
      <w:numFmt w:val="lowerLetter"/>
      <w:lvlText w:val="%2."/>
      <w:lvlJc w:val="left"/>
      <w:pPr>
        <w:ind w:left="3153" w:hanging="360"/>
      </w:pPr>
    </w:lvl>
    <w:lvl w:ilvl="2" w:tplc="0421001B" w:tentative="1">
      <w:start w:val="1"/>
      <w:numFmt w:val="lowerRoman"/>
      <w:lvlText w:val="%3."/>
      <w:lvlJc w:val="right"/>
      <w:pPr>
        <w:ind w:left="3873" w:hanging="180"/>
      </w:pPr>
    </w:lvl>
    <w:lvl w:ilvl="3" w:tplc="0421000F" w:tentative="1">
      <w:start w:val="1"/>
      <w:numFmt w:val="decimal"/>
      <w:lvlText w:val="%4."/>
      <w:lvlJc w:val="left"/>
      <w:pPr>
        <w:ind w:left="4593" w:hanging="360"/>
      </w:pPr>
    </w:lvl>
    <w:lvl w:ilvl="4" w:tplc="04210019" w:tentative="1">
      <w:start w:val="1"/>
      <w:numFmt w:val="lowerLetter"/>
      <w:lvlText w:val="%5."/>
      <w:lvlJc w:val="left"/>
      <w:pPr>
        <w:ind w:left="5313" w:hanging="360"/>
      </w:pPr>
    </w:lvl>
    <w:lvl w:ilvl="5" w:tplc="0421001B" w:tentative="1">
      <w:start w:val="1"/>
      <w:numFmt w:val="lowerRoman"/>
      <w:lvlText w:val="%6."/>
      <w:lvlJc w:val="right"/>
      <w:pPr>
        <w:ind w:left="6033" w:hanging="180"/>
      </w:pPr>
    </w:lvl>
    <w:lvl w:ilvl="6" w:tplc="0421000F" w:tentative="1">
      <w:start w:val="1"/>
      <w:numFmt w:val="decimal"/>
      <w:lvlText w:val="%7."/>
      <w:lvlJc w:val="left"/>
      <w:pPr>
        <w:ind w:left="6753" w:hanging="360"/>
      </w:pPr>
    </w:lvl>
    <w:lvl w:ilvl="7" w:tplc="04210019" w:tentative="1">
      <w:start w:val="1"/>
      <w:numFmt w:val="lowerLetter"/>
      <w:lvlText w:val="%8."/>
      <w:lvlJc w:val="left"/>
      <w:pPr>
        <w:ind w:left="7473" w:hanging="360"/>
      </w:pPr>
    </w:lvl>
    <w:lvl w:ilvl="8" w:tplc="0421001B" w:tentative="1">
      <w:start w:val="1"/>
      <w:numFmt w:val="lowerRoman"/>
      <w:lvlText w:val="%9."/>
      <w:lvlJc w:val="right"/>
      <w:pPr>
        <w:ind w:left="8193" w:hanging="180"/>
      </w:pPr>
    </w:lvl>
  </w:abstractNum>
  <w:abstractNum w:abstractNumId="156">
    <w:nsid w:val="516A0A8A"/>
    <w:multiLevelType w:val="hybridMultilevel"/>
    <w:tmpl w:val="631A7242"/>
    <w:lvl w:ilvl="0" w:tplc="96DC24F0">
      <w:start w:val="1"/>
      <w:numFmt w:val="decimal"/>
      <w:lvlText w:val="%1)"/>
      <w:lvlJc w:val="left"/>
      <w:pPr>
        <w:ind w:left="2356" w:hanging="360"/>
      </w:pPr>
      <w:rPr>
        <w:rFonts w:hint="default"/>
      </w:rPr>
    </w:lvl>
    <w:lvl w:ilvl="1" w:tplc="04210019" w:tentative="1">
      <w:start w:val="1"/>
      <w:numFmt w:val="lowerLetter"/>
      <w:lvlText w:val="%2."/>
      <w:lvlJc w:val="left"/>
      <w:pPr>
        <w:ind w:left="3076" w:hanging="360"/>
      </w:pPr>
    </w:lvl>
    <w:lvl w:ilvl="2" w:tplc="0421001B" w:tentative="1">
      <w:start w:val="1"/>
      <w:numFmt w:val="lowerRoman"/>
      <w:lvlText w:val="%3."/>
      <w:lvlJc w:val="right"/>
      <w:pPr>
        <w:ind w:left="3796" w:hanging="180"/>
      </w:pPr>
    </w:lvl>
    <w:lvl w:ilvl="3" w:tplc="0421000F" w:tentative="1">
      <w:start w:val="1"/>
      <w:numFmt w:val="decimal"/>
      <w:lvlText w:val="%4."/>
      <w:lvlJc w:val="left"/>
      <w:pPr>
        <w:ind w:left="4516" w:hanging="360"/>
      </w:pPr>
    </w:lvl>
    <w:lvl w:ilvl="4" w:tplc="04210019" w:tentative="1">
      <w:start w:val="1"/>
      <w:numFmt w:val="lowerLetter"/>
      <w:lvlText w:val="%5."/>
      <w:lvlJc w:val="left"/>
      <w:pPr>
        <w:ind w:left="5236" w:hanging="360"/>
      </w:pPr>
    </w:lvl>
    <w:lvl w:ilvl="5" w:tplc="0421001B" w:tentative="1">
      <w:start w:val="1"/>
      <w:numFmt w:val="lowerRoman"/>
      <w:lvlText w:val="%6."/>
      <w:lvlJc w:val="right"/>
      <w:pPr>
        <w:ind w:left="5956" w:hanging="180"/>
      </w:pPr>
    </w:lvl>
    <w:lvl w:ilvl="6" w:tplc="0421000F" w:tentative="1">
      <w:start w:val="1"/>
      <w:numFmt w:val="decimal"/>
      <w:lvlText w:val="%7."/>
      <w:lvlJc w:val="left"/>
      <w:pPr>
        <w:ind w:left="6676" w:hanging="360"/>
      </w:pPr>
    </w:lvl>
    <w:lvl w:ilvl="7" w:tplc="04210019" w:tentative="1">
      <w:start w:val="1"/>
      <w:numFmt w:val="lowerLetter"/>
      <w:lvlText w:val="%8."/>
      <w:lvlJc w:val="left"/>
      <w:pPr>
        <w:ind w:left="7396" w:hanging="360"/>
      </w:pPr>
    </w:lvl>
    <w:lvl w:ilvl="8" w:tplc="0421001B" w:tentative="1">
      <w:start w:val="1"/>
      <w:numFmt w:val="lowerRoman"/>
      <w:lvlText w:val="%9."/>
      <w:lvlJc w:val="right"/>
      <w:pPr>
        <w:ind w:left="8116" w:hanging="180"/>
      </w:pPr>
    </w:lvl>
  </w:abstractNum>
  <w:abstractNum w:abstractNumId="157">
    <w:nsid w:val="51AB5E62"/>
    <w:multiLevelType w:val="hybridMultilevel"/>
    <w:tmpl w:val="B700F878"/>
    <w:lvl w:ilvl="0" w:tplc="2A6601DC">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58">
    <w:nsid w:val="51DA4EB6"/>
    <w:multiLevelType w:val="hybridMultilevel"/>
    <w:tmpl w:val="1CC28610"/>
    <w:lvl w:ilvl="0" w:tplc="89C02C32">
      <w:start w:val="1"/>
      <w:numFmt w:val="decimal"/>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159">
    <w:nsid w:val="52BD562C"/>
    <w:multiLevelType w:val="hybridMultilevel"/>
    <w:tmpl w:val="BB820716"/>
    <w:lvl w:ilvl="0" w:tplc="04210019">
      <w:start w:val="1"/>
      <w:numFmt w:val="lowerLetter"/>
      <w:lvlText w:val="%1."/>
      <w:lvlJc w:val="left"/>
      <w:pPr>
        <w:ind w:left="1997" w:hanging="360"/>
      </w:pPr>
    </w:lvl>
    <w:lvl w:ilvl="1" w:tplc="04210019" w:tentative="1">
      <w:start w:val="1"/>
      <w:numFmt w:val="lowerLetter"/>
      <w:lvlText w:val="%2."/>
      <w:lvlJc w:val="left"/>
      <w:pPr>
        <w:ind w:left="2717" w:hanging="360"/>
      </w:pPr>
    </w:lvl>
    <w:lvl w:ilvl="2" w:tplc="0421001B" w:tentative="1">
      <w:start w:val="1"/>
      <w:numFmt w:val="lowerRoman"/>
      <w:lvlText w:val="%3."/>
      <w:lvlJc w:val="right"/>
      <w:pPr>
        <w:ind w:left="3437" w:hanging="180"/>
      </w:pPr>
    </w:lvl>
    <w:lvl w:ilvl="3" w:tplc="0421000F" w:tentative="1">
      <w:start w:val="1"/>
      <w:numFmt w:val="decimal"/>
      <w:lvlText w:val="%4."/>
      <w:lvlJc w:val="left"/>
      <w:pPr>
        <w:ind w:left="4157" w:hanging="360"/>
      </w:pPr>
    </w:lvl>
    <w:lvl w:ilvl="4" w:tplc="04210019" w:tentative="1">
      <w:start w:val="1"/>
      <w:numFmt w:val="lowerLetter"/>
      <w:lvlText w:val="%5."/>
      <w:lvlJc w:val="left"/>
      <w:pPr>
        <w:ind w:left="4877" w:hanging="360"/>
      </w:pPr>
    </w:lvl>
    <w:lvl w:ilvl="5" w:tplc="0421001B" w:tentative="1">
      <w:start w:val="1"/>
      <w:numFmt w:val="lowerRoman"/>
      <w:lvlText w:val="%6."/>
      <w:lvlJc w:val="right"/>
      <w:pPr>
        <w:ind w:left="5597" w:hanging="180"/>
      </w:pPr>
    </w:lvl>
    <w:lvl w:ilvl="6" w:tplc="0421000F" w:tentative="1">
      <w:start w:val="1"/>
      <w:numFmt w:val="decimal"/>
      <w:lvlText w:val="%7."/>
      <w:lvlJc w:val="left"/>
      <w:pPr>
        <w:ind w:left="6317" w:hanging="360"/>
      </w:pPr>
    </w:lvl>
    <w:lvl w:ilvl="7" w:tplc="04210019" w:tentative="1">
      <w:start w:val="1"/>
      <w:numFmt w:val="lowerLetter"/>
      <w:lvlText w:val="%8."/>
      <w:lvlJc w:val="left"/>
      <w:pPr>
        <w:ind w:left="7037" w:hanging="360"/>
      </w:pPr>
    </w:lvl>
    <w:lvl w:ilvl="8" w:tplc="0421001B" w:tentative="1">
      <w:start w:val="1"/>
      <w:numFmt w:val="lowerRoman"/>
      <w:lvlText w:val="%9."/>
      <w:lvlJc w:val="right"/>
      <w:pPr>
        <w:ind w:left="7757" w:hanging="180"/>
      </w:pPr>
    </w:lvl>
  </w:abstractNum>
  <w:abstractNum w:abstractNumId="160">
    <w:nsid w:val="54A34680"/>
    <w:multiLevelType w:val="hybridMultilevel"/>
    <w:tmpl w:val="3C8E8D2E"/>
    <w:lvl w:ilvl="0" w:tplc="B60432FE">
      <w:start w:val="1"/>
      <w:numFmt w:val="decimal"/>
      <w:lvlText w:val="%1."/>
      <w:lvlJc w:val="left"/>
      <w:pPr>
        <w:ind w:left="1211" w:hanging="360"/>
      </w:pPr>
      <w:rPr>
        <w:rFonts w:hint="default"/>
        <w:i w:val="0"/>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161">
    <w:nsid w:val="55CC4584"/>
    <w:multiLevelType w:val="hybridMultilevel"/>
    <w:tmpl w:val="B81ED796"/>
    <w:lvl w:ilvl="0" w:tplc="567C6238">
      <w:start w:val="1"/>
      <w:numFmt w:val="decimal"/>
      <w:lvlText w:val="%1."/>
      <w:lvlJc w:val="left"/>
      <w:pPr>
        <w:ind w:left="1570" w:hanging="360"/>
      </w:pPr>
      <w:rPr>
        <w:rFonts w:hint="default"/>
        <w:b w:val="0"/>
      </w:rPr>
    </w:lvl>
    <w:lvl w:ilvl="1" w:tplc="04210019" w:tentative="1">
      <w:start w:val="1"/>
      <w:numFmt w:val="lowerLetter"/>
      <w:lvlText w:val="%2."/>
      <w:lvlJc w:val="left"/>
      <w:pPr>
        <w:ind w:left="2290" w:hanging="360"/>
      </w:pPr>
    </w:lvl>
    <w:lvl w:ilvl="2" w:tplc="0421001B" w:tentative="1">
      <w:start w:val="1"/>
      <w:numFmt w:val="lowerRoman"/>
      <w:lvlText w:val="%3."/>
      <w:lvlJc w:val="right"/>
      <w:pPr>
        <w:ind w:left="3010" w:hanging="180"/>
      </w:pPr>
    </w:lvl>
    <w:lvl w:ilvl="3" w:tplc="0421000F" w:tentative="1">
      <w:start w:val="1"/>
      <w:numFmt w:val="decimal"/>
      <w:lvlText w:val="%4."/>
      <w:lvlJc w:val="left"/>
      <w:pPr>
        <w:ind w:left="3730" w:hanging="360"/>
      </w:pPr>
    </w:lvl>
    <w:lvl w:ilvl="4" w:tplc="04210019" w:tentative="1">
      <w:start w:val="1"/>
      <w:numFmt w:val="lowerLetter"/>
      <w:lvlText w:val="%5."/>
      <w:lvlJc w:val="left"/>
      <w:pPr>
        <w:ind w:left="4450" w:hanging="360"/>
      </w:pPr>
    </w:lvl>
    <w:lvl w:ilvl="5" w:tplc="0421001B" w:tentative="1">
      <w:start w:val="1"/>
      <w:numFmt w:val="lowerRoman"/>
      <w:lvlText w:val="%6."/>
      <w:lvlJc w:val="right"/>
      <w:pPr>
        <w:ind w:left="5170" w:hanging="180"/>
      </w:pPr>
    </w:lvl>
    <w:lvl w:ilvl="6" w:tplc="0421000F" w:tentative="1">
      <w:start w:val="1"/>
      <w:numFmt w:val="decimal"/>
      <w:lvlText w:val="%7."/>
      <w:lvlJc w:val="left"/>
      <w:pPr>
        <w:ind w:left="5890" w:hanging="360"/>
      </w:pPr>
    </w:lvl>
    <w:lvl w:ilvl="7" w:tplc="04210019" w:tentative="1">
      <w:start w:val="1"/>
      <w:numFmt w:val="lowerLetter"/>
      <w:lvlText w:val="%8."/>
      <w:lvlJc w:val="left"/>
      <w:pPr>
        <w:ind w:left="6610" w:hanging="360"/>
      </w:pPr>
    </w:lvl>
    <w:lvl w:ilvl="8" w:tplc="0421001B" w:tentative="1">
      <w:start w:val="1"/>
      <w:numFmt w:val="lowerRoman"/>
      <w:lvlText w:val="%9."/>
      <w:lvlJc w:val="right"/>
      <w:pPr>
        <w:ind w:left="7330" w:hanging="180"/>
      </w:pPr>
    </w:lvl>
  </w:abstractNum>
  <w:abstractNum w:abstractNumId="162">
    <w:nsid w:val="56E60020"/>
    <w:multiLevelType w:val="hybridMultilevel"/>
    <w:tmpl w:val="F8ECFA36"/>
    <w:lvl w:ilvl="0" w:tplc="04090017">
      <w:start w:val="1"/>
      <w:numFmt w:val="lowerLetter"/>
      <w:lvlText w:val="%1)"/>
      <w:lvlJc w:val="left"/>
      <w:pPr>
        <w:ind w:left="1854" w:hanging="360"/>
      </w:pPr>
      <w:rPr>
        <w:rFonts w:hint="default"/>
      </w:r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163">
    <w:nsid w:val="57035672"/>
    <w:multiLevelType w:val="hybridMultilevel"/>
    <w:tmpl w:val="1FEA94A4"/>
    <w:lvl w:ilvl="0" w:tplc="E1FC2660">
      <w:start w:val="1"/>
      <w:numFmt w:val="bullet"/>
      <w:lvlText w:val="-"/>
      <w:lvlJc w:val="left"/>
      <w:pPr>
        <w:ind w:left="3240" w:hanging="360"/>
      </w:pPr>
      <w:rPr>
        <w:rFonts w:ascii="Sitka Small" w:hAnsi="Sitka Small" w:hint="default"/>
      </w:rPr>
    </w:lvl>
    <w:lvl w:ilvl="1" w:tplc="04210003" w:tentative="1">
      <w:start w:val="1"/>
      <w:numFmt w:val="bullet"/>
      <w:lvlText w:val="o"/>
      <w:lvlJc w:val="left"/>
      <w:pPr>
        <w:ind w:left="3960" w:hanging="360"/>
      </w:pPr>
      <w:rPr>
        <w:rFonts w:ascii="Courier New" w:hAnsi="Courier New" w:cs="Courier New" w:hint="default"/>
      </w:rPr>
    </w:lvl>
    <w:lvl w:ilvl="2" w:tplc="04210005" w:tentative="1">
      <w:start w:val="1"/>
      <w:numFmt w:val="bullet"/>
      <w:lvlText w:val=""/>
      <w:lvlJc w:val="left"/>
      <w:pPr>
        <w:ind w:left="4680" w:hanging="360"/>
      </w:pPr>
      <w:rPr>
        <w:rFonts w:ascii="Wingdings" w:hAnsi="Wingdings" w:hint="default"/>
      </w:rPr>
    </w:lvl>
    <w:lvl w:ilvl="3" w:tplc="04210001" w:tentative="1">
      <w:start w:val="1"/>
      <w:numFmt w:val="bullet"/>
      <w:lvlText w:val=""/>
      <w:lvlJc w:val="left"/>
      <w:pPr>
        <w:ind w:left="5400" w:hanging="360"/>
      </w:pPr>
      <w:rPr>
        <w:rFonts w:ascii="Symbol" w:hAnsi="Symbol" w:hint="default"/>
      </w:rPr>
    </w:lvl>
    <w:lvl w:ilvl="4" w:tplc="04210003" w:tentative="1">
      <w:start w:val="1"/>
      <w:numFmt w:val="bullet"/>
      <w:lvlText w:val="o"/>
      <w:lvlJc w:val="left"/>
      <w:pPr>
        <w:ind w:left="6120" w:hanging="360"/>
      </w:pPr>
      <w:rPr>
        <w:rFonts w:ascii="Courier New" w:hAnsi="Courier New" w:cs="Courier New" w:hint="default"/>
      </w:rPr>
    </w:lvl>
    <w:lvl w:ilvl="5" w:tplc="04210005" w:tentative="1">
      <w:start w:val="1"/>
      <w:numFmt w:val="bullet"/>
      <w:lvlText w:val=""/>
      <w:lvlJc w:val="left"/>
      <w:pPr>
        <w:ind w:left="6840" w:hanging="360"/>
      </w:pPr>
      <w:rPr>
        <w:rFonts w:ascii="Wingdings" w:hAnsi="Wingdings" w:hint="default"/>
      </w:rPr>
    </w:lvl>
    <w:lvl w:ilvl="6" w:tplc="04210001" w:tentative="1">
      <w:start w:val="1"/>
      <w:numFmt w:val="bullet"/>
      <w:lvlText w:val=""/>
      <w:lvlJc w:val="left"/>
      <w:pPr>
        <w:ind w:left="7560" w:hanging="360"/>
      </w:pPr>
      <w:rPr>
        <w:rFonts w:ascii="Symbol" w:hAnsi="Symbol" w:hint="default"/>
      </w:rPr>
    </w:lvl>
    <w:lvl w:ilvl="7" w:tplc="04210003" w:tentative="1">
      <w:start w:val="1"/>
      <w:numFmt w:val="bullet"/>
      <w:lvlText w:val="o"/>
      <w:lvlJc w:val="left"/>
      <w:pPr>
        <w:ind w:left="8280" w:hanging="360"/>
      </w:pPr>
      <w:rPr>
        <w:rFonts w:ascii="Courier New" w:hAnsi="Courier New" w:cs="Courier New" w:hint="default"/>
      </w:rPr>
    </w:lvl>
    <w:lvl w:ilvl="8" w:tplc="04210005" w:tentative="1">
      <w:start w:val="1"/>
      <w:numFmt w:val="bullet"/>
      <w:lvlText w:val=""/>
      <w:lvlJc w:val="left"/>
      <w:pPr>
        <w:ind w:left="9000" w:hanging="360"/>
      </w:pPr>
      <w:rPr>
        <w:rFonts w:ascii="Wingdings" w:hAnsi="Wingdings" w:hint="default"/>
      </w:rPr>
    </w:lvl>
  </w:abstractNum>
  <w:abstractNum w:abstractNumId="164">
    <w:nsid w:val="58045460"/>
    <w:multiLevelType w:val="hybridMultilevel"/>
    <w:tmpl w:val="8B3ADA9C"/>
    <w:lvl w:ilvl="0" w:tplc="A9BE5184">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65">
    <w:nsid w:val="583D752E"/>
    <w:multiLevelType w:val="hybridMultilevel"/>
    <w:tmpl w:val="3B6AB184"/>
    <w:lvl w:ilvl="0" w:tplc="4CA6DBDC">
      <w:start w:val="1"/>
      <w:numFmt w:val="lowerLetter"/>
      <w:lvlText w:val="%1."/>
      <w:lvlJc w:val="left"/>
      <w:pPr>
        <w:ind w:left="1920" w:hanging="360"/>
      </w:pPr>
      <w:rPr>
        <w:rFonts w:hint="default"/>
      </w:rPr>
    </w:lvl>
    <w:lvl w:ilvl="1" w:tplc="04210019" w:tentative="1">
      <w:start w:val="1"/>
      <w:numFmt w:val="lowerLetter"/>
      <w:lvlText w:val="%2."/>
      <w:lvlJc w:val="left"/>
      <w:pPr>
        <w:ind w:left="2640" w:hanging="360"/>
      </w:pPr>
    </w:lvl>
    <w:lvl w:ilvl="2" w:tplc="0421001B" w:tentative="1">
      <w:start w:val="1"/>
      <w:numFmt w:val="lowerRoman"/>
      <w:lvlText w:val="%3."/>
      <w:lvlJc w:val="right"/>
      <w:pPr>
        <w:ind w:left="3360" w:hanging="180"/>
      </w:pPr>
    </w:lvl>
    <w:lvl w:ilvl="3" w:tplc="0421000F" w:tentative="1">
      <w:start w:val="1"/>
      <w:numFmt w:val="decimal"/>
      <w:lvlText w:val="%4."/>
      <w:lvlJc w:val="left"/>
      <w:pPr>
        <w:ind w:left="4080" w:hanging="360"/>
      </w:pPr>
    </w:lvl>
    <w:lvl w:ilvl="4" w:tplc="04210019" w:tentative="1">
      <w:start w:val="1"/>
      <w:numFmt w:val="lowerLetter"/>
      <w:lvlText w:val="%5."/>
      <w:lvlJc w:val="left"/>
      <w:pPr>
        <w:ind w:left="4800" w:hanging="360"/>
      </w:pPr>
    </w:lvl>
    <w:lvl w:ilvl="5" w:tplc="0421001B" w:tentative="1">
      <w:start w:val="1"/>
      <w:numFmt w:val="lowerRoman"/>
      <w:lvlText w:val="%6."/>
      <w:lvlJc w:val="right"/>
      <w:pPr>
        <w:ind w:left="5520" w:hanging="180"/>
      </w:pPr>
    </w:lvl>
    <w:lvl w:ilvl="6" w:tplc="0421000F" w:tentative="1">
      <w:start w:val="1"/>
      <w:numFmt w:val="decimal"/>
      <w:lvlText w:val="%7."/>
      <w:lvlJc w:val="left"/>
      <w:pPr>
        <w:ind w:left="6240" w:hanging="360"/>
      </w:pPr>
    </w:lvl>
    <w:lvl w:ilvl="7" w:tplc="04210019" w:tentative="1">
      <w:start w:val="1"/>
      <w:numFmt w:val="lowerLetter"/>
      <w:lvlText w:val="%8."/>
      <w:lvlJc w:val="left"/>
      <w:pPr>
        <w:ind w:left="6960" w:hanging="360"/>
      </w:pPr>
    </w:lvl>
    <w:lvl w:ilvl="8" w:tplc="0421001B" w:tentative="1">
      <w:start w:val="1"/>
      <w:numFmt w:val="lowerRoman"/>
      <w:lvlText w:val="%9."/>
      <w:lvlJc w:val="right"/>
      <w:pPr>
        <w:ind w:left="7680" w:hanging="180"/>
      </w:pPr>
    </w:lvl>
  </w:abstractNum>
  <w:abstractNum w:abstractNumId="166">
    <w:nsid w:val="583F4139"/>
    <w:multiLevelType w:val="hybridMultilevel"/>
    <w:tmpl w:val="682A7D64"/>
    <w:lvl w:ilvl="0" w:tplc="B1A8ED68">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167">
    <w:nsid w:val="59556A1B"/>
    <w:multiLevelType w:val="hybridMultilevel"/>
    <w:tmpl w:val="75E44C9A"/>
    <w:lvl w:ilvl="0" w:tplc="04090011">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tentative="1">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168">
    <w:nsid w:val="59916481"/>
    <w:multiLevelType w:val="hybridMultilevel"/>
    <w:tmpl w:val="998409F4"/>
    <w:lvl w:ilvl="0" w:tplc="774CF9FA">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69">
    <w:nsid w:val="5A1B0297"/>
    <w:multiLevelType w:val="hybridMultilevel"/>
    <w:tmpl w:val="9FB68302"/>
    <w:lvl w:ilvl="0" w:tplc="CC509878">
      <w:start w:val="1"/>
      <w:numFmt w:val="decimal"/>
      <w:lvlText w:val="%1."/>
      <w:lvlJc w:val="left"/>
      <w:pPr>
        <w:ind w:left="2793" w:hanging="360"/>
      </w:pPr>
      <w:rPr>
        <w:rFonts w:hint="default"/>
      </w:rPr>
    </w:lvl>
    <w:lvl w:ilvl="1" w:tplc="04210019" w:tentative="1">
      <w:start w:val="1"/>
      <w:numFmt w:val="lowerLetter"/>
      <w:lvlText w:val="%2."/>
      <w:lvlJc w:val="left"/>
      <w:pPr>
        <w:ind w:left="3513" w:hanging="360"/>
      </w:pPr>
    </w:lvl>
    <w:lvl w:ilvl="2" w:tplc="0421001B" w:tentative="1">
      <w:start w:val="1"/>
      <w:numFmt w:val="lowerRoman"/>
      <w:lvlText w:val="%3."/>
      <w:lvlJc w:val="right"/>
      <w:pPr>
        <w:ind w:left="4233" w:hanging="180"/>
      </w:pPr>
    </w:lvl>
    <w:lvl w:ilvl="3" w:tplc="0421000F" w:tentative="1">
      <w:start w:val="1"/>
      <w:numFmt w:val="decimal"/>
      <w:lvlText w:val="%4."/>
      <w:lvlJc w:val="left"/>
      <w:pPr>
        <w:ind w:left="4953" w:hanging="360"/>
      </w:pPr>
    </w:lvl>
    <w:lvl w:ilvl="4" w:tplc="04210019" w:tentative="1">
      <w:start w:val="1"/>
      <w:numFmt w:val="lowerLetter"/>
      <w:lvlText w:val="%5."/>
      <w:lvlJc w:val="left"/>
      <w:pPr>
        <w:ind w:left="5673" w:hanging="360"/>
      </w:pPr>
    </w:lvl>
    <w:lvl w:ilvl="5" w:tplc="0421001B" w:tentative="1">
      <w:start w:val="1"/>
      <w:numFmt w:val="lowerRoman"/>
      <w:lvlText w:val="%6."/>
      <w:lvlJc w:val="right"/>
      <w:pPr>
        <w:ind w:left="6393" w:hanging="180"/>
      </w:pPr>
    </w:lvl>
    <w:lvl w:ilvl="6" w:tplc="0421000F" w:tentative="1">
      <w:start w:val="1"/>
      <w:numFmt w:val="decimal"/>
      <w:lvlText w:val="%7."/>
      <w:lvlJc w:val="left"/>
      <w:pPr>
        <w:ind w:left="7113" w:hanging="360"/>
      </w:pPr>
    </w:lvl>
    <w:lvl w:ilvl="7" w:tplc="04210019" w:tentative="1">
      <w:start w:val="1"/>
      <w:numFmt w:val="lowerLetter"/>
      <w:lvlText w:val="%8."/>
      <w:lvlJc w:val="left"/>
      <w:pPr>
        <w:ind w:left="7833" w:hanging="360"/>
      </w:pPr>
    </w:lvl>
    <w:lvl w:ilvl="8" w:tplc="0421001B" w:tentative="1">
      <w:start w:val="1"/>
      <w:numFmt w:val="lowerRoman"/>
      <w:lvlText w:val="%9."/>
      <w:lvlJc w:val="right"/>
      <w:pPr>
        <w:ind w:left="8553" w:hanging="180"/>
      </w:pPr>
    </w:lvl>
  </w:abstractNum>
  <w:abstractNum w:abstractNumId="170">
    <w:nsid w:val="5A2757C4"/>
    <w:multiLevelType w:val="hybridMultilevel"/>
    <w:tmpl w:val="A88C7C28"/>
    <w:lvl w:ilvl="0" w:tplc="03B46560">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71">
    <w:nsid w:val="5B464355"/>
    <w:multiLevelType w:val="hybridMultilevel"/>
    <w:tmpl w:val="CF7C6E2A"/>
    <w:lvl w:ilvl="0" w:tplc="04090017">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2">
    <w:nsid w:val="5BC427DE"/>
    <w:multiLevelType w:val="hybridMultilevel"/>
    <w:tmpl w:val="FE244DF0"/>
    <w:lvl w:ilvl="0" w:tplc="39A60FA8">
      <w:start w:val="1"/>
      <w:numFmt w:val="decimal"/>
      <w:lvlText w:val="%1)"/>
      <w:lvlJc w:val="left"/>
      <w:pPr>
        <w:ind w:left="1506" w:hanging="360"/>
      </w:pPr>
      <w:rPr>
        <w:rFonts w:hint="default"/>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73">
    <w:nsid w:val="5D41507F"/>
    <w:multiLevelType w:val="hybridMultilevel"/>
    <w:tmpl w:val="816691CE"/>
    <w:lvl w:ilvl="0" w:tplc="0CDA468A">
      <w:start w:val="1"/>
      <w:numFmt w:val="lowerLetter"/>
      <w:lvlText w:val="%1."/>
      <w:lvlJc w:val="left"/>
      <w:pPr>
        <w:ind w:left="1800" w:hanging="360"/>
      </w:pPr>
      <w:rPr>
        <w:rFonts w:hint="default"/>
        <w:b w:val="0"/>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74">
    <w:nsid w:val="5DB949EB"/>
    <w:multiLevelType w:val="hybridMultilevel"/>
    <w:tmpl w:val="E292A5BA"/>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75">
    <w:nsid w:val="5ECC7373"/>
    <w:multiLevelType w:val="hybridMultilevel"/>
    <w:tmpl w:val="9A9274B2"/>
    <w:lvl w:ilvl="0" w:tplc="63DC7E1C">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176">
    <w:nsid w:val="5F5E5E73"/>
    <w:multiLevelType w:val="hybridMultilevel"/>
    <w:tmpl w:val="0EDC6646"/>
    <w:lvl w:ilvl="0" w:tplc="9D0EBAB4">
      <w:start w:val="1"/>
      <w:numFmt w:val="lowerLetter"/>
      <w:lvlText w:val="%1."/>
      <w:lvlJc w:val="left"/>
      <w:pPr>
        <w:ind w:left="1277" w:hanging="360"/>
      </w:pPr>
      <w:rPr>
        <w:rFonts w:hint="default"/>
      </w:rPr>
    </w:lvl>
    <w:lvl w:ilvl="1" w:tplc="04210019" w:tentative="1">
      <w:start w:val="1"/>
      <w:numFmt w:val="lowerLetter"/>
      <w:lvlText w:val="%2."/>
      <w:lvlJc w:val="left"/>
      <w:pPr>
        <w:ind w:left="1997" w:hanging="360"/>
      </w:pPr>
    </w:lvl>
    <w:lvl w:ilvl="2" w:tplc="0421001B" w:tentative="1">
      <w:start w:val="1"/>
      <w:numFmt w:val="lowerRoman"/>
      <w:lvlText w:val="%3."/>
      <w:lvlJc w:val="right"/>
      <w:pPr>
        <w:ind w:left="2717" w:hanging="180"/>
      </w:pPr>
    </w:lvl>
    <w:lvl w:ilvl="3" w:tplc="0421000F" w:tentative="1">
      <w:start w:val="1"/>
      <w:numFmt w:val="decimal"/>
      <w:lvlText w:val="%4."/>
      <w:lvlJc w:val="left"/>
      <w:pPr>
        <w:ind w:left="3437" w:hanging="360"/>
      </w:pPr>
    </w:lvl>
    <w:lvl w:ilvl="4" w:tplc="04210019" w:tentative="1">
      <w:start w:val="1"/>
      <w:numFmt w:val="lowerLetter"/>
      <w:lvlText w:val="%5."/>
      <w:lvlJc w:val="left"/>
      <w:pPr>
        <w:ind w:left="4157" w:hanging="360"/>
      </w:pPr>
    </w:lvl>
    <w:lvl w:ilvl="5" w:tplc="0421001B" w:tentative="1">
      <w:start w:val="1"/>
      <w:numFmt w:val="lowerRoman"/>
      <w:lvlText w:val="%6."/>
      <w:lvlJc w:val="right"/>
      <w:pPr>
        <w:ind w:left="4877" w:hanging="180"/>
      </w:pPr>
    </w:lvl>
    <w:lvl w:ilvl="6" w:tplc="0421000F" w:tentative="1">
      <w:start w:val="1"/>
      <w:numFmt w:val="decimal"/>
      <w:lvlText w:val="%7."/>
      <w:lvlJc w:val="left"/>
      <w:pPr>
        <w:ind w:left="5597" w:hanging="360"/>
      </w:pPr>
    </w:lvl>
    <w:lvl w:ilvl="7" w:tplc="04210019" w:tentative="1">
      <w:start w:val="1"/>
      <w:numFmt w:val="lowerLetter"/>
      <w:lvlText w:val="%8."/>
      <w:lvlJc w:val="left"/>
      <w:pPr>
        <w:ind w:left="6317" w:hanging="360"/>
      </w:pPr>
    </w:lvl>
    <w:lvl w:ilvl="8" w:tplc="0421001B" w:tentative="1">
      <w:start w:val="1"/>
      <w:numFmt w:val="lowerRoman"/>
      <w:lvlText w:val="%9."/>
      <w:lvlJc w:val="right"/>
      <w:pPr>
        <w:ind w:left="7037" w:hanging="180"/>
      </w:pPr>
    </w:lvl>
  </w:abstractNum>
  <w:abstractNum w:abstractNumId="177">
    <w:nsid w:val="60C83636"/>
    <w:multiLevelType w:val="hybridMultilevel"/>
    <w:tmpl w:val="E392DEE2"/>
    <w:lvl w:ilvl="0" w:tplc="E1FC2660">
      <w:start w:val="1"/>
      <w:numFmt w:val="bullet"/>
      <w:lvlText w:val="-"/>
      <w:lvlJc w:val="left"/>
      <w:pPr>
        <w:ind w:left="720" w:hanging="360"/>
      </w:pPr>
      <w:rPr>
        <w:rFonts w:ascii="Sitka Small" w:hAnsi="Sitka Smal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8">
    <w:nsid w:val="61C755A4"/>
    <w:multiLevelType w:val="hybridMultilevel"/>
    <w:tmpl w:val="52063204"/>
    <w:lvl w:ilvl="0" w:tplc="0409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9">
    <w:nsid w:val="634762DC"/>
    <w:multiLevelType w:val="hybridMultilevel"/>
    <w:tmpl w:val="8140F3A2"/>
    <w:lvl w:ilvl="0" w:tplc="04090017">
      <w:start w:val="1"/>
      <w:numFmt w:val="lowerLetter"/>
      <w:lvlText w:val="%1)"/>
      <w:lvlJc w:val="left"/>
      <w:pPr>
        <w:ind w:left="2007" w:hanging="360"/>
      </w:pPr>
      <w:rPr>
        <w:rFonts w:hint="default"/>
      </w:rPr>
    </w:lvl>
    <w:lvl w:ilvl="1" w:tplc="04210019" w:tentative="1">
      <w:start w:val="1"/>
      <w:numFmt w:val="lowerLetter"/>
      <w:lvlText w:val="%2."/>
      <w:lvlJc w:val="left"/>
      <w:pPr>
        <w:ind w:left="2727" w:hanging="360"/>
      </w:pPr>
    </w:lvl>
    <w:lvl w:ilvl="2" w:tplc="0421001B" w:tentative="1">
      <w:start w:val="1"/>
      <w:numFmt w:val="lowerRoman"/>
      <w:lvlText w:val="%3."/>
      <w:lvlJc w:val="right"/>
      <w:pPr>
        <w:ind w:left="3447" w:hanging="180"/>
      </w:pPr>
    </w:lvl>
    <w:lvl w:ilvl="3" w:tplc="0421000F" w:tentative="1">
      <w:start w:val="1"/>
      <w:numFmt w:val="decimal"/>
      <w:lvlText w:val="%4."/>
      <w:lvlJc w:val="left"/>
      <w:pPr>
        <w:ind w:left="4167" w:hanging="360"/>
      </w:pPr>
    </w:lvl>
    <w:lvl w:ilvl="4" w:tplc="04210019" w:tentative="1">
      <w:start w:val="1"/>
      <w:numFmt w:val="lowerLetter"/>
      <w:lvlText w:val="%5."/>
      <w:lvlJc w:val="left"/>
      <w:pPr>
        <w:ind w:left="4887" w:hanging="360"/>
      </w:pPr>
    </w:lvl>
    <w:lvl w:ilvl="5" w:tplc="0421001B" w:tentative="1">
      <w:start w:val="1"/>
      <w:numFmt w:val="lowerRoman"/>
      <w:lvlText w:val="%6."/>
      <w:lvlJc w:val="right"/>
      <w:pPr>
        <w:ind w:left="5607" w:hanging="180"/>
      </w:pPr>
    </w:lvl>
    <w:lvl w:ilvl="6" w:tplc="0421000F" w:tentative="1">
      <w:start w:val="1"/>
      <w:numFmt w:val="decimal"/>
      <w:lvlText w:val="%7."/>
      <w:lvlJc w:val="left"/>
      <w:pPr>
        <w:ind w:left="6327" w:hanging="360"/>
      </w:pPr>
    </w:lvl>
    <w:lvl w:ilvl="7" w:tplc="04210019" w:tentative="1">
      <w:start w:val="1"/>
      <w:numFmt w:val="lowerLetter"/>
      <w:lvlText w:val="%8."/>
      <w:lvlJc w:val="left"/>
      <w:pPr>
        <w:ind w:left="7047" w:hanging="360"/>
      </w:pPr>
    </w:lvl>
    <w:lvl w:ilvl="8" w:tplc="0421001B" w:tentative="1">
      <w:start w:val="1"/>
      <w:numFmt w:val="lowerRoman"/>
      <w:lvlText w:val="%9."/>
      <w:lvlJc w:val="right"/>
      <w:pPr>
        <w:ind w:left="7767" w:hanging="180"/>
      </w:pPr>
    </w:lvl>
  </w:abstractNum>
  <w:abstractNum w:abstractNumId="180">
    <w:nsid w:val="63A20007"/>
    <w:multiLevelType w:val="hybridMultilevel"/>
    <w:tmpl w:val="2DB87658"/>
    <w:lvl w:ilvl="0" w:tplc="87B00578">
      <w:start w:val="1"/>
      <w:numFmt w:val="decimal"/>
      <w:lvlText w:val="%1)"/>
      <w:lvlJc w:val="left"/>
      <w:pPr>
        <w:ind w:left="2073" w:hanging="360"/>
      </w:pPr>
      <w:rPr>
        <w:rFonts w:hint="default"/>
        <w:b w:val="0"/>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abstractNum w:abstractNumId="181">
    <w:nsid w:val="66452968"/>
    <w:multiLevelType w:val="hybridMultilevel"/>
    <w:tmpl w:val="C99056C2"/>
    <w:lvl w:ilvl="0" w:tplc="04090015">
      <w:start w:val="1"/>
      <w:numFmt w:val="upperLetter"/>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82">
    <w:nsid w:val="666C1C8E"/>
    <w:multiLevelType w:val="hybridMultilevel"/>
    <w:tmpl w:val="6346F2DE"/>
    <w:lvl w:ilvl="0" w:tplc="04090019">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83">
    <w:nsid w:val="67AC74CC"/>
    <w:multiLevelType w:val="hybridMultilevel"/>
    <w:tmpl w:val="C44C14A0"/>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4">
    <w:nsid w:val="68AC6033"/>
    <w:multiLevelType w:val="hybridMultilevel"/>
    <w:tmpl w:val="3D0EC066"/>
    <w:lvl w:ilvl="0" w:tplc="04090015">
      <w:start w:val="1"/>
      <w:numFmt w:val="upperLetter"/>
      <w:lvlText w:val="%1."/>
      <w:lvlJc w:val="left"/>
      <w:pPr>
        <w:ind w:left="1353" w:hanging="360"/>
      </w:pPr>
      <w:rPr>
        <w:rFonts w:hint="default"/>
        <w:b w:val="0"/>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185">
    <w:nsid w:val="68FB38EF"/>
    <w:multiLevelType w:val="hybridMultilevel"/>
    <w:tmpl w:val="924CED80"/>
    <w:lvl w:ilvl="0" w:tplc="CCBE0904">
      <w:start w:val="1"/>
      <w:numFmt w:val="lowerLetter"/>
      <w:lvlText w:val="%1."/>
      <w:lvlJc w:val="left"/>
      <w:pPr>
        <w:ind w:left="1364" w:hanging="360"/>
      </w:pPr>
      <w:rPr>
        <w:rFonts w:hint="default"/>
        <w:i w:val="0"/>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186">
    <w:nsid w:val="6ABD216E"/>
    <w:multiLevelType w:val="hybridMultilevel"/>
    <w:tmpl w:val="82C2DDBA"/>
    <w:lvl w:ilvl="0" w:tplc="66CC253A">
      <w:start w:val="1"/>
      <w:numFmt w:val="lowerLetter"/>
      <w:lvlText w:val="%1."/>
      <w:lvlJc w:val="left"/>
      <w:pPr>
        <w:ind w:left="2574" w:hanging="360"/>
      </w:pPr>
      <w:rPr>
        <w:rFonts w:hint="default"/>
      </w:rPr>
    </w:lvl>
    <w:lvl w:ilvl="1" w:tplc="04210019" w:tentative="1">
      <w:start w:val="1"/>
      <w:numFmt w:val="lowerLetter"/>
      <w:lvlText w:val="%2."/>
      <w:lvlJc w:val="left"/>
      <w:pPr>
        <w:ind w:left="3294" w:hanging="360"/>
      </w:pPr>
    </w:lvl>
    <w:lvl w:ilvl="2" w:tplc="0421001B" w:tentative="1">
      <w:start w:val="1"/>
      <w:numFmt w:val="lowerRoman"/>
      <w:lvlText w:val="%3."/>
      <w:lvlJc w:val="right"/>
      <w:pPr>
        <w:ind w:left="4014" w:hanging="180"/>
      </w:pPr>
    </w:lvl>
    <w:lvl w:ilvl="3" w:tplc="0421000F" w:tentative="1">
      <w:start w:val="1"/>
      <w:numFmt w:val="decimal"/>
      <w:lvlText w:val="%4."/>
      <w:lvlJc w:val="left"/>
      <w:pPr>
        <w:ind w:left="4734" w:hanging="360"/>
      </w:pPr>
    </w:lvl>
    <w:lvl w:ilvl="4" w:tplc="04210019" w:tentative="1">
      <w:start w:val="1"/>
      <w:numFmt w:val="lowerLetter"/>
      <w:lvlText w:val="%5."/>
      <w:lvlJc w:val="left"/>
      <w:pPr>
        <w:ind w:left="5454" w:hanging="360"/>
      </w:pPr>
    </w:lvl>
    <w:lvl w:ilvl="5" w:tplc="0421001B" w:tentative="1">
      <w:start w:val="1"/>
      <w:numFmt w:val="lowerRoman"/>
      <w:lvlText w:val="%6."/>
      <w:lvlJc w:val="right"/>
      <w:pPr>
        <w:ind w:left="6174" w:hanging="180"/>
      </w:pPr>
    </w:lvl>
    <w:lvl w:ilvl="6" w:tplc="0421000F" w:tentative="1">
      <w:start w:val="1"/>
      <w:numFmt w:val="decimal"/>
      <w:lvlText w:val="%7."/>
      <w:lvlJc w:val="left"/>
      <w:pPr>
        <w:ind w:left="6894" w:hanging="360"/>
      </w:pPr>
    </w:lvl>
    <w:lvl w:ilvl="7" w:tplc="04210019" w:tentative="1">
      <w:start w:val="1"/>
      <w:numFmt w:val="lowerLetter"/>
      <w:lvlText w:val="%8."/>
      <w:lvlJc w:val="left"/>
      <w:pPr>
        <w:ind w:left="7614" w:hanging="360"/>
      </w:pPr>
    </w:lvl>
    <w:lvl w:ilvl="8" w:tplc="0421001B" w:tentative="1">
      <w:start w:val="1"/>
      <w:numFmt w:val="lowerRoman"/>
      <w:lvlText w:val="%9."/>
      <w:lvlJc w:val="right"/>
      <w:pPr>
        <w:ind w:left="8334" w:hanging="180"/>
      </w:pPr>
    </w:lvl>
  </w:abstractNum>
  <w:abstractNum w:abstractNumId="187">
    <w:nsid w:val="6B560D03"/>
    <w:multiLevelType w:val="hybridMultilevel"/>
    <w:tmpl w:val="F22E6AA2"/>
    <w:lvl w:ilvl="0" w:tplc="3D927A28">
      <w:start w:val="1"/>
      <w:numFmt w:val="decimal"/>
      <w:lvlText w:val="%1)"/>
      <w:lvlJc w:val="left"/>
      <w:pPr>
        <w:ind w:left="3513" w:hanging="360"/>
      </w:pPr>
      <w:rPr>
        <w:rFonts w:hint="default"/>
      </w:rPr>
    </w:lvl>
    <w:lvl w:ilvl="1" w:tplc="04210019" w:tentative="1">
      <w:start w:val="1"/>
      <w:numFmt w:val="lowerLetter"/>
      <w:lvlText w:val="%2."/>
      <w:lvlJc w:val="left"/>
      <w:pPr>
        <w:ind w:left="4233" w:hanging="360"/>
      </w:pPr>
    </w:lvl>
    <w:lvl w:ilvl="2" w:tplc="0421001B" w:tentative="1">
      <w:start w:val="1"/>
      <w:numFmt w:val="lowerRoman"/>
      <w:lvlText w:val="%3."/>
      <w:lvlJc w:val="right"/>
      <w:pPr>
        <w:ind w:left="4953" w:hanging="180"/>
      </w:pPr>
    </w:lvl>
    <w:lvl w:ilvl="3" w:tplc="0421000F" w:tentative="1">
      <w:start w:val="1"/>
      <w:numFmt w:val="decimal"/>
      <w:lvlText w:val="%4."/>
      <w:lvlJc w:val="left"/>
      <w:pPr>
        <w:ind w:left="5673" w:hanging="360"/>
      </w:pPr>
    </w:lvl>
    <w:lvl w:ilvl="4" w:tplc="04210019" w:tentative="1">
      <w:start w:val="1"/>
      <w:numFmt w:val="lowerLetter"/>
      <w:lvlText w:val="%5."/>
      <w:lvlJc w:val="left"/>
      <w:pPr>
        <w:ind w:left="6393" w:hanging="360"/>
      </w:pPr>
    </w:lvl>
    <w:lvl w:ilvl="5" w:tplc="0421001B" w:tentative="1">
      <w:start w:val="1"/>
      <w:numFmt w:val="lowerRoman"/>
      <w:lvlText w:val="%6."/>
      <w:lvlJc w:val="right"/>
      <w:pPr>
        <w:ind w:left="7113" w:hanging="180"/>
      </w:pPr>
    </w:lvl>
    <w:lvl w:ilvl="6" w:tplc="0421000F" w:tentative="1">
      <w:start w:val="1"/>
      <w:numFmt w:val="decimal"/>
      <w:lvlText w:val="%7."/>
      <w:lvlJc w:val="left"/>
      <w:pPr>
        <w:ind w:left="7833" w:hanging="360"/>
      </w:pPr>
    </w:lvl>
    <w:lvl w:ilvl="7" w:tplc="04210019" w:tentative="1">
      <w:start w:val="1"/>
      <w:numFmt w:val="lowerLetter"/>
      <w:lvlText w:val="%8."/>
      <w:lvlJc w:val="left"/>
      <w:pPr>
        <w:ind w:left="8553" w:hanging="360"/>
      </w:pPr>
    </w:lvl>
    <w:lvl w:ilvl="8" w:tplc="0421001B" w:tentative="1">
      <w:start w:val="1"/>
      <w:numFmt w:val="lowerRoman"/>
      <w:lvlText w:val="%9."/>
      <w:lvlJc w:val="right"/>
      <w:pPr>
        <w:ind w:left="9273" w:hanging="180"/>
      </w:pPr>
    </w:lvl>
  </w:abstractNum>
  <w:abstractNum w:abstractNumId="188">
    <w:nsid w:val="6CBE0D52"/>
    <w:multiLevelType w:val="hybridMultilevel"/>
    <w:tmpl w:val="6090E934"/>
    <w:lvl w:ilvl="0" w:tplc="B33C85A4">
      <w:start w:val="1"/>
      <w:numFmt w:val="decimal"/>
      <w:lvlText w:val="%1)"/>
      <w:lvlJc w:val="left"/>
      <w:pPr>
        <w:ind w:left="1506" w:hanging="360"/>
      </w:pPr>
      <w:rPr>
        <w:rFonts w:hint="default"/>
        <w:i w:val="0"/>
      </w:rPr>
    </w:lvl>
    <w:lvl w:ilvl="1" w:tplc="04210019" w:tentative="1">
      <w:start w:val="1"/>
      <w:numFmt w:val="lowerLetter"/>
      <w:lvlText w:val="%2."/>
      <w:lvlJc w:val="left"/>
      <w:pPr>
        <w:ind w:left="2226" w:hanging="360"/>
      </w:pPr>
    </w:lvl>
    <w:lvl w:ilvl="2" w:tplc="0421001B" w:tentative="1">
      <w:start w:val="1"/>
      <w:numFmt w:val="lowerRoman"/>
      <w:lvlText w:val="%3."/>
      <w:lvlJc w:val="right"/>
      <w:pPr>
        <w:ind w:left="2946" w:hanging="180"/>
      </w:pPr>
    </w:lvl>
    <w:lvl w:ilvl="3" w:tplc="0421000F" w:tentative="1">
      <w:start w:val="1"/>
      <w:numFmt w:val="decimal"/>
      <w:lvlText w:val="%4."/>
      <w:lvlJc w:val="left"/>
      <w:pPr>
        <w:ind w:left="3666" w:hanging="360"/>
      </w:pPr>
    </w:lvl>
    <w:lvl w:ilvl="4" w:tplc="04210019" w:tentative="1">
      <w:start w:val="1"/>
      <w:numFmt w:val="lowerLetter"/>
      <w:lvlText w:val="%5."/>
      <w:lvlJc w:val="left"/>
      <w:pPr>
        <w:ind w:left="4386" w:hanging="360"/>
      </w:pPr>
    </w:lvl>
    <w:lvl w:ilvl="5" w:tplc="0421001B" w:tentative="1">
      <w:start w:val="1"/>
      <w:numFmt w:val="lowerRoman"/>
      <w:lvlText w:val="%6."/>
      <w:lvlJc w:val="right"/>
      <w:pPr>
        <w:ind w:left="5106" w:hanging="180"/>
      </w:pPr>
    </w:lvl>
    <w:lvl w:ilvl="6" w:tplc="0421000F" w:tentative="1">
      <w:start w:val="1"/>
      <w:numFmt w:val="decimal"/>
      <w:lvlText w:val="%7."/>
      <w:lvlJc w:val="left"/>
      <w:pPr>
        <w:ind w:left="5826" w:hanging="360"/>
      </w:pPr>
    </w:lvl>
    <w:lvl w:ilvl="7" w:tplc="04210019" w:tentative="1">
      <w:start w:val="1"/>
      <w:numFmt w:val="lowerLetter"/>
      <w:lvlText w:val="%8."/>
      <w:lvlJc w:val="left"/>
      <w:pPr>
        <w:ind w:left="6546" w:hanging="360"/>
      </w:pPr>
    </w:lvl>
    <w:lvl w:ilvl="8" w:tplc="0421001B" w:tentative="1">
      <w:start w:val="1"/>
      <w:numFmt w:val="lowerRoman"/>
      <w:lvlText w:val="%9."/>
      <w:lvlJc w:val="right"/>
      <w:pPr>
        <w:ind w:left="7266" w:hanging="180"/>
      </w:pPr>
    </w:lvl>
  </w:abstractNum>
  <w:abstractNum w:abstractNumId="189">
    <w:nsid w:val="6D27529C"/>
    <w:multiLevelType w:val="hybridMultilevel"/>
    <w:tmpl w:val="E09EC084"/>
    <w:lvl w:ilvl="0" w:tplc="C9545450">
      <w:start w:val="1"/>
      <w:numFmt w:val="upperLetter"/>
      <w:lvlText w:val="%1."/>
      <w:lvlJc w:val="left"/>
      <w:pPr>
        <w:ind w:left="760" w:hanging="360"/>
      </w:pPr>
      <w:rPr>
        <w:rFonts w:hint="default"/>
        <w:w w:val="100"/>
      </w:rPr>
    </w:lvl>
    <w:lvl w:ilvl="1" w:tplc="04210019" w:tentative="1">
      <w:start w:val="1"/>
      <w:numFmt w:val="lowerLetter"/>
      <w:lvlText w:val="%2."/>
      <w:lvlJc w:val="left"/>
      <w:pPr>
        <w:ind w:left="1480" w:hanging="360"/>
      </w:pPr>
    </w:lvl>
    <w:lvl w:ilvl="2" w:tplc="0421001B" w:tentative="1">
      <w:start w:val="1"/>
      <w:numFmt w:val="lowerRoman"/>
      <w:lvlText w:val="%3."/>
      <w:lvlJc w:val="right"/>
      <w:pPr>
        <w:ind w:left="2200" w:hanging="180"/>
      </w:pPr>
    </w:lvl>
    <w:lvl w:ilvl="3" w:tplc="0421000F" w:tentative="1">
      <w:start w:val="1"/>
      <w:numFmt w:val="decimal"/>
      <w:lvlText w:val="%4."/>
      <w:lvlJc w:val="left"/>
      <w:pPr>
        <w:ind w:left="2920" w:hanging="360"/>
      </w:pPr>
    </w:lvl>
    <w:lvl w:ilvl="4" w:tplc="04210019" w:tentative="1">
      <w:start w:val="1"/>
      <w:numFmt w:val="lowerLetter"/>
      <w:lvlText w:val="%5."/>
      <w:lvlJc w:val="left"/>
      <w:pPr>
        <w:ind w:left="3640" w:hanging="360"/>
      </w:pPr>
    </w:lvl>
    <w:lvl w:ilvl="5" w:tplc="0421001B" w:tentative="1">
      <w:start w:val="1"/>
      <w:numFmt w:val="lowerRoman"/>
      <w:lvlText w:val="%6."/>
      <w:lvlJc w:val="right"/>
      <w:pPr>
        <w:ind w:left="4360" w:hanging="180"/>
      </w:pPr>
    </w:lvl>
    <w:lvl w:ilvl="6" w:tplc="0421000F" w:tentative="1">
      <w:start w:val="1"/>
      <w:numFmt w:val="decimal"/>
      <w:lvlText w:val="%7."/>
      <w:lvlJc w:val="left"/>
      <w:pPr>
        <w:ind w:left="5080" w:hanging="360"/>
      </w:pPr>
    </w:lvl>
    <w:lvl w:ilvl="7" w:tplc="04210019" w:tentative="1">
      <w:start w:val="1"/>
      <w:numFmt w:val="lowerLetter"/>
      <w:lvlText w:val="%8."/>
      <w:lvlJc w:val="left"/>
      <w:pPr>
        <w:ind w:left="5800" w:hanging="360"/>
      </w:pPr>
    </w:lvl>
    <w:lvl w:ilvl="8" w:tplc="0421001B" w:tentative="1">
      <w:start w:val="1"/>
      <w:numFmt w:val="lowerRoman"/>
      <w:lvlText w:val="%9."/>
      <w:lvlJc w:val="right"/>
      <w:pPr>
        <w:ind w:left="6520" w:hanging="180"/>
      </w:pPr>
    </w:lvl>
  </w:abstractNum>
  <w:abstractNum w:abstractNumId="190">
    <w:nsid w:val="6D801E52"/>
    <w:multiLevelType w:val="hybridMultilevel"/>
    <w:tmpl w:val="006A4DF6"/>
    <w:lvl w:ilvl="0" w:tplc="4CA6DBDC">
      <w:start w:val="1"/>
      <w:numFmt w:val="lowerLetter"/>
      <w:lvlText w:val="%1."/>
      <w:lvlJc w:val="left"/>
      <w:pPr>
        <w:ind w:left="2574" w:hanging="360"/>
      </w:pPr>
      <w:rPr>
        <w:rFonts w:hint="default"/>
      </w:rPr>
    </w:lvl>
    <w:lvl w:ilvl="1" w:tplc="04210019" w:tentative="1">
      <w:start w:val="1"/>
      <w:numFmt w:val="lowerLetter"/>
      <w:lvlText w:val="%2."/>
      <w:lvlJc w:val="left"/>
      <w:pPr>
        <w:ind w:left="3294" w:hanging="360"/>
      </w:pPr>
    </w:lvl>
    <w:lvl w:ilvl="2" w:tplc="0421001B" w:tentative="1">
      <w:start w:val="1"/>
      <w:numFmt w:val="lowerRoman"/>
      <w:lvlText w:val="%3."/>
      <w:lvlJc w:val="right"/>
      <w:pPr>
        <w:ind w:left="4014" w:hanging="180"/>
      </w:pPr>
    </w:lvl>
    <w:lvl w:ilvl="3" w:tplc="0421000F" w:tentative="1">
      <w:start w:val="1"/>
      <w:numFmt w:val="decimal"/>
      <w:lvlText w:val="%4."/>
      <w:lvlJc w:val="left"/>
      <w:pPr>
        <w:ind w:left="4734" w:hanging="360"/>
      </w:pPr>
    </w:lvl>
    <w:lvl w:ilvl="4" w:tplc="04210019" w:tentative="1">
      <w:start w:val="1"/>
      <w:numFmt w:val="lowerLetter"/>
      <w:lvlText w:val="%5."/>
      <w:lvlJc w:val="left"/>
      <w:pPr>
        <w:ind w:left="5454" w:hanging="360"/>
      </w:pPr>
    </w:lvl>
    <w:lvl w:ilvl="5" w:tplc="0421001B" w:tentative="1">
      <w:start w:val="1"/>
      <w:numFmt w:val="lowerRoman"/>
      <w:lvlText w:val="%6."/>
      <w:lvlJc w:val="right"/>
      <w:pPr>
        <w:ind w:left="6174" w:hanging="180"/>
      </w:pPr>
    </w:lvl>
    <w:lvl w:ilvl="6" w:tplc="0421000F" w:tentative="1">
      <w:start w:val="1"/>
      <w:numFmt w:val="decimal"/>
      <w:lvlText w:val="%7."/>
      <w:lvlJc w:val="left"/>
      <w:pPr>
        <w:ind w:left="6894" w:hanging="360"/>
      </w:pPr>
    </w:lvl>
    <w:lvl w:ilvl="7" w:tplc="04210019" w:tentative="1">
      <w:start w:val="1"/>
      <w:numFmt w:val="lowerLetter"/>
      <w:lvlText w:val="%8."/>
      <w:lvlJc w:val="left"/>
      <w:pPr>
        <w:ind w:left="7614" w:hanging="360"/>
      </w:pPr>
    </w:lvl>
    <w:lvl w:ilvl="8" w:tplc="0421001B" w:tentative="1">
      <w:start w:val="1"/>
      <w:numFmt w:val="lowerRoman"/>
      <w:lvlText w:val="%9."/>
      <w:lvlJc w:val="right"/>
      <w:pPr>
        <w:ind w:left="8334" w:hanging="180"/>
      </w:pPr>
    </w:lvl>
  </w:abstractNum>
  <w:abstractNum w:abstractNumId="191">
    <w:nsid w:val="6E6A37BE"/>
    <w:multiLevelType w:val="hybridMultilevel"/>
    <w:tmpl w:val="DE3AD752"/>
    <w:lvl w:ilvl="0" w:tplc="CFFA4596">
      <w:start w:val="1"/>
      <w:numFmt w:val="lowerLetter"/>
      <w:lvlText w:val="%1."/>
      <w:lvlJc w:val="left"/>
      <w:pPr>
        <w:ind w:left="2214" w:hanging="360"/>
      </w:pPr>
      <w:rPr>
        <w:rFonts w:hint="default"/>
      </w:rPr>
    </w:lvl>
    <w:lvl w:ilvl="1" w:tplc="04210019" w:tentative="1">
      <w:start w:val="1"/>
      <w:numFmt w:val="lowerLetter"/>
      <w:lvlText w:val="%2."/>
      <w:lvlJc w:val="left"/>
      <w:pPr>
        <w:ind w:left="2934" w:hanging="360"/>
      </w:pPr>
    </w:lvl>
    <w:lvl w:ilvl="2" w:tplc="0421001B" w:tentative="1">
      <w:start w:val="1"/>
      <w:numFmt w:val="lowerRoman"/>
      <w:lvlText w:val="%3."/>
      <w:lvlJc w:val="right"/>
      <w:pPr>
        <w:ind w:left="3654" w:hanging="180"/>
      </w:pPr>
    </w:lvl>
    <w:lvl w:ilvl="3" w:tplc="0421000F" w:tentative="1">
      <w:start w:val="1"/>
      <w:numFmt w:val="decimal"/>
      <w:lvlText w:val="%4."/>
      <w:lvlJc w:val="left"/>
      <w:pPr>
        <w:ind w:left="4374" w:hanging="360"/>
      </w:pPr>
    </w:lvl>
    <w:lvl w:ilvl="4" w:tplc="04210019" w:tentative="1">
      <w:start w:val="1"/>
      <w:numFmt w:val="lowerLetter"/>
      <w:lvlText w:val="%5."/>
      <w:lvlJc w:val="left"/>
      <w:pPr>
        <w:ind w:left="5094" w:hanging="360"/>
      </w:pPr>
    </w:lvl>
    <w:lvl w:ilvl="5" w:tplc="0421001B" w:tentative="1">
      <w:start w:val="1"/>
      <w:numFmt w:val="lowerRoman"/>
      <w:lvlText w:val="%6."/>
      <w:lvlJc w:val="right"/>
      <w:pPr>
        <w:ind w:left="5814" w:hanging="180"/>
      </w:pPr>
    </w:lvl>
    <w:lvl w:ilvl="6" w:tplc="0421000F" w:tentative="1">
      <w:start w:val="1"/>
      <w:numFmt w:val="decimal"/>
      <w:lvlText w:val="%7."/>
      <w:lvlJc w:val="left"/>
      <w:pPr>
        <w:ind w:left="6534" w:hanging="360"/>
      </w:pPr>
    </w:lvl>
    <w:lvl w:ilvl="7" w:tplc="04210019" w:tentative="1">
      <w:start w:val="1"/>
      <w:numFmt w:val="lowerLetter"/>
      <w:lvlText w:val="%8."/>
      <w:lvlJc w:val="left"/>
      <w:pPr>
        <w:ind w:left="7254" w:hanging="360"/>
      </w:pPr>
    </w:lvl>
    <w:lvl w:ilvl="8" w:tplc="0421001B" w:tentative="1">
      <w:start w:val="1"/>
      <w:numFmt w:val="lowerRoman"/>
      <w:lvlText w:val="%9."/>
      <w:lvlJc w:val="right"/>
      <w:pPr>
        <w:ind w:left="7974" w:hanging="180"/>
      </w:pPr>
    </w:lvl>
  </w:abstractNum>
  <w:abstractNum w:abstractNumId="192">
    <w:nsid w:val="6E7A7E9F"/>
    <w:multiLevelType w:val="hybridMultilevel"/>
    <w:tmpl w:val="2BA6CA96"/>
    <w:lvl w:ilvl="0" w:tplc="D4D693CA">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93">
    <w:nsid w:val="6ECA0D92"/>
    <w:multiLevelType w:val="hybridMultilevel"/>
    <w:tmpl w:val="C5026590"/>
    <w:lvl w:ilvl="0" w:tplc="F082587A">
      <w:start w:val="1"/>
      <w:numFmt w:val="lowerLetter"/>
      <w:lvlText w:val="%1."/>
      <w:lvlJc w:val="left"/>
      <w:pPr>
        <w:ind w:left="1840" w:hanging="360"/>
      </w:pPr>
      <w:rPr>
        <w:rFonts w:hint="default"/>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194">
    <w:nsid w:val="6EDC4672"/>
    <w:multiLevelType w:val="hybridMultilevel"/>
    <w:tmpl w:val="598CABD4"/>
    <w:lvl w:ilvl="0" w:tplc="0409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195">
    <w:nsid w:val="6EFB71C6"/>
    <w:multiLevelType w:val="hybridMultilevel"/>
    <w:tmpl w:val="F3DE56B8"/>
    <w:lvl w:ilvl="0" w:tplc="0409000F">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96">
    <w:nsid w:val="6F0F71B6"/>
    <w:multiLevelType w:val="hybridMultilevel"/>
    <w:tmpl w:val="8EAE4160"/>
    <w:lvl w:ilvl="0" w:tplc="70F4BF40">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7">
    <w:nsid w:val="6FFD00BF"/>
    <w:multiLevelType w:val="hybridMultilevel"/>
    <w:tmpl w:val="07A8F45E"/>
    <w:lvl w:ilvl="0" w:tplc="7D6C10C0">
      <w:start w:val="1"/>
      <w:numFmt w:val="upperLetter"/>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98">
    <w:nsid w:val="702F02F9"/>
    <w:multiLevelType w:val="hybridMultilevel"/>
    <w:tmpl w:val="4044E474"/>
    <w:lvl w:ilvl="0" w:tplc="0421000F">
      <w:start w:val="1"/>
      <w:numFmt w:val="decimal"/>
      <w:lvlText w:val="%1."/>
      <w:lvlJc w:val="left"/>
      <w:pPr>
        <w:ind w:left="2151" w:hanging="360"/>
      </w:pPr>
    </w:lvl>
    <w:lvl w:ilvl="1" w:tplc="04210019" w:tentative="1">
      <w:start w:val="1"/>
      <w:numFmt w:val="lowerLetter"/>
      <w:lvlText w:val="%2."/>
      <w:lvlJc w:val="left"/>
      <w:pPr>
        <w:ind w:left="2871" w:hanging="360"/>
      </w:pPr>
    </w:lvl>
    <w:lvl w:ilvl="2" w:tplc="0421001B" w:tentative="1">
      <w:start w:val="1"/>
      <w:numFmt w:val="lowerRoman"/>
      <w:lvlText w:val="%3."/>
      <w:lvlJc w:val="right"/>
      <w:pPr>
        <w:ind w:left="3591" w:hanging="180"/>
      </w:pPr>
    </w:lvl>
    <w:lvl w:ilvl="3" w:tplc="0421000F" w:tentative="1">
      <w:start w:val="1"/>
      <w:numFmt w:val="decimal"/>
      <w:lvlText w:val="%4."/>
      <w:lvlJc w:val="left"/>
      <w:pPr>
        <w:ind w:left="4311" w:hanging="360"/>
      </w:pPr>
    </w:lvl>
    <w:lvl w:ilvl="4" w:tplc="04210019" w:tentative="1">
      <w:start w:val="1"/>
      <w:numFmt w:val="lowerLetter"/>
      <w:lvlText w:val="%5."/>
      <w:lvlJc w:val="left"/>
      <w:pPr>
        <w:ind w:left="5031" w:hanging="360"/>
      </w:pPr>
    </w:lvl>
    <w:lvl w:ilvl="5" w:tplc="0421001B" w:tentative="1">
      <w:start w:val="1"/>
      <w:numFmt w:val="lowerRoman"/>
      <w:lvlText w:val="%6."/>
      <w:lvlJc w:val="right"/>
      <w:pPr>
        <w:ind w:left="5751" w:hanging="180"/>
      </w:pPr>
    </w:lvl>
    <w:lvl w:ilvl="6" w:tplc="0421000F" w:tentative="1">
      <w:start w:val="1"/>
      <w:numFmt w:val="decimal"/>
      <w:lvlText w:val="%7."/>
      <w:lvlJc w:val="left"/>
      <w:pPr>
        <w:ind w:left="6471" w:hanging="360"/>
      </w:pPr>
    </w:lvl>
    <w:lvl w:ilvl="7" w:tplc="04210019" w:tentative="1">
      <w:start w:val="1"/>
      <w:numFmt w:val="lowerLetter"/>
      <w:lvlText w:val="%8."/>
      <w:lvlJc w:val="left"/>
      <w:pPr>
        <w:ind w:left="7191" w:hanging="360"/>
      </w:pPr>
    </w:lvl>
    <w:lvl w:ilvl="8" w:tplc="0421001B" w:tentative="1">
      <w:start w:val="1"/>
      <w:numFmt w:val="lowerRoman"/>
      <w:lvlText w:val="%9."/>
      <w:lvlJc w:val="right"/>
      <w:pPr>
        <w:ind w:left="7911" w:hanging="180"/>
      </w:pPr>
    </w:lvl>
  </w:abstractNum>
  <w:abstractNum w:abstractNumId="199">
    <w:nsid w:val="705F435A"/>
    <w:multiLevelType w:val="hybridMultilevel"/>
    <w:tmpl w:val="45287D64"/>
    <w:lvl w:ilvl="0" w:tplc="A4BC67E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00">
    <w:nsid w:val="70E96E4B"/>
    <w:multiLevelType w:val="hybridMultilevel"/>
    <w:tmpl w:val="18A00E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719E1411"/>
    <w:multiLevelType w:val="hybridMultilevel"/>
    <w:tmpl w:val="CA189504"/>
    <w:lvl w:ilvl="0" w:tplc="04090019">
      <w:start w:val="1"/>
      <w:numFmt w:val="lowerLetter"/>
      <w:lvlText w:val="%1."/>
      <w:lvlJc w:val="left"/>
      <w:pPr>
        <w:ind w:left="2934" w:hanging="360"/>
      </w:pPr>
      <w:rPr>
        <w:rFonts w:hint="default"/>
      </w:rPr>
    </w:lvl>
    <w:lvl w:ilvl="1" w:tplc="04210019" w:tentative="1">
      <w:start w:val="1"/>
      <w:numFmt w:val="lowerLetter"/>
      <w:lvlText w:val="%2."/>
      <w:lvlJc w:val="left"/>
      <w:pPr>
        <w:ind w:left="3654" w:hanging="360"/>
      </w:pPr>
    </w:lvl>
    <w:lvl w:ilvl="2" w:tplc="0421001B" w:tentative="1">
      <w:start w:val="1"/>
      <w:numFmt w:val="lowerRoman"/>
      <w:lvlText w:val="%3."/>
      <w:lvlJc w:val="right"/>
      <w:pPr>
        <w:ind w:left="4374" w:hanging="180"/>
      </w:pPr>
    </w:lvl>
    <w:lvl w:ilvl="3" w:tplc="0421000F" w:tentative="1">
      <w:start w:val="1"/>
      <w:numFmt w:val="decimal"/>
      <w:lvlText w:val="%4."/>
      <w:lvlJc w:val="left"/>
      <w:pPr>
        <w:ind w:left="5094" w:hanging="360"/>
      </w:pPr>
    </w:lvl>
    <w:lvl w:ilvl="4" w:tplc="04210019" w:tentative="1">
      <w:start w:val="1"/>
      <w:numFmt w:val="lowerLetter"/>
      <w:lvlText w:val="%5."/>
      <w:lvlJc w:val="left"/>
      <w:pPr>
        <w:ind w:left="5814" w:hanging="360"/>
      </w:pPr>
    </w:lvl>
    <w:lvl w:ilvl="5" w:tplc="0421001B" w:tentative="1">
      <w:start w:val="1"/>
      <w:numFmt w:val="lowerRoman"/>
      <w:lvlText w:val="%6."/>
      <w:lvlJc w:val="right"/>
      <w:pPr>
        <w:ind w:left="6534" w:hanging="180"/>
      </w:pPr>
    </w:lvl>
    <w:lvl w:ilvl="6" w:tplc="0421000F" w:tentative="1">
      <w:start w:val="1"/>
      <w:numFmt w:val="decimal"/>
      <w:lvlText w:val="%7."/>
      <w:lvlJc w:val="left"/>
      <w:pPr>
        <w:ind w:left="7254" w:hanging="360"/>
      </w:pPr>
    </w:lvl>
    <w:lvl w:ilvl="7" w:tplc="04210019" w:tentative="1">
      <w:start w:val="1"/>
      <w:numFmt w:val="lowerLetter"/>
      <w:lvlText w:val="%8."/>
      <w:lvlJc w:val="left"/>
      <w:pPr>
        <w:ind w:left="7974" w:hanging="360"/>
      </w:pPr>
    </w:lvl>
    <w:lvl w:ilvl="8" w:tplc="0421001B" w:tentative="1">
      <w:start w:val="1"/>
      <w:numFmt w:val="lowerRoman"/>
      <w:lvlText w:val="%9."/>
      <w:lvlJc w:val="right"/>
      <w:pPr>
        <w:ind w:left="8694" w:hanging="180"/>
      </w:pPr>
    </w:lvl>
  </w:abstractNum>
  <w:abstractNum w:abstractNumId="202">
    <w:nsid w:val="72C96720"/>
    <w:multiLevelType w:val="hybridMultilevel"/>
    <w:tmpl w:val="D0861966"/>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203">
    <w:nsid w:val="73734200"/>
    <w:multiLevelType w:val="hybridMultilevel"/>
    <w:tmpl w:val="C8FC076A"/>
    <w:lvl w:ilvl="0" w:tplc="5F468166">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204">
    <w:nsid w:val="739267A2"/>
    <w:multiLevelType w:val="hybridMultilevel"/>
    <w:tmpl w:val="06AEC02A"/>
    <w:lvl w:ilvl="0" w:tplc="4CA6DBDC">
      <w:start w:val="1"/>
      <w:numFmt w:val="low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05">
    <w:nsid w:val="743313F8"/>
    <w:multiLevelType w:val="hybridMultilevel"/>
    <w:tmpl w:val="60B430DC"/>
    <w:lvl w:ilvl="0" w:tplc="8572C790">
      <w:start w:val="1"/>
      <w:numFmt w:val="decimal"/>
      <w:lvlText w:val="%1."/>
      <w:lvlJc w:val="left"/>
      <w:pPr>
        <w:ind w:left="1353" w:hanging="360"/>
      </w:pPr>
      <w:rPr>
        <w:rFonts w:hint="default"/>
      </w:rPr>
    </w:lvl>
    <w:lvl w:ilvl="1" w:tplc="04210019" w:tentative="1">
      <w:start w:val="1"/>
      <w:numFmt w:val="lowerLetter"/>
      <w:lvlText w:val="%2."/>
      <w:lvlJc w:val="left"/>
      <w:pPr>
        <w:ind w:left="2073" w:hanging="360"/>
      </w:pPr>
    </w:lvl>
    <w:lvl w:ilvl="2" w:tplc="0421001B" w:tentative="1">
      <w:start w:val="1"/>
      <w:numFmt w:val="lowerRoman"/>
      <w:lvlText w:val="%3."/>
      <w:lvlJc w:val="right"/>
      <w:pPr>
        <w:ind w:left="2793" w:hanging="180"/>
      </w:pPr>
    </w:lvl>
    <w:lvl w:ilvl="3" w:tplc="0421000F" w:tentative="1">
      <w:start w:val="1"/>
      <w:numFmt w:val="decimal"/>
      <w:lvlText w:val="%4."/>
      <w:lvlJc w:val="left"/>
      <w:pPr>
        <w:ind w:left="3513" w:hanging="360"/>
      </w:pPr>
    </w:lvl>
    <w:lvl w:ilvl="4" w:tplc="04210019" w:tentative="1">
      <w:start w:val="1"/>
      <w:numFmt w:val="lowerLetter"/>
      <w:lvlText w:val="%5."/>
      <w:lvlJc w:val="left"/>
      <w:pPr>
        <w:ind w:left="4233" w:hanging="360"/>
      </w:pPr>
    </w:lvl>
    <w:lvl w:ilvl="5" w:tplc="0421001B" w:tentative="1">
      <w:start w:val="1"/>
      <w:numFmt w:val="lowerRoman"/>
      <w:lvlText w:val="%6."/>
      <w:lvlJc w:val="right"/>
      <w:pPr>
        <w:ind w:left="4953" w:hanging="180"/>
      </w:pPr>
    </w:lvl>
    <w:lvl w:ilvl="6" w:tplc="0421000F" w:tentative="1">
      <w:start w:val="1"/>
      <w:numFmt w:val="decimal"/>
      <w:lvlText w:val="%7."/>
      <w:lvlJc w:val="left"/>
      <w:pPr>
        <w:ind w:left="5673" w:hanging="360"/>
      </w:pPr>
    </w:lvl>
    <w:lvl w:ilvl="7" w:tplc="04210019" w:tentative="1">
      <w:start w:val="1"/>
      <w:numFmt w:val="lowerLetter"/>
      <w:lvlText w:val="%8."/>
      <w:lvlJc w:val="left"/>
      <w:pPr>
        <w:ind w:left="6393" w:hanging="360"/>
      </w:pPr>
    </w:lvl>
    <w:lvl w:ilvl="8" w:tplc="0421001B" w:tentative="1">
      <w:start w:val="1"/>
      <w:numFmt w:val="lowerRoman"/>
      <w:lvlText w:val="%9."/>
      <w:lvlJc w:val="right"/>
      <w:pPr>
        <w:ind w:left="7113" w:hanging="180"/>
      </w:pPr>
    </w:lvl>
  </w:abstractNum>
  <w:abstractNum w:abstractNumId="206">
    <w:nsid w:val="751A4751"/>
    <w:multiLevelType w:val="hybridMultilevel"/>
    <w:tmpl w:val="C90699B6"/>
    <w:lvl w:ilvl="0" w:tplc="C44E8494">
      <w:start w:val="1"/>
      <w:numFmt w:val="lowerLetter"/>
      <w:lvlText w:val="%1."/>
      <w:lvlJc w:val="left"/>
      <w:pPr>
        <w:ind w:left="1636" w:hanging="360"/>
      </w:pPr>
      <w:rPr>
        <w:rFonts w:hint="default"/>
      </w:rPr>
    </w:lvl>
    <w:lvl w:ilvl="1" w:tplc="04210019" w:tentative="1">
      <w:start w:val="1"/>
      <w:numFmt w:val="lowerLetter"/>
      <w:lvlText w:val="%2."/>
      <w:lvlJc w:val="left"/>
      <w:pPr>
        <w:ind w:left="2356" w:hanging="360"/>
      </w:pPr>
    </w:lvl>
    <w:lvl w:ilvl="2" w:tplc="0421001B" w:tentative="1">
      <w:start w:val="1"/>
      <w:numFmt w:val="lowerRoman"/>
      <w:lvlText w:val="%3."/>
      <w:lvlJc w:val="right"/>
      <w:pPr>
        <w:ind w:left="3076" w:hanging="180"/>
      </w:pPr>
    </w:lvl>
    <w:lvl w:ilvl="3" w:tplc="0421000F" w:tentative="1">
      <w:start w:val="1"/>
      <w:numFmt w:val="decimal"/>
      <w:lvlText w:val="%4."/>
      <w:lvlJc w:val="left"/>
      <w:pPr>
        <w:ind w:left="3796" w:hanging="360"/>
      </w:pPr>
    </w:lvl>
    <w:lvl w:ilvl="4" w:tplc="04210019" w:tentative="1">
      <w:start w:val="1"/>
      <w:numFmt w:val="lowerLetter"/>
      <w:lvlText w:val="%5."/>
      <w:lvlJc w:val="left"/>
      <w:pPr>
        <w:ind w:left="4516" w:hanging="360"/>
      </w:pPr>
    </w:lvl>
    <w:lvl w:ilvl="5" w:tplc="0421001B" w:tentative="1">
      <w:start w:val="1"/>
      <w:numFmt w:val="lowerRoman"/>
      <w:lvlText w:val="%6."/>
      <w:lvlJc w:val="right"/>
      <w:pPr>
        <w:ind w:left="5236" w:hanging="180"/>
      </w:pPr>
    </w:lvl>
    <w:lvl w:ilvl="6" w:tplc="0421000F" w:tentative="1">
      <w:start w:val="1"/>
      <w:numFmt w:val="decimal"/>
      <w:lvlText w:val="%7."/>
      <w:lvlJc w:val="left"/>
      <w:pPr>
        <w:ind w:left="5956" w:hanging="360"/>
      </w:pPr>
    </w:lvl>
    <w:lvl w:ilvl="7" w:tplc="04210019" w:tentative="1">
      <w:start w:val="1"/>
      <w:numFmt w:val="lowerLetter"/>
      <w:lvlText w:val="%8."/>
      <w:lvlJc w:val="left"/>
      <w:pPr>
        <w:ind w:left="6676" w:hanging="360"/>
      </w:pPr>
    </w:lvl>
    <w:lvl w:ilvl="8" w:tplc="0421001B" w:tentative="1">
      <w:start w:val="1"/>
      <w:numFmt w:val="lowerRoman"/>
      <w:lvlText w:val="%9."/>
      <w:lvlJc w:val="right"/>
      <w:pPr>
        <w:ind w:left="7396" w:hanging="180"/>
      </w:pPr>
    </w:lvl>
  </w:abstractNum>
  <w:abstractNum w:abstractNumId="207">
    <w:nsid w:val="75365BA7"/>
    <w:multiLevelType w:val="hybridMultilevel"/>
    <w:tmpl w:val="33245380"/>
    <w:lvl w:ilvl="0" w:tplc="60CE3E7A">
      <w:start w:val="1"/>
      <w:numFmt w:val="decimal"/>
      <w:lvlText w:val="%1)"/>
      <w:lvlJc w:val="left"/>
      <w:pPr>
        <w:ind w:left="1840" w:hanging="360"/>
      </w:pPr>
      <w:rPr>
        <w:rFonts w:hint="default"/>
        <w:b w:val="0"/>
      </w:rPr>
    </w:lvl>
    <w:lvl w:ilvl="1" w:tplc="04210019" w:tentative="1">
      <w:start w:val="1"/>
      <w:numFmt w:val="lowerLetter"/>
      <w:lvlText w:val="%2."/>
      <w:lvlJc w:val="left"/>
      <w:pPr>
        <w:ind w:left="2560" w:hanging="360"/>
      </w:pPr>
    </w:lvl>
    <w:lvl w:ilvl="2" w:tplc="0421001B" w:tentative="1">
      <w:start w:val="1"/>
      <w:numFmt w:val="lowerRoman"/>
      <w:lvlText w:val="%3."/>
      <w:lvlJc w:val="right"/>
      <w:pPr>
        <w:ind w:left="3280" w:hanging="180"/>
      </w:pPr>
    </w:lvl>
    <w:lvl w:ilvl="3" w:tplc="0421000F" w:tentative="1">
      <w:start w:val="1"/>
      <w:numFmt w:val="decimal"/>
      <w:lvlText w:val="%4."/>
      <w:lvlJc w:val="left"/>
      <w:pPr>
        <w:ind w:left="4000" w:hanging="360"/>
      </w:pPr>
    </w:lvl>
    <w:lvl w:ilvl="4" w:tplc="04210019" w:tentative="1">
      <w:start w:val="1"/>
      <w:numFmt w:val="lowerLetter"/>
      <w:lvlText w:val="%5."/>
      <w:lvlJc w:val="left"/>
      <w:pPr>
        <w:ind w:left="4720" w:hanging="360"/>
      </w:pPr>
    </w:lvl>
    <w:lvl w:ilvl="5" w:tplc="0421001B" w:tentative="1">
      <w:start w:val="1"/>
      <w:numFmt w:val="lowerRoman"/>
      <w:lvlText w:val="%6."/>
      <w:lvlJc w:val="right"/>
      <w:pPr>
        <w:ind w:left="5440" w:hanging="180"/>
      </w:pPr>
    </w:lvl>
    <w:lvl w:ilvl="6" w:tplc="0421000F" w:tentative="1">
      <w:start w:val="1"/>
      <w:numFmt w:val="decimal"/>
      <w:lvlText w:val="%7."/>
      <w:lvlJc w:val="left"/>
      <w:pPr>
        <w:ind w:left="6160" w:hanging="360"/>
      </w:pPr>
    </w:lvl>
    <w:lvl w:ilvl="7" w:tplc="04210019" w:tentative="1">
      <w:start w:val="1"/>
      <w:numFmt w:val="lowerLetter"/>
      <w:lvlText w:val="%8."/>
      <w:lvlJc w:val="left"/>
      <w:pPr>
        <w:ind w:left="6880" w:hanging="360"/>
      </w:pPr>
    </w:lvl>
    <w:lvl w:ilvl="8" w:tplc="0421001B" w:tentative="1">
      <w:start w:val="1"/>
      <w:numFmt w:val="lowerRoman"/>
      <w:lvlText w:val="%9."/>
      <w:lvlJc w:val="right"/>
      <w:pPr>
        <w:ind w:left="7600" w:hanging="180"/>
      </w:pPr>
    </w:lvl>
  </w:abstractNum>
  <w:abstractNum w:abstractNumId="208">
    <w:nsid w:val="76351E60"/>
    <w:multiLevelType w:val="hybridMultilevel"/>
    <w:tmpl w:val="C8DAE7A4"/>
    <w:lvl w:ilvl="0" w:tplc="53FEAC7E">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09">
    <w:nsid w:val="770C50B9"/>
    <w:multiLevelType w:val="hybridMultilevel"/>
    <w:tmpl w:val="6B0C4498"/>
    <w:lvl w:ilvl="0" w:tplc="E1FC2660">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77A972FB"/>
    <w:multiLevelType w:val="hybridMultilevel"/>
    <w:tmpl w:val="174616E0"/>
    <w:lvl w:ilvl="0" w:tplc="7D4A0876">
      <w:start w:val="1"/>
      <w:numFmt w:val="lowerLetter"/>
      <w:lvlText w:val="%1."/>
      <w:lvlJc w:val="left"/>
      <w:pPr>
        <w:ind w:left="1713" w:hanging="360"/>
      </w:pPr>
      <w:rPr>
        <w:rFonts w:hint="default"/>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11">
    <w:nsid w:val="791C007A"/>
    <w:multiLevelType w:val="hybridMultilevel"/>
    <w:tmpl w:val="AD3684D4"/>
    <w:lvl w:ilvl="0" w:tplc="04090017">
      <w:start w:val="1"/>
      <w:numFmt w:val="lowerLetter"/>
      <w:lvlText w:val="%1)"/>
      <w:lvlJc w:val="left"/>
      <w:pPr>
        <w:ind w:left="2149" w:hanging="360"/>
      </w:pPr>
      <w:rPr>
        <w:rFonts w:hint="default"/>
      </w:rPr>
    </w:lvl>
    <w:lvl w:ilvl="1" w:tplc="04210019" w:tentative="1">
      <w:start w:val="1"/>
      <w:numFmt w:val="lowerLetter"/>
      <w:lvlText w:val="%2."/>
      <w:lvlJc w:val="left"/>
      <w:pPr>
        <w:ind w:left="2869" w:hanging="360"/>
      </w:pPr>
    </w:lvl>
    <w:lvl w:ilvl="2" w:tplc="0421001B" w:tentative="1">
      <w:start w:val="1"/>
      <w:numFmt w:val="lowerRoman"/>
      <w:lvlText w:val="%3."/>
      <w:lvlJc w:val="right"/>
      <w:pPr>
        <w:ind w:left="3589" w:hanging="180"/>
      </w:pPr>
    </w:lvl>
    <w:lvl w:ilvl="3" w:tplc="0421000F" w:tentative="1">
      <w:start w:val="1"/>
      <w:numFmt w:val="decimal"/>
      <w:lvlText w:val="%4."/>
      <w:lvlJc w:val="left"/>
      <w:pPr>
        <w:ind w:left="4309" w:hanging="360"/>
      </w:pPr>
    </w:lvl>
    <w:lvl w:ilvl="4" w:tplc="04210019" w:tentative="1">
      <w:start w:val="1"/>
      <w:numFmt w:val="lowerLetter"/>
      <w:lvlText w:val="%5."/>
      <w:lvlJc w:val="left"/>
      <w:pPr>
        <w:ind w:left="5029" w:hanging="360"/>
      </w:pPr>
    </w:lvl>
    <w:lvl w:ilvl="5" w:tplc="0421001B" w:tentative="1">
      <w:start w:val="1"/>
      <w:numFmt w:val="lowerRoman"/>
      <w:lvlText w:val="%6."/>
      <w:lvlJc w:val="right"/>
      <w:pPr>
        <w:ind w:left="5749" w:hanging="180"/>
      </w:pPr>
    </w:lvl>
    <w:lvl w:ilvl="6" w:tplc="0421000F" w:tentative="1">
      <w:start w:val="1"/>
      <w:numFmt w:val="decimal"/>
      <w:lvlText w:val="%7."/>
      <w:lvlJc w:val="left"/>
      <w:pPr>
        <w:ind w:left="6469" w:hanging="360"/>
      </w:pPr>
    </w:lvl>
    <w:lvl w:ilvl="7" w:tplc="04210019" w:tentative="1">
      <w:start w:val="1"/>
      <w:numFmt w:val="lowerLetter"/>
      <w:lvlText w:val="%8."/>
      <w:lvlJc w:val="left"/>
      <w:pPr>
        <w:ind w:left="7189" w:hanging="360"/>
      </w:pPr>
    </w:lvl>
    <w:lvl w:ilvl="8" w:tplc="0421001B" w:tentative="1">
      <w:start w:val="1"/>
      <w:numFmt w:val="lowerRoman"/>
      <w:lvlText w:val="%9."/>
      <w:lvlJc w:val="right"/>
      <w:pPr>
        <w:ind w:left="7909" w:hanging="180"/>
      </w:pPr>
    </w:lvl>
  </w:abstractNum>
  <w:abstractNum w:abstractNumId="212">
    <w:nsid w:val="79381F19"/>
    <w:multiLevelType w:val="hybridMultilevel"/>
    <w:tmpl w:val="F20A0D26"/>
    <w:lvl w:ilvl="0" w:tplc="1ADA8C04">
      <w:start w:val="1"/>
      <w:numFmt w:val="lowerLetter"/>
      <w:lvlText w:val="%1."/>
      <w:lvlJc w:val="left"/>
      <w:pPr>
        <w:ind w:left="1364" w:hanging="360"/>
      </w:pPr>
      <w:rPr>
        <w:rFonts w:hint="default"/>
      </w:rPr>
    </w:lvl>
    <w:lvl w:ilvl="1" w:tplc="04210019" w:tentative="1">
      <w:start w:val="1"/>
      <w:numFmt w:val="lowerLetter"/>
      <w:lvlText w:val="%2."/>
      <w:lvlJc w:val="left"/>
      <w:pPr>
        <w:ind w:left="2084" w:hanging="360"/>
      </w:pPr>
    </w:lvl>
    <w:lvl w:ilvl="2" w:tplc="0421001B" w:tentative="1">
      <w:start w:val="1"/>
      <w:numFmt w:val="lowerRoman"/>
      <w:lvlText w:val="%3."/>
      <w:lvlJc w:val="right"/>
      <w:pPr>
        <w:ind w:left="2804" w:hanging="180"/>
      </w:pPr>
    </w:lvl>
    <w:lvl w:ilvl="3" w:tplc="0421000F" w:tentative="1">
      <w:start w:val="1"/>
      <w:numFmt w:val="decimal"/>
      <w:lvlText w:val="%4."/>
      <w:lvlJc w:val="left"/>
      <w:pPr>
        <w:ind w:left="3524" w:hanging="360"/>
      </w:pPr>
    </w:lvl>
    <w:lvl w:ilvl="4" w:tplc="04210019" w:tentative="1">
      <w:start w:val="1"/>
      <w:numFmt w:val="lowerLetter"/>
      <w:lvlText w:val="%5."/>
      <w:lvlJc w:val="left"/>
      <w:pPr>
        <w:ind w:left="4244" w:hanging="360"/>
      </w:pPr>
    </w:lvl>
    <w:lvl w:ilvl="5" w:tplc="0421001B" w:tentative="1">
      <w:start w:val="1"/>
      <w:numFmt w:val="lowerRoman"/>
      <w:lvlText w:val="%6."/>
      <w:lvlJc w:val="right"/>
      <w:pPr>
        <w:ind w:left="4964" w:hanging="180"/>
      </w:pPr>
    </w:lvl>
    <w:lvl w:ilvl="6" w:tplc="0421000F" w:tentative="1">
      <w:start w:val="1"/>
      <w:numFmt w:val="decimal"/>
      <w:lvlText w:val="%7."/>
      <w:lvlJc w:val="left"/>
      <w:pPr>
        <w:ind w:left="5684" w:hanging="360"/>
      </w:pPr>
    </w:lvl>
    <w:lvl w:ilvl="7" w:tplc="04210019" w:tentative="1">
      <w:start w:val="1"/>
      <w:numFmt w:val="lowerLetter"/>
      <w:lvlText w:val="%8."/>
      <w:lvlJc w:val="left"/>
      <w:pPr>
        <w:ind w:left="6404" w:hanging="360"/>
      </w:pPr>
    </w:lvl>
    <w:lvl w:ilvl="8" w:tplc="0421001B" w:tentative="1">
      <w:start w:val="1"/>
      <w:numFmt w:val="lowerRoman"/>
      <w:lvlText w:val="%9."/>
      <w:lvlJc w:val="right"/>
      <w:pPr>
        <w:ind w:left="7124" w:hanging="180"/>
      </w:pPr>
    </w:lvl>
  </w:abstractNum>
  <w:abstractNum w:abstractNumId="213">
    <w:nsid w:val="79E803AB"/>
    <w:multiLevelType w:val="hybridMultilevel"/>
    <w:tmpl w:val="2B106484"/>
    <w:lvl w:ilvl="0" w:tplc="9B2430A8">
      <w:start w:val="1"/>
      <w:numFmt w:val="upperLetter"/>
      <w:lvlText w:val="%1."/>
      <w:lvlJc w:val="left"/>
      <w:pPr>
        <w:ind w:left="1080" w:hanging="360"/>
      </w:pPr>
      <w:rPr>
        <w:rFonts w:hint="default"/>
        <w:i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4">
    <w:nsid w:val="7ACE001B"/>
    <w:multiLevelType w:val="hybridMultilevel"/>
    <w:tmpl w:val="0E94BA34"/>
    <w:lvl w:ilvl="0" w:tplc="2DB6F59C">
      <w:start w:val="1"/>
      <w:numFmt w:val="lowerLetter"/>
      <w:lvlText w:val="%1."/>
      <w:lvlJc w:val="left"/>
      <w:pPr>
        <w:ind w:left="1931" w:hanging="360"/>
      </w:pPr>
      <w:rPr>
        <w:rFonts w:hint="default"/>
        <w:b w:val="0"/>
      </w:rPr>
    </w:lvl>
    <w:lvl w:ilvl="1" w:tplc="04210019" w:tentative="1">
      <w:start w:val="1"/>
      <w:numFmt w:val="lowerLetter"/>
      <w:lvlText w:val="%2."/>
      <w:lvlJc w:val="left"/>
      <w:pPr>
        <w:ind w:left="2651" w:hanging="360"/>
      </w:pPr>
    </w:lvl>
    <w:lvl w:ilvl="2" w:tplc="0421001B" w:tentative="1">
      <w:start w:val="1"/>
      <w:numFmt w:val="lowerRoman"/>
      <w:lvlText w:val="%3."/>
      <w:lvlJc w:val="right"/>
      <w:pPr>
        <w:ind w:left="3371" w:hanging="180"/>
      </w:pPr>
    </w:lvl>
    <w:lvl w:ilvl="3" w:tplc="0421000F" w:tentative="1">
      <w:start w:val="1"/>
      <w:numFmt w:val="decimal"/>
      <w:lvlText w:val="%4."/>
      <w:lvlJc w:val="left"/>
      <w:pPr>
        <w:ind w:left="4091" w:hanging="360"/>
      </w:pPr>
    </w:lvl>
    <w:lvl w:ilvl="4" w:tplc="04210019" w:tentative="1">
      <w:start w:val="1"/>
      <w:numFmt w:val="lowerLetter"/>
      <w:lvlText w:val="%5."/>
      <w:lvlJc w:val="left"/>
      <w:pPr>
        <w:ind w:left="4811" w:hanging="360"/>
      </w:pPr>
    </w:lvl>
    <w:lvl w:ilvl="5" w:tplc="0421001B" w:tentative="1">
      <w:start w:val="1"/>
      <w:numFmt w:val="lowerRoman"/>
      <w:lvlText w:val="%6."/>
      <w:lvlJc w:val="right"/>
      <w:pPr>
        <w:ind w:left="5531" w:hanging="180"/>
      </w:pPr>
    </w:lvl>
    <w:lvl w:ilvl="6" w:tplc="0421000F" w:tentative="1">
      <w:start w:val="1"/>
      <w:numFmt w:val="decimal"/>
      <w:lvlText w:val="%7."/>
      <w:lvlJc w:val="left"/>
      <w:pPr>
        <w:ind w:left="6251" w:hanging="360"/>
      </w:pPr>
    </w:lvl>
    <w:lvl w:ilvl="7" w:tplc="04210019" w:tentative="1">
      <w:start w:val="1"/>
      <w:numFmt w:val="lowerLetter"/>
      <w:lvlText w:val="%8."/>
      <w:lvlJc w:val="left"/>
      <w:pPr>
        <w:ind w:left="6971" w:hanging="360"/>
      </w:pPr>
    </w:lvl>
    <w:lvl w:ilvl="8" w:tplc="0421001B" w:tentative="1">
      <w:start w:val="1"/>
      <w:numFmt w:val="lowerRoman"/>
      <w:lvlText w:val="%9."/>
      <w:lvlJc w:val="right"/>
      <w:pPr>
        <w:ind w:left="7691" w:hanging="180"/>
      </w:pPr>
    </w:lvl>
  </w:abstractNum>
  <w:abstractNum w:abstractNumId="215">
    <w:nsid w:val="7BEC66E8"/>
    <w:multiLevelType w:val="hybridMultilevel"/>
    <w:tmpl w:val="3D60F5EE"/>
    <w:lvl w:ilvl="0" w:tplc="04090011">
      <w:start w:val="1"/>
      <w:numFmt w:val="decimal"/>
      <w:lvlText w:val="%1)"/>
      <w:lvlJc w:val="left"/>
      <w:pPr>
        <w:ind w:left="1647" w:hanging="360"/>
      </w:pPr>
      <w:rPr>
        <w:rFonts w:hint="default"/>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216">
    <w:nsid w:val="7F08172A"/>
    <w:multiLevelType w:val="hybridMultilevel"/>
    <w:tmpl w:val="26F8531C"/>
    <w:lvl w:ilvl="0" w:tplc="04090019">
      <w:start w:val="1"/>
      <w:numFmt w:val="lowerLetter"/>
      <w:lvlText w:val="%1."/>
      <w:lvlJc w:val="left"/>
      <w:pPr>
        <w:ind w:left="1287" w:hanging="360"/>
      </w:pPr>
      <w:rPr>
        <w:rFonts w:hint="default"/>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17">
    <w:nsid w:val="7F23374E"/>
    <w:multiLevelType w:val="hybridMultilevel"/>
    <w:tmpl w:val="8526AA66"/>
    <w:lvl w:ilvl="0" w:tplc="04090017">
      <w:start w:val="1"/>
      <w:numFmt w:val="lowerLetter"/>
      <w:lvlText w:val="%1)"/>
      <w:lvlJc w:val="left"/>
      <w:pPr>
        <w:ind w:left="2560" w:hanging="360"/>
      </w:pPr>
      <w:rPr>
        <w:rFonts w:hint="default"/>
      </w:rPr>
    </w:lvl>
    <w:lvl w:ilvl="1" w:tplc="04210003" w:tentative="1">
      <w:start w:val="1"/>
      <w:numFmt w:val="bullet"/>
      <w:lvlText w:val="o"/>
      <w:lvlJc w:val="left"/>
      <w:pPr>
        <w:ind w:left="3280" w:hanging="360"/>
      </w:pPr>
      <w:rPr>
        <w:rFonts w:ascii="Courier New" w:hAnsi="Courier New" w:cs="Courier New" w:hint="default"/>
      </w:rPr>
    </w:lvl>
    <w:lvl w:ilvl="2" w:tplc="04210005" w:tentative="1">
      <w:start w:val="1"/>
      <w:numFmt w:val="bullet"/>
      <w:lvlText w:val=""/>
      <w:lvlJc w:val="left"/>
      <w:pPr>
        <w:ind w:left="4000" w:hanging="360"/>
      </w:pPr>
      <w:rPr>
        <w:rFonts w:ascii="Wingdings" w:hAnsi="Wingdings" w:hint="default"/>
      </w:rPr>
    </w:lvl>
    <w:lvl w:ilvl="3" w:tplc="04210001" w:tentative="1">
      <w:start w:val="1"/>
      <w:numFmt w:val="bullet"/>
      <w:lvlText w:val=""/>
      <w:lvlJc w:val="left"/>
      <w:pPr>
        <w:ind w:left="4720" w:hanging="360"/>
      </w:pPr>
      <w:rPr>
        <w:rFonts w:ascii="Symbol" w:hAnsi="Symbol" w:hint="default"/>
      </w:rPr>
    </w:lvl>
    <w:lvl w:ilvl="4" w:tplc="04210003" w:tentative="1">
      <w:start w:val="1"/>
      <w:numFmt w:val="bullet"/>
      <w:lvlText w:val="o"/>
      <w:lvlJc w:val="left"/>
      <w:pPr>
        <w:ind w:left="5440" w:hanging="360"/>
      </w:pPr>
      <w:rPr>
        <w:rFonts w:ascii="Courier New" w:hAnsi="Courier New" w:cs="Courier New" w:hint="default"/>
      </w:rPr>
    </w:lvl>
    <w:lvl w:ilvl="5" w:tplc="04210005" w:tentative="1">
      <w:start w:val="1"/>
      <w:numFmt w:val="bullet"/>
      <w:lvlText w:val=""/>
      <w:lvlJc w:val="left"/>
      <w:pPr>
        <w:ind w:left="6160" w:hanging="360"/>
      </w:pPr>
      <w:rPr>
        <w:rFonts w:ascii="Wingdings" w:hAnsi="Wingdings" w:hint="default"/>
      </w:rPr>
    </w:lvl>
    <w:lvl w:ilvl="6" w:tplc="04210001" w:tentative="1">
      <w:start w:val="1"/>
      <w:numFmt w:val="bullet"/>
      <w:lvlText w:val=""/>
      <w:lvlJc w:val="left"/>
      <w:pPr>
        <w:ind w:left="6880" w:hanging="360"/>
      </w:pPr>
      <w:rPr>
        <w:rFonts w:ascii="Symbol" w:hAnsi="Symbol" w:hint="default"/>
      </w:rPr>
    </w:lvl>
    <w:lvl w:ilvl="7" w:tplc="04210003" w:tentative="1">
      <w:start w:val="1"/>
      <w:numFmt w:val="bullet"/>
      <w:lvlText w:val="o"/>
      <w:lvlJc w:val="left"/>
      <w:pPr>
        <w:ind w:left="7600" w:hanging="360"/>
      </w:pPr>
      <w:rPr>
        <w:rFonts w:ascii="Courier New" w:hAnsi="Courier New" w:cs="Courier New" w:hint="default"/>
      </w:rPr>
    </w:lvl>
    <w:lvl w:ilvl="8" w:tplc="04210005" w:tentative="1">
      <w:start w:val="1"/>
      <w:numFmt w:val="bullet"/>
      <w:lvlText w:val=""/>
      <w:lvlJc w:val="left"/>
      <w:pPr>
        <w:ind w:left="8320" w:hanging="360"/>
      </w:pPr>
      <w:rPr>
        <w:rFonts w:ascii="Wingdings" w:hAnsi="Wingdings" w:hint="default"/>
      </w:rPr>
    </w:lvl>
  </w:abstractNum>
  <w:abstractNum w:abstractNumId="218">
    <w:nsid w:val="7F5B2930"/>
    <w:multiLevelType w:val="hybridMultilevel"/>
    <w:tmpl w:val="42D43920"/>
    <w:lvl w:ilvl="0" w:tplc="0409000F">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19">
    <w:nsid w:val="7FA93B2A"/>
    <w:multiLevelType w:val="hybridMultilevel"/>
    <w:tmpl w:val="17162078"/>
    <w:lvl w:ilvl="0" w:tplc="153AA3CA">
      <w:start w:val="1"/>
      <w:numFmt w:val="lowerLetter"/>
      <w:lvlText w:val="%1."/>
      <w:lvlJc w:val="left"/>
      <w:pPr>
        <w:ind w:left="1480" w:hanging="360"/>
      </w:pPr>
      <w:rPr>
        <w:rFonts w:hint="default"/>
        <w:b w:val="0"/>
        <w:i w:val="0"/>
      </w:rPr>
    </w:lvl>
    <w:lvl w:ilvl="1" w:tplc="04210019" w:tentative="1">
      <w:start w:val="1"/>
      <w:numFmt w:val="lowerLetter"/>
      <w:lvlText w:val="%2."/>
      <w:lvlJc w:val="left"/>
      <w:pPr>
        <w:ind w:left="2200" w:hanging="360"/>
      </w:pPr>
    </w:lvl>
    <w:lvl w:ilvl="2" w:tplc="0421001B" w:tentative="1">
      <w:start w:val="1"/>
      <w:numFmt w:val="lowerRoman"/>
      <w:lvlText w:val="%3."/>
      <w:lvlJc w:val="right"/>
      <w:pPr>
        <w:ind w:left="2920" w:hanging="180"/>
      </w:pPr>
    </w:lvl>
    <w:lvl w:ilvl="3" w:tplc="0421000F" w:tentative="1">
      <w:start w:val="1"/>
      <w:numFmt w:val="decimal"/>
      <w:lvlText w:val="%4."/>
      <w:lvlJc w:val="left"/>
      <w:pPr>
        <w:ind w:left="3640" w:hanging="360"/>
      </w:pPr>
    </w:lvl>
    <w:lvl w:ilvl="4" w:tplc="04210019" w:tentative="1">
      <w:start w:val="1"/>
      <w:numFmt w:val="lowerLetter"/>
      <w:lvlText w:val="%5."/>
      <w:lvlJc w:val="left"/>
      <w:pPr>
        <w:ind w:left="4360" w:hanging="360"/>
      </w:pPr>
    </w:lvl>
    <w:lvl w:ilvl="5" w:tplc="0421001B" w:tentative="1">
      <w:start w:val="1"/>
      <w:numFmt w:val="lowerRoman"/>
      <w:lvlText w:val="%6."/>
      <w:lvlJc w:val="right"/>
      <w:pPr>
        <w:ind w:left="5080" w:hanging="180"/>
      </w:pPr>
    </w:lvl>
    <w:lvl w:ilvl="6" w:tplc="0421000F" w:tentative="1">
      <w:start w:val="1"/>
      <w:numFmt w:val="decimal"/>
      <w:lvlText w:val="%7."/>
      <w:lvlJc w:val="left"/>
      <w:pPr>
        <w:ind w:left="5800" w:hanging="360"/>
      </w:pPr>
    </w:lvl>
    <w:lvl w:ilvl="7" w:tplc="04210019" w:tentative="1">
      <w:start w:val="1"/>
      <w:numFmt w:val="lowerLetter"/>
      <w:lvlText w:val="%8."/>
      <w:lvlJc w:val="left"/>
      <w:pPr>
        <w:ind w:left="6520" w:hanging="360"/>
      </w:pPr>
    </w:lvl>
    <w:lvl w:ilvl="8" w:tplc="0421001B" w:tentative="1">
      <w:start w:val="1"/>
      <w:numFmt w:val="lowerRoman"/>
      <w:lvlText w:val="%9."/>
      <w:lvlJc w:val="right"/>
      <w:pPr>
        <w:ind w:left="7240" w:hanging="180"/>
      </w:pPr>
    </w:lvl>
  </w:abstractNum>
  <w:abstractNum w:abstractNumId="220">
    <w:nsid w:val="7FDC7266"/>
    <w:multiLevelType w:val="hybridMultilevel"/>
    <w:tmpl w:val="00BC907C"/>
    <w:lvl w:ilvl="0" w:tplc="6A70D780">
      <w:start w:val="1"/>
      <w:numFmt w:val="decimal"/>
      <w:lvlText w:val="%1)"/>
      <w:lvlJc w:val="left"/>
      <w:pPr>
        <w:ind w:left="2073" w:hanging="360"/>
      </w:pPr>
      <w:rPr>
        <w:rFonts w:hint="default"/>
      </w:rPr>
    </w:lvl>
    <w:lvl w:ilvl="1" w:tplc="04210019" w:tentative="1">
      <w:start w:val="1"/>
      <w:numFmt w:val="lowerLetter"/>
      <w:lvlText w:val="%2."/>
      <w:lvlJc w:val="left"/>
      <w:pPr>
        <w:ind w:left="2793" w:hanging="360"/>
      </w:pPr>
    </w:lvl>
    <w:lvl w:ilvl="2" w:tplc="0421001B" w:tentative="1">
      <w:start w:val="1"/>
      <w:numFmt w:val="lowerRoman"/>
      <w:lvlText w:val="%3."/>
      <w:lvlJc w:val="right"/>
      <w:pPr>
        <w:ind w:left="3513" w:hanging="180"/>
      </w:pPr>
    </w:lvl>
    <w:lvl w:ilvl="3" w:tplc="0421000F" w:tentative="1">
      <w:start w:val="1"/>
      <w:numFmt w:val="decimal"/>
      <w:lvlText w:val="%4."/>
      <w:lvlJc w:val="left"/>
      <w:pPr>
        <w:ind w:left="4233" w:hanging="360"/>
      </w:pPr>
    </w:lvl>
    <w:lvl w:ilvl="4" w:tplc="04210019" w:tentative="1">
      <w:start w:val="1"/>
      <w:numFmt w:val="lowerLetter"/>
      <w:lvlText w:val="%5."/>
      <w:lvlJc w:val="left"/>
      <w:pPr>
        <w:ind w:left="4953" w:hanging="360"/>
      </w:pPr>
    </w:lvl>
    <w:lvl w:ilvl="5" w:tplc="0421001B" w:tentative="1">
      <w:start w:val="1"/>
      <w:numFmt w:val="lowerRoman"/>
      <w:lvlText w:val="%6."/>
      <w:lvlJc w:val="right"/>
      <w:pPr>
        <w:ind w:left="5673" w:hanging="180"/>
      </w:pPr>
    </w:lvl>
    <w:lvl w:ilvl="6" w:tplc="0421000F" w:tentative="1">
      <w:start w:val="1"/>
      <w:numFmt w:val="decimal"/>
      <w:lvlText w:val="%7."/>
      <w:lvlJc w:val="left"/>
      <w:pPr>
        <w:ind w:left="6393" w:hanging="360"/>
      </w:pPr>
    </w:lvl>
    <w:lvl w:ilvl="7" w:tplc="04210019" w:tentative="1">
      <w:start w:val="1"/>
      <w:numFmt w:val="lowerLetter"/>
      <w:lvlText w:val="%8."/>
      <w:lvlJc w:val="left"/>
      <w:pPr>
        <w:ind w:left="7113" w:hanging="360"/>
      </w:pPr>
    </w:lvl>
    <w:lvl w:ilvl="8" w:tplc="0421001B" w:tentative="1">
      <w:start w:val="1"/>
      <w:numFmt w:val="lowerRoman"/>
      <w:lvlText w:val="%9."/>
      <w:lvlJc w:val="right"/>
      <w:pPr>
        <w:ind w:left="7833" w:hanging="180"/>
      </w:pPr>
    </w:lvl>
  </w:abstractNum>
  <w:num w:numId="1">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58"/>
  </w:num>
  <w:num w:numId="3">
    <w:abstractNumId w:val="189"/>
  </w:num>
  <w:num w:numId="4">
    <w:abstractNumId w:val="204"/>
  </w:num>
  <w:num w:numId="5">
    <w:abstractNumId w:val="172"/>
  </w:num>
  <w:num w:numId="6">
    <w:abstractNumId w:val="61"/>
  </w:num>
  <w:num w:numId="7">
    <w:abstractNumId w:val="7"/>
  </w:num>
  <w:num w:numId="8">
    <w:abstractNumId w:val="175"/>
  </w:num>
  <w:num w:numId="9">
    <w:abstractNumId w:val="71"/>
  </w:num>
  <w:num w:numId="10">
    <w:abstractNumId w:val="10"/>
  </w:num>
  <w:num w:numId="11">
    <w:abstractNumId w:val="67"/>
  </w:num>
  <w:num w:numId="12">
    <w:abstractNumId w:val="219"/>
  </w:num>
  <w:num w:numId="13">
    <w:abstractNumId w:val="140"/>
  </w:num>
  <w:num w:numId="14">
    <w:abstractNumId w:val="188"/>
  </w:num>
  <w:num w:numId="15">
    <w:abstractNumId w:val="39"/>
  </w:num>
  <w:num w:numId="16">
    <w:abstractNumId w:val="217"/>
  </w:num>
  <w:num w:numId="17">
    <w:abstractNumId w:val="44"/>
  </w:num>
  <w:num w:numId="18">
    <w:abstractNumId w:val="120"/>
  </w:num>
  <w:num w:numId="19">
    <w:abstractNumId w:val="125"/>
  </w:num>
  <w:num w:numId="20">
    <w:abstractNumId w:val="207"/>
  </w:num>
  <w:num w:numId="21">
    <w:abstractNumId w:val="18"/>
  </w:num>
  <w:num w:numId="22">
    <w:abstractNumId w:val="22"/>
  </w:num>
  <w:num w:numId="23">
    <w:abstractNumId w:val="76"/>
  </w:num>
  <w:num w:numId="24">
    <w:abstractNumId w:val="103"/>
  </w:num>
  <w:num w:numId="25">
    <w:abstractNumId w:val="198"/>
  </w:num>
  <w:num w:numId="26">
    <w:abstractNumId w:val="159"/>
  </w:num>
  <w:num w:numId="27">
    <w:abstractNumId w:val="161"/>
  </w:num>
  <w:num w:numId="28">
    <w:abstractNumId w:val="186"/>
  </w:num>
  <w:num w:numId="29">
    <w:abstractNumId w:val="147"/>
  </w:num>
  <w:num w:numId="30">
    <w:abstractNumId w:val="132"/>
  </w:num>
  <w:num w:numId="31">
    <w:abstractNumId w:val="104"/>
  </w:num>
  <w:num w:numId="32">
    <w:abstractNumId w:val="191"/>
  </w:num>
  <w:num w:numId="33">
    <w:abstractNumId w:val="114"/>
  </w:num>
  <w:num w:numId="34">
    <w:abstractNumId w:val="160"/>
  </w:num>
  <w:num w:numId="35">
    <w:abstractNumId w:val="123"/>
  </w:num>
  <w:num w:numId="36">
    <w:abstractNumId w:val="206"/>
  </w:num>
  <w:num w:numId="37">
    <w:abstractNumId w:val="141"/>
  </w:num>
  <w:num w:numId="38">
    <w:abstractNumId w:val="98"/>
  </w:num>
  <w:num w:numId="39">
    <w:abstractNumId w:val="122"/>
  </w:num>
  <w:num w:numId="40">
    <w:abstractNumId w:val="86"/>
  </w:num>
  <w:num w:numId="41">
    <w:abstractNumId w:val="106"/>
  </w:num>
  <w:num w:numId="42">
    <w:abstractNumId w:val="214"/>
  </w:num>
  <w:num w:numId="43">
    <w:abstractNumId w:val="41"/>
  </w:num>
  <w:num w:numId="44">
    <w:abstractNumId w:val="32"/>
  </w:num>
  <w:num w:numId="45">
    <w:abstractNumId w:val="0"/>
  </w:num>
  <w:num w:numId="46">
    <w:abstractNumId w:val="89"/>
  </w:num>
  <w:num w:numId="47">
    <w:abstractNumId w:val="68"/>
  </w:num>
  <w:num w:numId="48">
    <w:abstractNumId w:val="201"/>
  </w:num>
  <w:num w:numId="49">
    <w:abstractNumId w:val="19"/>
  </w:num>
  <w:num w:numId="50">
    <w:abstractNumId w:val="165"/>
  </w:num>
  <w:num w:numId="51">
    <w:abstractNumId w:val="143"/>
  </w:num>
  <w:num w:numId="52">
    <w:abstractNumId w:val="80"/>
  </w:num>
  <w:num w:numId="53">
    <w:abstractNumId w:val="190"/>
  </w:num>
  <w:num w:numId="54">
    <w:abstractNumId w:val="70"/>
  </w:num>
  <w:num w:numId="55">
    <w:abstractNumId w:val="133"/>
  </w:num>
  <w:num w:numId="56">
    <w:abstractNumId w:val="115"/>
  </w:num>
  <w:num w:numId="57">
    <w:abstractNumId w:val="146"/>
  </w:num>
  <w:num w:numId="58">
    <w:abstractNumId w:val="205"/>
  </w:num>
  <w:num w:numId="59">
    <w:abstractNumId w:val="192"/>
  </w:num>
  <w:num w:numId="60">
    <w:abstractNumId w:val="35"/>
  </w:num>
  <w:num w:numId="61">
    <w:abstractNumId w:val="210"/>
  </w:num>
  <w:num w:numId="62">
    <w:abstractNumId w:val="164"/>
  </w:num>
  <w:num w:numId="63">
    <w:abstractNumId w:val="64"/>
  </w:num>
  <w:num w:numId="64">
    <w:abstractNumId w:val="168"/>
  </w:num>
  <w:num w:numId="65">
    <w:abstractNumId w:val="20"/>
  </w:num>
  <w:num w:numId="66">
    <w:abstractNumId w:val="176"/>
  </w:num>
  <w:num w:numId="67">
    <w:abstractNumId w:val="220"/>
  </w:num>
  <w:num w:numId="68">
    <w:abstractNumId w:val="27"/>
  </w:num>
  <w:num w:numId="69">
    <w:abstractNumId w:val="66"/>
  </w:num>
  <w:num w:numId="70">
    <w:abstractNumId w:val="180"/>
  </w:num>
  <w:num w:numId="71">
    <w:abstractNumId w:val="121"/>
  </w:num>
  <w:num w:numId="72">
    <w:abstractNumId w:val="117"/>
  </w:num>
  <w:num w:numId="73">
    <w:abstractNumId w:val="92"/>
  </w:num>
  <w:num w:numId="74">
    <w:abstractNumId w:val="87"/>
  </w:num>
  <w:num w:numId="75">
    <w:abstractNumId w:val="24"/>
  </w:num>
  <w:num w:numId="76">
    <w:abstractNumId w:val="116"/>
  </w:num>
  <w:num w:numId="77">
    <w:abstractNumId w:val="93"/>
  </w:num>
  <w:num w:numId="78">
    <w:abstractNumId w:val="107"/>
  </w:num>
  <w:num w:numId="79">
    <w:abstractNumId w:val="155"/>
  </w:num>
  <w:num w:numId="80">
    <w:abstractNumId w:val="169"/>
  </w:num>
  <w:num w:numId="81">
    <w:abstractNumId w:val="14"/>
  </w:num>
  <w:num w:numId="82">
    <w:abstractNumId w:val="78"/>
  </w:num>
  <w:num w:numId="83">
    <w:abstractNumId w:val="69"/>
  </w:num>
  <w:num w:numId="84">
    <w:abstractNumId w:val="47"/>
  </w:num>
  <w:num w:numId="85">
    <w:abstractNumId w:val="187"/>
  </w:num>
  <w:num w:numId="86">
    <w:abstractNumId w:val="126"/>
  </w:num>
  <w:num w:numId="87">
    <w:abstractNumId w:val="43"/>
  </w:num>
  <w:num w:numId="88">
    <w:abstractNumId w:val="33"/>
  </w:num>
  <w:num w:numId="89">
    <w:abstractNumId w:val="101"/>
  </w:num>
  <w:num w:numId="90">
    <w:abstractNumId w:val="49"/>
  </w:num>
  <w:num w:numId="91">
    <w:abstractNumId w:val="94"/>
  </w:num>
  <w:num w:numId="92">
    <w:abstractNumId w:val="45"/>
  </w:num>
  <w:num w:numId="93">
    <w:abstractNumId w:val="62"/>
  </w:num>
  <w:num w:numId="94">
    <w:abstractNumId w:val="38"/>
  </w:num>
  <w:num w:numId="95">
    <w:abstractNumId w:val="136"/>
  </w:num>
  <w:num w:numId="96">
    <w:abstractNumId w:val="162"/>
  </w:num>
  <w:num w:numId="97">
    <w:abstractNumId w:val="30"/>
  </w:num>
  <w:num w:numId="98">
    <w:abstractNumId w:val="167"/>
  </w:num>
  <w:num w:numId="99">
    <w:abstractNumId w:val="99"/>
  </w:num>
  <w:num w:numId="100">
    <w:abstractNumId w:val="211"/>
  </w:num>
  <w:num w:numId="101">
    <w:abstractNumId w:val="25"/>
  </w:num>
  <w:num w:numId="102">
    <w:abstractNumId w:val="90"/>
  </w:num>
  <w:num w:numId="103">
    <w:abstractNumId w:val="218"/>
  </w:num>
  <w:num w:numId="104">
    <w:abstractNumId w:val="4"/>
  </w:num>
  <w:num w:numId="105">
    <w:abstractNumId w:val="128"/>
  </w:num>
  <w:num w:numId="106">
    <w:abstractNumId w:val="135"/>
  </w:num>
  <w:num w:numId="107">
    <w:abstractNumId w:val="156"/>
  </w:num>
  <w:num w:numId="108">
    <w:abstractNumId w:val="138"/>
  </w:num>
  <w:num w:numId="109">
    <w:abstractNumId w:val="178"/>
  </w:num>
  <w:num w:numId="110">
    <w:abstractNumId w:val="216"/>
  </w:num>
  <w:num w:numId="111">
    <w:abstractNumId w:val="150"/>
  </w:num>
  <w:num w:numId="112">
    <w:abstractNumId w:val="148"/>
  </w:num>
  <w:num w:numId="113">
    <w:abstractNumId w:val="202"/>
  </w:num>
  <w:num w:numId="114">
    <w:abstractNumId w:val="96"/>
  </w:num>
  <w:num w:numId="115">
    <w:abstractNumId w:val="52"/>
  </w:num>
  <w:num w:numId="116">
    <w:abstractNumId w:val="95"/>
  </w:num>
  <w:num w:numId="117">
    <w:abstractNumId w:val="194"/>
  </w:num>
  <w:num w:numId="118">
    <w:abstractNumId w:val="85"/>
  </w:num>
  <w:num w:numId="119">
    <w:abstractNumId w:val="215"/>
  </w:num>
  <w:num w:numId="120">
    <w:abstractNumId w:val="127"/>
  </w:num>
  <w:num w:numId="121">
    <w:abstractNumId w:val="179"/>
  </w:num>
  <w:num w:numId="122">
    <w:abstractNumId w:val="73"/>
  </w:num>
  <w:num w:numId="123">
    <w:abstractNumId w:val="83"/>
  </w:num>
  <w:num w:numId="124">
    <w:abstractNumId w:val="91"/>
  </w:num>
  <w:num w:numId="125">
    <w:abstractNumId w:val="50"/>
  </w:num>
  <w:num w:numId="126">
    <w:abstractNumId w:val="17"/>
  </w:num>
  <w:num w:numId="127">
    <w:abstractNumId w:val="6"/>
  </w:num>
  <w:num w:numId="128">
    <w:abstractNumId w:val="124"/>
  </w:num>
  <w:num w:numId="129">
    <w:abstractNumId w:val="59"/>
  </w:num>
  <w:num w:numId="130">
    <w:abstractNumId w:val="149"/>
  </w:num>
  <w:num w:numId="131">
    <w:abstractNumId w:val="213"/>
  </w:num>
  <w:num w:numId="132">
    <w:abstractNumId w:val="152"/>
  </w:num>
  <w:num w:numId="133">
    <w:abstractNumId w:val="183"/>
  </w:num>
  <w:num w:numId="134">
    <w:abstractNumId w:val="195"/>
  </w:num>
  <w:num w:numId="135">
    <w:abstractNumId w:val="1"/>
  </w:num>
  <w:num w:numId="136">
    <w:abstractNumId w:val="181"/>
  </w:num>
  <w:num w:numId="137">
    <w:abstractNumId w:val="74"/>
  </w:num>
  <w:num w:numId="138">
    <w:abstractNumId w:val="137"/>
  </w:num>
  <w:num w:numId="139">
    <w:abstractNumId w:val="75"/>
  </w:num>
  <w:num w:numId="140">
    <w:abstractNumId w:val="31"/>
  </w:num>
  <w:num w:numId="141">
    <w:abstractNumId w:val="72"/>
  </w:num>
  <w:num w:numId="142">
    <w:abstractNumId w:val="193"/>
  </w:num>
  <w:num w:numId="143">
    <w:abstractNumId w:val="154"/>
  </w:num>
  <w:num w:numId="144">
    <w:abstractNumId w:val="84"/>
  </w:num>
  <w:num w:numId="145">
    <w:abstractNumId w:val="102"/>
  </w:num>
  <w:num w:numId="146">
    <w:abstractNumId w:val="199"/>
  </w:num>
  <w:num w:numId="147">
    <w:abstractNumId w:val="130"/>
  </w:num>
  <w:num w:numId="148">
    <w:abstractNumId w:val="208"/>
  </w:num>
  <w:num w:numId="149">
    <w:abstractNumId w:val="151"/>
  </w:num>
  <w:num w:numId="150">
    <w:abstractNumId w:val="65"/>
  </w:num>
  <w:num w:numId="151">
    <w:abstractNumId w:val="166"/>
  </w:num>
  <w:num w:numId="152">
    <w:abstractNumId w:val="173"/>
  </w:num>
  <w:num w:numId="153">
    <w:abstractNumId w:val="48"/>
  </w:num>
  <w:num w:numId="154">
    <w:abstractNumId w:val="139"/>
  </w:num>
  <w:num w:numId="155">
    <w:abstractNumId w:val="196"/>
  </w:num>
  <w:num w:numId="156">
    <w:abstractNumId w:val="3"/>
  </w:num>
  <w:num w:numId="157">
    <w:abstractNumId w:val="203"/>
  </w:num>
  <w:num w:numId="158">
    <w:abstractNumId w:val="157"/>
  </w:num>
  <w:num w:numId="159">
    <w:abstractNumId w:val="212"/>
  </w:num>
  <w:num w:numId="160">
    <w:abstractNumId w:val="185"/>
  </w:num>
  <w:num w:numId="161">
    <w:abstractNumId w:val="109"/>
  </w:num>
  <w:num w:numId="162">
    <w:abstractNumId w:val="113"/>
  </w:num>
  <w:num w:numId="163">
    <w:abstractNumId w:val="37"/>
  </w:num>
  <w:num w:numId="164">
    <w:abstractNumId w:val="16"/>
  </w:num>
  <w:num w:numId="165">
    <w:abstractNumId w:val="12"/>
  </w:num>
  <w:num w:numId="166">
    <w:abstractNumId w:val="145"/>
  </w:num>
  <w:num w:numId="167">
    <w:abstractNumId w:val="110"/>
  </w:num>
  <w:num w:numId="168">
    <w:abstractNumId w:val="170"/>
  </w:num>
  <w:num w:numId="169">
    <w:abstractNumId w:val="26"/>
  </w:num>
  <w:num w:numId="170">
    <w:abstractNumId w:val="55"/>
  </w:num>
  <w:num w:numId="171">
    <w:abstractNumId w:val="34"/>
  </w:num>
  <w:num w:numId="172">
    <w:abstractNumId w:val="118"/>
  </w:num>
  <w:num w:numId="173">
    <w:abstractNumId w:val="105"/>
  </w:num>
  <w:num w:numId="174">
    <w:abstractNumId w:val="77"/>
  </w:num>
  <w:num w:numId="175">
    <w:abstractNumId w:val="9"/>
  </w:num>
  <w:num w:numId="176">
    <w:abstractNumId w:val="112"/>
  </w:num>
  <w:num w:numId="177">
    <w:abstractNumId w:val="197"/>
  </w:num>
  <w:num w:numId="178">
    <w:abstractNumId w:val="129"/>
  </w:num>
  <w:num w:numId="179">
    <w:abstractNumId w:val="8"/>
  </w:num>
  <w:num w:numId="180">
    <w:abstractNumId w:val="142"/>
  </w:num>
  <w:num w:numId="181">
    <w:abstractNumId w:val="5"/>
  </w:num>
  <w:num w:numId="182">
    <w:abstractNumId w:val="54"/>
  </w:num>
  <w:num w:numId="183">
    <w:abstractNumId w:val="46"/>
  </w:num>
  <w:num w:numId="184">
    <w:abstractNumId w:val="200"/>
  </w:num>
  <w:num w:numId="185">
    <w:abstractNumId w:val="79"/>
  </w:num>
  <w:num w:numId="186">
    <w:abstractNumId w:val="28"/>
  </w:num>
  <w:num w:numId="187">
    <w:abstractNumId w:val="36"/>
  </w:num>
  <w:num w:numId="188">
    <w:abstractNumId w:val="2"/>
  </w:num>
  <w:num w:numId="189">
    <w:abstractNumId w:val="163"/>
  </w:num>
  <w:num w:numId="190">
    <w:abstractNumId w:val="184"/>
  </w:num>
  <w:num w:numId="191">
    <w:abstractNumId w:val="153"/>
  </w:num>
  <w:num w:numId="192">
    <w:abstractNumId w:val="21"/>
  </w:num>
  <w:num w:numId="193">
    <w:abstractNumId w:val="15"/>
  </w:num>
  <w:num w:numId="194">
    <w:abstractNumId w:val="56"/>
  </w:num>
  <w:num w:numId="195">
    <w:abstractNumId w:val="42"/>
  </w:num>
  <w:num w:numId="196">
    <w:abstractNumId w:val="82"/>
  </w:num>
  <w:num w:numId="197">
    <w:abstractNumId w:val="13"/>
  </w:num>
  <w:num w:numId="198">
    <w:abstractNumId w:val="209"/>
  </w:num>
  <w:num w:numId="199">
    <w:abstractNumId w:val="57"/>
  </w:num>
  <w:num w:numId="200">
    <w:abstractNumId w:val="100"/>
  </w:num>
  <w:num w:numId="201">
    <w:abstractNumId w:val="171"/>
  </w:num>
  <w:num w:numId="202">
    <w:abstractNumId w:val="134"/>
  </w:num>
  <w:num w:numId="203">
    <w:abstractNumId w:val="51"/>
  </w:num>
  <w:num w:numId="204">
    <w:abstractNumId w:val="111"/>
  </w:num>
  <w:num w:numId="205">
    <w:abstractNumId w:val="174"/>
  </w:num>
  <w:num w:numId="206">
    <w:abstractNumId w:val="23"/>
  </w:num>
  <w:num w:numId="207">
    <w:abstractNumId w:val="60"/>
  </w:num>
  <w:num w:numId="208">
    <w:abstractNumId w:val="40"/>
  </w:num>
  <w:num w:numId="209">
    <w:abstractNumId w:val="108"/>
  </w:num>
  <w:num w:numId="210">
    <w:abstractNumId w:val="63"/>
  </w:num>
  <w:num w:numId="211">
    <w:abstractNumId w:val="29"/>
  </w:num>
  <w:num w:numId="212">
    <w:abstractNumId w:val="119"/>
  </w:num>
  <w:num w:numId="213">
    <w:abstractNumId w:val="97"/>
  </w:num>
  <w:num w:numId="214">
    <w:abstractNumId w:val="11"/>
  </w:num>
  <w:num w:numId="215">
    <w:abstractNumId w:val="144"/>
  </w:num>
  <w:num w:numId="216">
    <w:abstractNumId w:val="177"/>
  </w:num>
  <w:num w:numId="217">
    <w:abstractNumId w:val="58"/>
  </w:num>
  <w:num w:numId="218">
    <w:abstractNumId w:val="88"/>
  </w:num>
  <w:num w:numId="219">
    <w:abstractNumId w:val="131"/>
  </w:num>
  <w:num w:numId="220">
    <w:abstractNumId w:val="53"/>
  </w:num>
  <w:num w:numId="221">
    <w:abstractNumId w:val="182"/>
  </w:num>
  <w:num w:numId="222">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14DF7"/>
    <w:rsid w:val="000101CD"/>
    <w:rsid w:val="000238A1"/>
    <w:rsid w:val="00023FDD"/>
    <w:rsid w:val="00034106"/>
    <w:rsid w:val="00034699"/>
    <w:rsid w:val="000357FA"/>
    <w:rsid w:val="0004185D"/>
    <w:rsid w:val="00052066"/>
    <w:rsid w:val="00053146"/>
    <w:rsid w:val="0005330C"/>
    <w:rsid w:val="0006290E"/>
    <w:rsid w:val="000636DC"/>
    <w:rsid w:val="0006393C"/>
    <w:rsid w:val="00063A08"/>
    <w:rsid w:val="000653BD"/>
    <w:rsid w:val="00065561"/>
    <w:rsid w:val="00067492"/>
    <w:rsid w:val="00075290"/>
    <w:rsid w:val="00080C0A"/>
    <w:rsid w:val="00085358"/>
    <w:rsid w:val="00085C8F"/>
    <w:rsid w:val="000862E3"/>
    <w:rsid w:val="00087536"/>
    <w:rsid w:val="000957DE"/>
    <w:rsid w:val="000971F4"/>
    <w:rsid w:val="000A47F4"/>
    <w:rsid w:val="000B2809"/>
    <w:rsid w:val="000B381F"/>
    <w:rsid w:val="000B7025"/>
    <w:rsid w:val="000B7693"/>
    <w:rsid w:val="000C367E"/>
    <w:rsid w:val="000C4EC1"/>
    <w:rsid w:val="000E08D8"/>
    <w:rsid w:val="000F1E8A"/>
    <w:rsid w:val="000F6D17"/>
    <w:rsid w:val="00104A73"/>
    <w:rsid w:val="001147F0"/>
    <w:rsid w:val="0011483B"/>
    <w:rsid w:val="0012340B"/>
    <w:rsid w:val="00140201"/>
    <w:rsid w:val="00161B07"/>
    <w:rsid w:val="00170D58"/>
    <w:rsid w:val="00175A98"/>
    <w:rsid w:val="00183B4E"/>
    <w:rsid w:val="001948EA"/>
    <w:rsid w:val="001A617D"/>
    <w:rsid w:val="001A7A72"/>
    <w:rsid w:val="001B0E04"/>
    <w:rsid w:val="001C23EA"/>
    <w:rsid w:val="001C5069"/>
    <w:rsid w:val="001C53BF"/>
    <w:rsid w:val="001C5A73"/>
    <w:rsid w:val="001C6F35"/>
    <w:rsid w:val="001D4D78"/>
    <w:rsid w:val="001D5887"/>
    <w:rsid w:val="001D6C4A"/>
    <w:rsid w:val="001E0772"/>
    <w:rsid w:val="001E2605"/>
    <w:rsid w:val="001E332C"/>
    <w:rsid w:val="001E514B"/>
    <w:rsid w:val="001E54DD"/>
    <w:rsid w:val="001F1F9F"/>
    <w:rsid w:val="001F35B1"/>
    <w:rsid w:val="001F6406"/>
    <w:rsid w:val="001F6424"/>
    <w:rsid w:val="002014B7"/>
    <w:rsid w:val="002039F4"/>
    <w:rsid w:val="00204DDE"/>
    <w:rsid w:val="00205DC7"/>
    <w:rsid w:val="002173B8"/>
    <w:rsid w:val="0022445F"/>
    <w:rsid w:val="002244C1"/>
    <w:rsid w:val="002262A7"/>
    <w:rsid w:val="00227C01"/>
    <w:rsid w:val="00245D45"/>
    <w:rsid w:val="00261633"/>
    <w:rsid w:val="00270C99"/>
    <w:rsid w:val="0027383A"/>
    <w:rsid w:val="00284F33"/>
    <w:rsid w:val="0029186C"/>
    <w:rsid w:val="00294ABB"/>
    <w:rsid w:val="00297944"/>
    <w:rsid w:val="002A349C"/>
    <w:rsid w:val="002B1118"/>
    <w:rsid w:val="002C0AE4"/>
    <w:rsid w:val="002C4C20"/>
    <w:rsid w:val="002C67F5"/>
    <w:rsid w:val="002D1FB9"/>
    <w:rsid w:val="002D388B"/>
    <w:rsid w:val="002D6549"/>
    <w:rsid w:val="002E254C"/>
    <w:rsid w:val="002E6673"/>
    <w:rsid w:val="002F1090"/>
    <w:rsid w:val="002F23C2"/>
    <w:rsid w:val="002F4AE1"/>
    <w:rsid w:val="002F4E1D"/>
    <w:rsid w:val="002F79B3"/>
    <w:rsid w:val="002F7F49"/>
    <w:rsid w:val="00307763"/>
    <w:rsid w:val="00320982"/>
    <w:rsid w:val="00324B13"/>
    <w:rsid w:val="0033430D"/>
    <w:rsid w:val="0033545D"/>
    <w:rsid w:val="00335EE8"/>
    <w:rsid w:val="00341F97"/>
    <w:rsid w:val="0036552F"/>
    <w:rsid w:val="00373719"/>
    <w:rsid w:val="00375850"/>
    <w:rsid w:val="00375CED"/>
    <w:rsid w:val="003776F3"/>
    <w:rsid w:val="00377EA8"/>
    <w:rsid w:val="00380C64"/>
    <w:rsid w:val="0038323F"/>
    <w:rsid w:val="003915CB"/>
    <w:rsid w:val="00391D21"/>
    <w:rsid w:val="003A449E"/>
    <w:rsid w:val="003A58FF"/>
    <w:rsid w:val="003B0CEC"/>
    <w:rsid w:val="003B23F7"/>
    <w:rsid w:val="003B5187"/>
    <w:rsid w:val="003B7286"/>
    <w:rsid w:val="003C182A"/>
    <w:rsid w:val="003C3F90"/>
    <w:rsid w:val="003C6107"/>
    <w:rsid w:val="003D38A3"/>
    <w:rsid w:val="003F0943"/>
    <w:rsid w:val="003F11AD"/>
    <w:rsid w:val="003F1CD7"/>
    <w:rsid w:val="003F29D3"/>
    <w:rsid w:val="003F3B4D"/>
    <w:rsid w:val="00402C8A"/>
    <w:rsid w:val="00403CBE"/>
    <w:rsid w:val="0040756B"/>
    <w:rsid w:val="00414F14"/>
    <w:rsid w:val="0042268E"/>
    <w:rsid w:val="004234F1"/>
    <w:rsid w:val="00423841"/>
    <w:rsid w:val="0045214C"/>
    <w:rsid w:val="00453FDD"/>
    <w:rsid w:val="00455F6B"/>
    <w:rsid w:val="004623A3"/>
    <w:rsid w:val="00464389"/>
    <w:rsid w:val="004655B0"/>
    <w:rsid w:val="00470BCE"/>
    <w:rsid w:val="00471974"/>
    <w:rsid w:val="00482C0A"/>
    <w:rsid w:val="004859A3"/>
    <w:rsid w:val="004872CF"/>
    <w:rsid w:val="004876D3"/>
    <w:rsid w:val="00491D57"/>
    <w:rsid w:val="00491FD0"/>
    <w:rsid w:val="00492DD9"/>
    <w:rsid w:val="004A14D0"/>
    <w:rsid w:val="004A7C81"/>
    <w:rsid w:val="004B1A59"/>
    <w:rsid w:val="004B7DF2"/>
    <w:rsid w:val="004C23E1"/>
    <w:rsid w:val="004C4110"/>
    <w:rsid w:val="004C479A"/>
    <w:rsid w:val="004D06D8"/>
    <w:rsid w:val="004D5DDE"/>
    <w:rsid w:val="004D7163"/>
    <w:rsid w:val="004E181C"/>
    <w:rsid w:val="004E7C96"/>
    <w:rsid w:val="00506B76"/>
    <w:rsid w:val="005229E5"/>
    <w:rsid w:val="00522C19"/>
    <w:rsid w:val="00522F9D"/>
    <w:rsid w:val="005306CE"/>
    <w:rsid w:val="005309C9"/>
    <w:rsid w:val="00531CEA"/>
    <w:rsid w:val="00532841"/>
    <w:rsid w:val="00533F9A"/>
    <w:rsid w:val="00534404"/>
    <w:rsid w:val="005429BB"/>
    <w:rsid w:val="0054711A"/>
    <w:rsid w:val="00547FEC"/>
    <w:rsid w:val="00553FF5"/>
    <w:rsid w:val="00557E9B"/>
    <w:rsid w:val="00571825"/>
    <w:rsid w:val="00582234"/>
    <w:rsid w:val="00587BD3"/>
    <w:rsid w:val="005A4EDA"/>
    <w:rsid w:val="005B162C"/>
    <w:rsid w:val="005B43B5"/>
    <w:rsid w:val="005B58B2"/>
    <w:rsid w:val="005B5F07"/>
    <w:rsid w:val="005B78A2"/>
    <w:rsid w:val="005D0F30"/>
    <w:rsid w:val="005D24F5"/>
    <w:rsid w:val="005D6A2C"/>
    <w:rsid w:val="005D7383"/>
    <w:rsid w:val="005E6729"/>
    <w:rsid w:val="0060490E"/>
    <w:rsid w:val="00611ADC"/>
    <w:rsid w:val="0061363B"/>
    <w:rsid w:val="006201C2"/>
    <w:rsid w:val="00621B27"/>
    <w:rsid w:val="00636B03"/>
    <w:rsid w:val="00651A5E"/>
    <w:rsid w:val="00656451"/>
    <w:rsid w:val="00667637"/>
    <w:rsid w:val="0067061A"/>
    <w:rsid w:val="00676326"/>
    <w:rsid w:val="00676A15"/>
    <w:rsid w:val="00677A37"/>
    <w:rsid w:val="00683CEA"/>
    <w:rsid w:val="006844B8"/>
    <w:rsid w:val="00685ADF"/>
    <w:rsid w:val="00687B28"/>
    <w:rsid w:val="00692902"/>
    <w:rsid w:val="006A0B2E"/>
    <w:rsid w:val="006A261F"/>
    <w:rsid w:val="006A3346"/>
    <w:rsid w:val="006A4CCB"/>
    <w:rsid w:val="006A6BF2"/>
    <w:rsid w:val="006B0EC8"/>
    <w:rsid w:val="006B310B"/>
    <w:rsid w:val="006B3772"/>
    <w:rsid w:val="006B3F15"/>
    <w:rsid w:val="006B5057"/>
    <w:rsid w:val="006C240A"/>
    <w:rsid w:val="006C45E5"/>
    <w:rsid w:val="006D027F"/>
    <w:rsid w:val="006D0AC4"/>
    <w:rsid w:val="006D2875"/>
    <w:rsid w:val="006D5A40"/>
    <w:rsid w:val="006E451C"/>
    <w:rsid w:val="0070108B"/>
    <w:rsid w:val="00705813"/>
    <w:rsid w:val="0071433D"/>
    <w:rsid w:val="007372FE"/>
    <w:rsid w:val="00740B07"/>
    <w:rsid w:val="00742C0A"/>
    <w:rsid w:val="00746187"/>
    <w:rsid w:val="00754F64"/>
    <w:rsid w:val="00760A61"/>
    <w:rsid w:val="00763D5E"/>
    <w:rsid w:val="007649C4"/>
    <w:rsid w:val="00770819"/>
    <w:rsid w:val="007773A0"/>
    <w:rsid w:val="007848BA"/>
    <w:rsid w:val="00784C81"/>
    <w:rsid w:val="00785053"/>
    <w:rsid w:val="007939E2"/>
    <w:rsid w:val="007A6246"/>
    <w:rsid w:val="007B381A"/>
    <w:rsid w:val="007C212D"/>
    <w:rsid w:val="007C52C9"/>
    <w:rsid w:val="007E0376"/>
    <w:rsid w:val="007E062F"/>
    <w:rsid w:val="007E1210"/>
    <w:rsid w:val="007E41B4"/>
    <w:rsid w:val="007F114F"/>
    <w:rsid w:val="007F2E7D"/>
    <w:rsid w:val="007F653A"/>
    <w:rsid w:val="00806A61"/>
    <w:rsid w:val="0081139C"/>
    <w:rsid w:val="00811F0C"/>
    <w:rsid w:val="00816B59"/>
    <w:rsid w:val="00820537"/>
    <w:rsid w:val="008223C7"/>
    <w:rsid w:val="00823D51"/>
    <w:rsid w:val="00826281"/>
    <w:rsid w:val="00826B08"/>
    <w:rsid w:val="008318AA"/>
    <w:rsid w:val="008323D1"/>
    <w:rsid w:val="0083411B"/>
    <w:rsid w:val="00834C4E"/>
    <w:rsid w:val="0083585C"/>
    <w:rsid w:val="00857C14"/>
    <w:rsid w:val="00857CE7"/>
    <w:rsid w:val="00870D39"/>
    <w:rsid w:val="00877DE5"/>
    <w:rsid w:val="00883FE8"/>
    <w:rsid w:val="00884C6C"/>
    <w:rsid w:val="008851BD"/>
    <w:rsid w:val="0088674F"/>
    <w:rsid w:val="008908B0"/>
    <w:rsid w:val="008A3479"/>
    <w:rsid w:val="008B168C"/>
    <w:rsid w:val="008C1CCE"/>
    <w:rsid w:val="008C5C84"/>
    <w:rsid w:val="008D16CE"/>
    <w:rsid w:val="008E037A"/>
    <w:rsid w:val="008E074C"/>
    <w:rsid w:val="008E48CF"/>
    <w:rsid w:val="008E6530"/>
    <w:rsid w:val="008F7838"/>
    <w:rsid w:val="00905AAA"/>
    <w:rsid w:val="00931CC8"/>
    <w:rsid w:val="00945E78"/>
    <w:rsid w:val="009502CA"/>
    <w:rsid w:val="009569D8"/>
    <w:rsid w:val="009630DE"/>
    <w:rsid w:val="00974EE6"/>
    <w:rsid w:val="00976E88"/>
    <w:rsid w:val="0097748B"/>
    <w:rsid w:val="0098335A"/>
    <w:rsid w:val="00985A90"/>
    <w:rsid w:val="00990DDA"/>
    <w:rsid w:val="009974A9"/>
    <w:rsid w:val="009A0E5A"/>
    <w:rsid w:val="009A3BA6"/>
    <w:rsid w:val="009A4500"/>
    <w:rsid w:val="009A47BD"/>
    <w:rsid w:val="009C0302"/>
    <w:rsid w:val="009C2C7C"/>
    <w:rsid w:val="009C58E0"/>
    <w:rsid w:val="009C63DF"/>
    <w:rsid w:val="009D198D"/>
    <w:rsid w:val="009D21EB"/>
    <w:rsid w:val="009F0E10"/>
    <w:rsid w:val="009F1094"/>
    <w:rsid w:val="00A04D1B"/>
    <w:rsid w:val="00A11DC9"/>
    <w:rsid w:val="00A12AC0"/>
    <w:rsid w:val="00A31E32"/>
    <w:rsid w:val="00A43DBD"/>
    <w:rsid w:val="00A4717E"/>
    <w:rsid w:val="00A515F2"/>
    <w:rsid w:val="00A519B1"/>
    <w:rsid w:val="00A60035"/>
    <w:rsid w:val="00A60B15"/>
    <w:rsid w:val="00A6797B"/>
    <w:rsid w:val="00A707BF"/>
    <w:rsid w:val="00A70B6A"/>
    <w:rsid w:val="00A75987"/>
    <w:rsid w:val="00A84FE2"/>
    <w:rsid w:val="00AB108A"/>
    <w:rsid w:val="00AB6F72"/>
    <w:rsid w:val="00AC37BD"/>
    <w:rsid w:val="00AC4C32"/>
    <w:rsid w:val="00AC7445"/>
    <w:rsid w:val="00AC78A7"/>
    <w:rsid w:val="00AE5838"/>
    <w:rsid w:val="00AF1D71"/>
    <w:rsid w:val="00AF3339"/>
    <w:rsid w:val="00AF66B5"/>
    <w:rsid w:val="00B136C5"/>
    <w:rsid w:val="00B20555"/>
    <w:rsid w:val="00B20701"/>
    <w:rsid w:val="00B211B8"/>
    <w:rsid w:val="00B241C4"/>
    <w:rsid w:val="00B27687"/>
    <w:rsid w:val="00B42556"/>
    <w:rsid w:val="00B4335C"/>
    <w:rsid w:val="00B46BAF"/>
    <w:rsid w:val="00B47FDF"/>
    <w:rsid w:val="00B50C75"/>
    <w:rsid w:val="00B54F3D"/>
    <w:rsid w:val="00B626FF"/>
    <w:rsid w:val="00B64582"/>
    <w:rsid w:val="00B759D8"/>
    <w:rsid w:val="00B7765F"/>
    <w:rsid w:val="00B8154B"/>
    <w:rsid w:val="00B961C8"/>
    <w:rsid w:val="00BA03FE"/>
    <w:rsid w:val="00BA5B55"/>
    <w:rsid w:val="00BA654C"/>
    <w:rsid w:val="00BB27DC"/>
    <w:rsid w:val="00BB3856"/>
    <w:rsid w:val="00BB5318"/>
    <w:rsid w:val="00BD6460"/>
    <w:rsid w:val="00BE2B38"/>
    <w:rsid w:val="00BE68F7"/>
    <w:rsid w:val="00BF0AF4"/>
    <w:rsid w:val="00BF561E"/>
    <w:rsid w:val="00C055BF"/>
    <w:rsid w:val="00C064BE"/>
    <w:rsid w:val="00C06925"/>
    <w:rsid w:val="00C1121C"/>
    <w:rsid w:val="00C117C9"/>
    <w:rsid w:val="00C11A6C"/>
    <w:rsid w:val="00C212A5"/>
    <w:rsid w:val="00C23D94"/>
    <w:rsid w:val="00C247A3"/>
    <w:rsid w:val="00C4169F"/>
    <w:rsid w:val="00C54C54"/>
    <w:rsid w:val="00C62604"/>
    <w:rsid w:val="00C63522"/>
    <w:rsid w:val="00C663E2"/>
    <w:rsid w:val="00C66867"/>
    <w:rsid w:val="00C67C5E"/>
    <w:rsid w:val="00C7260B"/>
    <w:rsid w:val="00C85C54"/>
    <w:rsid w:val="00C91A1F"/>
    <w:rsid w:val="00C96560"/>
    <w:rsid w:val="00CA6F89"/>
    <w:rsid w:val="00CB26F8"/>
    <w:rsid w:val="00CB3016"/>
    <w:rsid w:val="00CC3A6E"/>
    <w:rsid w:val="00CC4D3F"/>
    <w:rsid w:val="00CC68B1"/>
    <w:rsid w:val="00CE0FE4"/>
    <w:rsid w:val="00CE3749"/>
    <w:rsid w:val="00CE724E"/>
    <w:rsid w:val="00CE7CAA"/>
    <w:rsid w:val="00CF2331"/>
    <w:rsid w:val="00D006B7"/>
    <w:rsid w:val="00D00E8C"/>
    <w:rsid w:val="00D01053"/>
    <w:rsid w:val="00D11BC4"/>
    <w:rsid w:val="00D14687"/>
    <w:rsid w:val="00D225C2"/>
    <w:rsid w:val="00D240EC"/>
    <w:rsid w:val="00D250E1"/>
    <w:rsid w:val="00D27DAE"/>
    <w:rsid w:val="00D32655"/>
    <w:rsid w:val="00D34B8C"/>
    <w:rsid w:val="00D36431"/>
    <w:rsid w:val="00D40685"/>
    <w:rsid w:val="00D43FF7"/>
    <w:rsid w:val="00D4556E"/>
    <w:rsid w:val="00D52307"/>
    <w:rsid w:val="00D54A4D"/>
    <w:rsid w:val="00D63518"/>
    <w:rsid w:val="00D719AE"/>
    <w:rsid w:val="00D74F5B"/>
    <w:rsid w:val="00D75FEE"/>
    <w:rsid w:val="00D820B5"/>
    <w:rsid w:val="00D82922"/>
    <w:rsid w:val="00D939B8"/>
    <w:rsid w:val="00DB367E"/>
    <w:rsid w:val="00DB44D4"/>
    <w:rsid w:val="00DB7BCB"/>
    <w:rsid w:val="00DC02BA"/>
    <w:rsid w:val="00DC1283"/>
    <w:rsid w:val="00DC1A0A"/>
    <w:rsid w:val="00DC4117"/>
    <w:rsid w:val="00DC54F0"/>
    <w:rsid w:val="00DD2A7B"/>
    <w:rsid w:val="00DD38EA"/>
    <w:rsid w:val="00DD3961"/>
    <w:rsid w:val="00DD68BF"/>
    <w:rsid w:val="00DE6C2F"/>
    <w:rsid w:val="00DF03BF"/>
    <w:rsid w:val="00DF0B94"/>
    <w:rsid w:val="00DF0FE8"/>
    <w:rsid w:val="00DF24D0"/>
    <w:rsid w:val="00DF6CE9"/>
    <w:rsid w:val="00E019D7"/>
    <w:rsid w:val="00E02B5A"/>
    <w:rsid w:val="00E122FF"/>
    <w:rsid w:val="00E15127"/>
    <w:rsid w:val="00E208E7"/>
    <w:rsid w:val="00E21F10"/>
    <w:rsid w:val="00E23CB2"/>
    <w:rsid w:val="00E3654F"/>
    <w:rsid w:val="00E368C0"/>
    <w:rsid w:val="00E45A4D"/>
    <w:rsid w:val="00E51398"/>
    <w:rsid w:val="00E5326F"/>
    <w:rsid w:val="00E643BD"/>
    <w:rsid w:val="00E71A69"/>
    <w:rsid w:val="00E74ADC"/>
    <w:rsid w:val="00E82F77"/>
    <w:rsid w:val="00E8660E"/>
    <w:rsid w:val="00E90028"/>
    <w:rsid w:val="00E9539B"/>
    <w:rsid w:val="00EA5BBB"/>
    <w:rsid w:val="00EB2464"/>
    <w:rsid w:val="00EB2939"/>
    <w:rsid w:val="00EB5471"/>
    <w:rsid w:val="00EC00F7"/>
    <w:rsid w:val="00EC1703"/>
    <w:rsid w:val="00EC3C0F"/>
    <w:rsid w:val="00EC5BC8"/>
    <w:rsid w:val="00EC76D4"/>
    <w:rsid w:val="00ED2DCA"/>
    <w:rsid w:val="00ED37FD"/>
    <w:rsid w:val="00EE3123"/>
    <w:rsid w:val="00EF3269"/>
    <w:rsid w:val="00EF40AC"/>
    <w:rsid w:val="00EF4660"/>
    <w:rsid w:val="00EF6FFB"/>
    <w:rsid w:val="00F01C49"/>
    <w:rsid w:val="00F0360C"/>
    <w:rsid w:val="00F11A32"/>
    <w:rsid w:val="00F12877"/>
    <w:rsid w:val="00F14DF7"/>
    <w:rsid w:val="00F345F1"/>
    <w:rsid w:val="00F34B21"/>
    <w:rsid w:val="00F3648C"/>
    <w:rsid w:val="00F45499"/>
    <w:rsid w:val="00F456EF"/>
    <w:rsid w:val="00F45DE9"/>
    <w:rsid w:val="00F466AA"/>
    <w:rsid w:val="00F478B6"/>
    <w:rsid w:val="00F51D42"/>
    <w:rsid w:val="00F51F6C"/>
    <w:rsid w:val="00F546D5"/>
    <w:rsid w:val="00F55851"/>
    <w:rsid w:val="00F654BA"/>
    <w:rsid w:val="00F65517"/>
    <w:rsid w:val="00F662C8"/>
    <w:rsid w:val="00F66FB2"/>
    <w:rsid w:val="00F705A9"/>
    <w:rsid w:val="00F7068A"/>
    <w:rsid w:val="00F72B57"/>
    <w:rsid w:val="00F820F9"/>
    <w:rsid w:val="00F97720"/>
    <w:rsid w:val="00F97AF6"/>
    <w:rsid w:val="00FA1275"/>
    <w:rsid w:val="00FA2570"/>
    <w:rsid w:val="00FA57DF"/>
    <w:rsid w:val="00FB23E2"/>
    <w:rsid w:val="00FB2BFA"/>
    <w:rsid w:val="00FB7458"/>
    <w:rsid w:val="00FC3F09"/>
    <w:rsid w:val="00FC4C1E"/>
    <w:rsid w:val="00FD3139"/>
    <w:rsid w:val="00FD5F2D"/>
    <w:rsid w:val="00FE14B6"/>
    <w:rsid w:val="00FE3992"/>
    <w:rsid w:val="00FF1675"/>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rules v:ext="edit">
        <o:r id="V:Rule1" type="connector" idref="#_x0000_s1187"/>
        <o:r id="V:Rule2" type="connector" idref="#_x0000_s1183"/>
        <o:r id="V:Rule3" type="connector" idref="#_x0000_s1191"/>
        <o:r id="V:Rule4" type="connector" idref="#_x0000_s1185"/>
        <o:r id="V:Rule5" type="connector" idref="#_x0000_s1189"/>
        <o:r id="V:Rule6" type="connector" idref="#_x0000_s1174"/>
        <o:r id="V:Rule7" type="connector" idref="#_x0000_s1193"/>
      </o:rules>
    </o:shapelayout>
  </w:shapeDefaults>
  <w:decimalSymbol w:val="."/>
  <w:listSeparator w:val=","/>
  <w15:docId w15:val="{11FE89F6-D6FC-4545-BB67-D3122E0F30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B3490"/>
  </w:style>
  <w:style w:type="paragraph" w:styleId="Heading1">
    <w:name w:val="heading 1"/>
    <w:basedOn w:val="Normal"/>
    <w:next w:val="Normal"/>
    <w:link w:val="Heading1Char"/>
    <w:uiPriority w:val="9"/>
    <w:qFormat/>
    <w:rsid w:val="001B3490"/>
    <w:pPr>
      <w:keepNext/>
      <w:tabs>
        <w:tab w:val="num" w:pos="720"/>
      </w:tabs>
      <w:spacing w:before="240" w:after="60"/>
      <w:ind w:left="720" w:hanging="72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1B3490"/>
    <w:pPr>
      <w:keepNext/>
      <w:tabs>
        <w:tab w:val="num" w:pos="1440"/>
      </w:tabs>
      <w:spacing w:before="240" w:after="60"/>
      <w:ind w:left="1440" w:hanging="72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1B3490"/>
    <w:pPr>
      <w:keepNext/>
      <w:tabs>
        <w:tab w:val="num" w:pos="2160"/>
      </w:tabs>
      <w:spacing w:before="240" w:after="60"/>
      <w:ind w:left="2160" w:hanging="72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1B3490"/>
    <w:pPr>
      <w:keepNext/>
      <w:tabs>
        <w:tab w:val="num" w:pos="2880"/>
      </w:tabs>
      <w:spacing w:before="240" w:after="60"/>
      <w:ind w:left="2880" w:hanging="72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uiPriority w:val="9"/>
    <w:semiHidden/>
    <w:unhideWhenUsed/>
    <w:qFormat/>
    <w:rsid w:val="001B3490"/>
    <w:pPr>
      <w:tabs>
        <w:tab w:val="num" w:pos="3600"/>
      </w:tabs>
      <w:spacing w:before="240" w:after="60"/>
      <w:ind w:left="3600" w:hanging="72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qFormat/>
    <w:rsid w:val="001B3490"/>
    <w:pPr>
      <w:tabs>
        <w:tab w:val="num" w:pos="4320"/>
      </w:tabs>
      <w:spacing w:before="240" w:after="60"/>
      <w:ind w:left="4320" w:hanging="720"/>
      <w:outlineLvl w:val="5"/>
    </w:pPr>
    <w:rPr>
      <w:b/>
      <w:bCs/>
      <w:sz w:val="22"/>
      <w:szCs w:val="22"/>
    </w:rPr>
  </w:style>
  <w:style w:type="paragraph" w:styleId="Heading7">
    <w:name w:val="heading 7"/>
    <w:basedOn w:val="Normal"/>
    <w:next w:val="Normal"/>
    <w:link w:val="Heading7Char"/>
    <w:uiPriority w:val="9"/>
    <w:semiHidden/>
    <w:unhideWhenUsed/>
    <w:qFormat/>
    <w:rsid w:val="001B3490"/>
    <w:pPr>
      <w:tabs>
        <w:tab w:val="num" w:pos="5040"/>
      </w:tabs>
      <w:spacing w:before="240" w:after="60"/>
      <w:ind w:left="5040" w:hanging="720"/>
      <w:outlineLvl w:val="6"/>
    </w:pPr>
    <w:rPr>
      <w:rFonts w:asciiTheme="minorHAnsi" w:eastAsiaTheme="minorEastAsia" w:hAnsiTheme="minorHAnsi" w:cstheme="minorBidi"/>
      <w:sz w:val="24"/>
      <w:szCs w:val="24"/>
    </w:rPr>
  </w:style>
  <w:style w:type="paragraph" w:styleId="Heading8">
    <w:name w:val="heading 8"/>
    <w:basedOn w:val="Normal"/>
    <w:next w:val="Normal"/>
    <w:link w:val="Heading8Char"/>
    <w:uiPriority w:val="9"/>
    <w:semiHidden/>
    <w:unhideWhenUsed/>
    <w:qFormat/>
    <w:rsid w:val="001B3490"/>
    <w:pPr>
      <w:tabs>
        <w:tab w:val="num" w:pos="5760"/>
      </w:tabs>
      <w:spacing w:before="240" w:after="60"/>
      <w:ind w:left="5760" w:hanging="720"/>
      <w:outlineLvl w:val="7"/>
    </w:pPr>
    <w:rPr>
      <w:rFonts w:asciiTheme="minorHAnsi" w:eastAsiaTheme="minorEastAsia" w:hAnsiTheme="minorHAnsi" w:cstheme="minorBidi"/>
      <w:i/>
      <w:iCs/>
      <w:sz w:val="24"/>
      <w:szCs w:val="24"/>
    </w:rPr>
  </w:style>
  <w:style w:type="paragraph" w:styleId="Heading9">
    <w:name w:val="heading 9"/>
    <w:basedOn w:val="Normal"/>
    <w:next w:val="Normal"/>
    <w:link w:val="Heading9Char"/>
    <w:uiPriority w:val="9"/>
    <w:semiHidden/>
    <w:unhideWhenUsed/>
    <w:qFormat/>
    <w:rsid w:val="001B3490"/>
    <w:pPr>
      <w:tabs>
        <w:tab w:val="num" w:pos="6480"/>
      </w:tabs>
      <w:spacing w:before="240" w:after="60"/>
      <w:ind w:left="6480" w:hanging="72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3490"/>
    <w:rPr>
      <w:rFonts w:asciiTheme="majorHAnsi" w:eastAsiaTheme="majorEastAsia" w:hAnsiTheme="majorHAnsi" w:cstheme="majorBidi"/>
      <w:b/>
      <w:bCs/>
      <w:kern w:val="32"/>
      <w:sz w:val="32"/>
      <w:szCs w:val="32"/>
    </w:rPr>
  </w:style>
  <w:style w:type="character" w:customStyle="1" w:styleId="Heading2Char">
    <w:name w:val="Heading 2 Char"/>
    <w:basedOn w:val="DefaultParagraphFont"/>
    <w:link w:val="Heading2"/>
    <w:uiPriority w:val="9"/>
    <w:semiHidden/>
    <w:rsid w:val="001B3490"/>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1B3490"/>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1B3490"/>
    <w:rPr>
      <w:rFonts w:asciiTheme="minorHAnsi" w:eastAsiaTheme="minorEastAsia" w:hAnsiTheme="minorHAnsi" w:cstheme="minorBidi"/>
      <w:b/>
      <w:bCs/>
      <w:sz w:val="28"/>
      <w:szCs w:val="28"/>
    </w:rPr>
  </w:style>
  <w:style w:type="character" w:customStyle="1" w:styleId="Heading5Char">
    <w:name w:val="Heading 5 Char"/>
    <w:basedOn w:val="DefaultParagraphFont"/>
    <w:link w:val="Heading5"/>
    <w:uiPriority w:val="9"/>
    <w:semiHidden/>
    <w:rsid w:val="001B3490"/>
    <w:rPr>
      <w:rFonts w:asciiTheme="minorHAnsi" w:eastAsiaTheme="minorEastAsia" w:hAnsiTheme="minorHAnsi" w:cstheme="minorBidi"/>
      <w:b/>
      <w:bCs/>
      <w:i/>
      <w:iCs/>
      <w:sz w:val="26"/>
      <w:szCs w:val="26"/>
    </w:rPr>
  </w:style>
  <w:style w:type="character" w:customStyle="1" w:styleId="Heading6Char">
    <w:name w:val="Heading 6 Char"/>
    <w:basedOn w:val="DefaultParagraphFont"/>
    <w:link w:val="Heading6"/>
    <w:rsid w:val="001B3490"/>
    <w:rPr>
      <w:b/>
      <w:bCs/>
      <w:sz w:val="22"/>
      <w:szCs w:val="22"/>
    </w:rPr>
  </w:style>
  <w:style w:type="character" w:customStyle="1" w:styleId="Heading7Char">
    <w:name w:val="Heading 7 Char"/>
    <w:basedOn w:val="DefaultParagraphFont"/>
    <w:link w:val="Heading7"/>
    <w:uiPriority w:val="9"/>
    <w:semiHidden/>
    <w:rsid w:val="001B3490"/>
    <w:rPr>
      <w:rFonts w:asciiTheme="minorHAnsi" w:eastAsiaTheme="minorEastAsia" w:hAnsiTheme="minorHAnsi" w:cstheme="minorBidi"/>
      <w:sz w:val="24"/>
      <w:szCs w:val="24"/>
    </w:rPr>
  </w:style>
  <w:style w:type="character" w:customStyle="1" w:styleId="Heading8Char">
    <w:name w:val="Heading 8 Char"/>
    <w:basedOn w:val="DefaultParagraphFont"/>
    <w:link w:val="Heading8"/>
    <w:uiPriority w:val="9"/>
    <w:semiHidden/>
    <w:rsid w:val="001B3490"/>
    <w:rPr>
      <w:rFonts w:asciiTheme="minorHAnsi" w:eastAsiaTheme="minorEastAsia" w:hAnsiTheme="minorHAnsi" w:cstheme="minorBidi"/>
      <w:i/>
      <w:iCs/>
      <w:sz w:val="24"/>
      <w:szCs w:val="24"/>
    </w:rPr>
  </w:style>
  <w:style w:type="character" w:customStyle="1" w:styleId="Heading9Char">
    <w:name w:val="Heading 9 Char"/>
    <w:basedOn w:val="DefaultParagraphFont"/>
    <w:link w:val="Heading9"/>
    <w:uiPriority w:val="9"/>
    <w:semiHidden/>
    <w:rsid w:val="001B3490"/>
    <w:rPr>
      <w:rFonts w:asciiTheme="majorHAnsi" w:eastAsiaTheme="majorEastAsia" w:hAnsiTheme="majorHAnsi" w:cstheme="majorBidi"/>
      <w:sz w:val="22"/>
      <w:szCs w:val="22"/>
    </w:rPr>
  </w:style>
  <w:style w:type="paragraph" w:styleId="Header">
    <w:name w:val="header"/>
    <w:basedOn w:val="Normal"/>
    <w:link w:val="HeaderChar"/>
    <w:uiPriority w:val="99"/>
    <w:unhideWhenUsed/>
    <w:rsid w:val="001E332C"/>
    <w:pPr>
      <w:tabs>
        <w:tab w:val="center" w:pos="4513"/>
        <w:tab w:val="right" w:pos="9026"/>
      </w:tabs>
    </w:pPr>
  </w:style>
  <w:style w:type="character" w:customStyle="1" w:styleId="HeaderChar">
    <w:name w:val="Header Char"/>
    <w:basedOn w:val="DefaultParagraphFont"/>
    <w:link w:val="Header"/>
    <w:uiPriority w:val="99"/>
    <w:rsid w:val="001E332C"/>
  </w:style>
  <w:style w:type="paragraph" w:styleId="Footer">
    <w:name w:val="footer"/>
    <w:basedOn w:val="Normal"/>
    <w:link w:val="FooterChar"/>
    <w:uiPriority w:val="99"/>
    <w:unhideWhenUsed/>
    <w:rsid w:val="001E332C"/>
    <w:pPr>
      <w:tabs>
        <w:tab w:val="center" w:pos="4513"/>
        <w:tab w:val="right" w:pos="9026"/>
      </w:tabs>
    </w:pPr>
  </w:style>
  <w:style w:type="character" w:customStyle="1" w:styleId="FooterChar">
    <w:name w:val="Footer Char"/>
    <w:basedOn w:val="DefaultParagraphFont"/>
    <w:link w:val="Footer"/>
    <w:uiPriority w:val="99"/>
    <w:rsid w:val="001E332C"/>
  </w:style>
  <w:style w:type="paragraph" w:styleId="NoSpacing">
    <w:name w:val="No Spacing"/>
    <w:uiPriority w:val="1"/>
    <w:qFormat/>
    <w:rsid w:val="00FD3139"/>
    <w:rPr>
      <w:rFonts w:ascii="Calibri" w:eastAsia="Calibri" w:hAnsi="Calibri"/>
      <w:sz w:val="22"/>
      <w:szCs w:val="22"/>
      <w:lang w:val="id-ID"/>
    </w:rPr>
  </w:style>
  <w:style w:type="paragraph" w:styleId="ListParagraph">
    <w:name w:val="List Paragraph"/>
    <w:basedOn w:val="Normal"/>
    <w:uiPriority w:val="34"/>
    <w:qFormat/>
    <w:rsid w:val="008C5C84"/>
    <w:pPr>
      <w:ind w:left="720"/>
      <w:contextualSpacing/>
    </w:pPr>
  </w:style>
  <w:style w:type="table" w:styleId="TableGrid">
    <w:name w:val="Table Grid"/>
    <w:basedOn w:val="TableNormal"/>
    <w:uiPriority w:val="59"/>
    <w:rsid w:val="008C5C8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C5C84"/>
    <w:rPr>
      <w:rFonts w:ascii="Tahoma" w:hAnsi="Tahoma" w:cs="Tahoma"/>
      <w:sz w:val="16"/>
      <w:szCs w:val="16"/>
    </w:rPr>
  </w:style>
  <w:style w:type="character" w:customStyle="1" w:styleId="BalloonTextChar">
    <w:name w:val="Balloon Text Char"/>
    <w:basedOn w:val="DefaultParagraphFont"/>
    <w:link w:val="BalloonText"/>
    <w:uiPriority w:val="99"/>
    <w:semiHidden/>
    <w:rsid w:val="008C5C84"/>
    <w:rPr>
      <w:rFonts w:ascii="Tahoma" w:hAnsi="Tahoma" w:cs="Tahoma"/>
      <w:sz w:val="16"/>
      <w:szCs w:val="16"/>
    </w:rPr>
  </w:style>
  <w:style w:type="character" w:styleId="PlaceholderText">
    <w:name w:val="Placeholder Text"/>
    <w:basedOn w:val="DefaultParagraphFont"/>
    <w:uiPriority w:val="99"/>
    <w:semiHidden/>
    <w:rsid w:val="00D820B5"/>
    <w:rPr>
      <w:color w:val="808080"/>
    </w:rPr>
  </w:style>
  <w:style w:type="paragraph" w:styleId="TOC1">
    <w:name w:val="toc 1"/>
    <w:basedOn w:val="Normal"/>
    <w:next w:val="Normal"/>
    <w:autoRedefine/>
    <w:semiHidden/>
    <w:rsid w:val="00F55851"/>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3789906">
      <w:bodyDiv w:val="1"/>
      <w:marLeft w:val="0"/>
      <w:marRight w:val="0"/>
      <w:marTop w:val="0"/>
      <w:marBottom w:val="0"/>
      <w:divBdr>
        <w:top w:val="none" w:sz="0" w:space="0" w:color="auto"/>
        <w:left w:val="none" w:sz="0" w:space="0" w:color="auto"/>
        <w:bottom w:val="none" w:sz="0" w:space="0" w:color="auto"/>
        <w:right w:val="none" w:sz="0" w:space="0" w:color="auto"/>
      </w:divBdr>
    </w:div>
    <w:div w:id="18261241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558D62-F5C0-4949-A816-9D9B4061A3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2275</TotalTime>
  <Pages>62</Pages>
  <Words>14838</Words>
  <Characters>93189</Characters>
  <Application>Microsoft Office Word</Application>
  <DocSecurity>0</DocSecurity>
  <Lines>3213</Lines>
  <Paragraphs>1636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106391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oktow</cp:lastModifiedBy>
  <cp:revision>344</cp:revision>
  <cp:lastPrinted>2018-10-21T05:27:00Z</cp:lastPrinted>
  <dcterms:created xsi:type="dcterms:W3CDTF">2016-07-19T02:16:00Z</dcterms:created>
  <dcterms:modified xsi:type="dcterms:W3CDTF">2018-10-21T05:30:00Z</dcterms:modified>
</cp:coreProperties>
</file>